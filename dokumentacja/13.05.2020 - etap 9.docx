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07D91" w:rsidRDefault="00A807A0" w:rsidP="00A807A0">
      <w:pPr>
        <w:pStyle w:val="Nagwek1"/>
        <w:jc w:val="center"/>
        <w:rPr>
          <w:rFonts w:ascii="Arial" w:hAnsi="Arial" w:cs="Arial"/>
          <w:b/>
          <w:bCs/>
          <w:color w:val="000000" w:themeColor="text1"/>
        </w:rPr>
      </w:pPr>
      <w:r>
        <w:rPr>
          <w:rFonts w:ascii="Arial" w:hAnsi="Arial" w:cs="Arial"/>
          <w:b/>
          <w:bCs/>
          <w:color w:val="000000" w:themeColor="text1"/>
        </w:rPr>
        <w:t>Politechnika Koszalińska 2020</w:t>
      </w:r>
    </w:p>
    <w:p w:rsidR="00A807A0" w:rsidRDefault="00A807A0" w:rsidP="00A807A0"/>
    <w:p w:rsidR="00A807A0" w:rsidRDefault="00A807A0" w:rsidP="00A807A0"/>
    <w:p w:rsidR="00A807A0" w:rsidRDefault="00A807A0" w:rsidP="00A807A0">
      <w:pPr>
        <w:jc w:val="center"/>
        <w:rPr>
          <w:rFonts w:ascii="Arial" w:hAnsi="Arial" w:cs="Arial"/>
          <w:b/>
          <w:bCs/>
          <w:sz w:val="96"/>
          <w:szCs w:val="44"/>
        </w:rPr>
      </w:pPr>
    </w:p>
    <w:p w:rsidR="00EC7321" w:rsidRDefault="00EC7321" w:rsidP="00A807A0">
      <w:pPr>
        <w:jc w:val="center"/>
        <w:rPr>
          <w:rFonts w:ascii="Arial" w:hAnsi="Arial" w:cs="Arial"/>
          <w:b/>
          <w:bCs/>
          <w:sz w:val="96"/>
          <w:szCs w:val="44"/>
        </w:rPr>
      </w:pPr>
    </w:p>
    <w:p w:rsidR="00A807A0" w:rsidRPr="00A807A0" w:rsidRDefault="00A807A0" w:rsidP="00A807A0">
      <w:pPr>
        <w:jc w:val="center"/>
        <w:rPr>
          <w:rFonts w:ascii="Arial" w:hAnsi="Arial" w:cs="Arial"/>
          <w:b/>
          <w:bCs/>
          <w:sz w:val="96"/>
          <w:szCs w:val="44"/>
        </w:rPr>
      </w:pPr>
      <w:r w:rsidRPr="00A807A0">
        <w:rPr>
          <w:rFonts w:ascii="Arial" w:hAnsi="Arial" w:cs="Arial"/>
          <w:b/>
          <w:bCs/>
          <w:sz w:val="96"/>
          <w:szCs w:val="44"/>
        </w:rPr>
        <w:t>DOKUMENTACJA PROJEKTU ZESPOŁOWEGO</w:t>
      </w:r>
    </w:p>
    <w:p w:rsidR="00607D91" w:rsidRDefault="00607D91" w:rsidP="00607D91">
      <w:pPr>
        <w:pStyle w:val="Nagwek1"/>
        <w:rPr>
          <w:rFonts w:ascii="Arial" w:hAnsi="Arial" w:cs="Arial"/>
          <w:b/>
          <w:bCs/>
          <w:color w:val="000000" w:themeColor="text1"/>
        </w:rPr>
      </w:pPr>
    </w:p>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082AE5" w:rsidP="00082AE5">
      <w:pPr>
        <w:jc w:val="right"/>
      </w:pPr>
      <w:r>
        <w:t>Łukasz Mrzygłód - U-14808</w:t>
      </w:r>
    </w:p>
    <w:p w:rsidR="00082AE5" w:rsidRDefault="00082AE5" w:rsidP="00082AE5">
      <w:pPr>
        <w:jc w:val="right"/>
      </w:pPr>
      <w:r>
        <w:t>Tomasz Patrzałek - U-14819</w:t>
      </w:r>
    </w:p>
    <w:p w:rsidR="00082AE5" w:rsidRDefault="00082AE5" w:rsidP="00082AE5">
      <w:pPr>
        <w:jc w:val="right"/>
      </w:pPr>
      <w:r>
        <w:t>Mateusz Orelik - U-14814</w:t>
      </w:r>
    </w:p>
    <w:p w:rsidR="00607D91" w:rsidRDefault="00082AE5" w:rsidP="00082AE5">
      <w:pPr>
        <w:jc w:val="right"/>
      </w:pPr>
      <w:r>
        <w:t>Dariusz Waltoś - U-</w:t>
      </w:r>
      <w:r w:rsidR="00587BCC">
        <w:t>15218</w:t>
      </w:r>
    </w:p>
    <w:p w:rsidR="00EC7321" w:rsidRDefault="00EC7321" w:rsidP="00082AE5">
      <w:pPr>
        <w:jc w:val="right"/>
      </w:pPr>
      <w:r>
        <w:t>Informatyka, sem. VI</w:t>
      </w:r>
    </w:p>
    <w:p w:rsidR="00EC7321" w:rsidRPr="00082AE5" w:rsidRDefault="00EC7321" w:rsidP="00082AE5">
      <w:pPr>
        <w:jc w:val="right"/>
      </w:pPr>
      <w:r>
        <w:t>Studia Stacjonarne</w:t>
      </w:r>
    </w:p>
    <w:sdt>
      <w:sdtPr>
        <w:rPr>
          <w:rFonts w:ascii="Calibri" w:eastAsia="Calibri" w:hAnsi="Calibri" w:cs="font459"/>
          <w:color w:val="auto"/>
          <w:sz w:val="22"/>
          <w:szCs w:val="22"/>
          <w:lang w:val="pl-PL"/>
        </w:rPr>
        <w:id w:val="1349914138"/>
        <w:docPartObj>
          <w:docPartGallery w:val="Table of Contents"/>
          <w:docPartUnique/>
        </w:docPartObj>
      </w:sdtPr>
      <w:sdtEndPr>
        <w:rPr>
          <w:b/>
          <w:bCs/>
          <w:noProof/>
        </w:rPr>
      </w:sdtEndPr>
      <w:sdtContent>
        <w:p w:rsidR="00A807A0" w:rsidRPr="00587BCC" w:rsidRDefault="00082AE5" w:rsidP="00082AE5">
          <w:pPr>
            <w:pStyle w:val="Nagwekspisutreci"/>
            <w:jc w:val="center"/>
            <w:rPr>
              <w:b/>
              <w:bCs/>
              <w:color w:val="000000" w:themeColor="text1"/>
              <w:sz w:val="96"/>
              <w:szCs w:val="96"/>
              <w:u w:val="single"/>
              <w:lang w:val="pl-PL"/>
            </w:rPr>
          </w:pPr>
          <w:r w:rsidRPr="00587BCC">
            <w:rPr>
              <w:b/>
              <w:bCs/>
              <w:color w:val="000000" w:themeColor="text1"/>
              <w:sz w:val="96"/>
              <w:szCs w:val="96"/>
              <w:u w:val="single"/>
              <w:lang w:val="pl-PL"/>
            </w:rPr>
            <w:t>SPIS TREŚCI</w:t>
          </w:r>
        </w:p>
        <w:p w:rsidR="00A807A0" w:rsidRDefault="00A13DE8" w:rsidP="00A807A0">
          <w:pPr>
            <w:pStyle w:val="Spistreci1"/>
            <w:tabs>
              <w:tab w:val="right" w:leader="dot" w:pos="9062"/>
            </w:tabs>
            <w:rPr>
              <w:rFonts w:eastAsiaTheme="minorEastAsia"/>
              <w:noProof/>
              <w:lang w:eastAsia="pl-PL"/>
            </w:rPr>
          </w:pPr>
          <w:r w:rsidRPr="00A13DE8">
            <w:fldChar w:fldCharType="begin"/>
          </w:r>
          <w:r w:rsidR="00A807A0">
            <w:instrText xml:space="preserve"> TOC \o "1-3" \h \z \u </w:instrText>
          </w:r>
          <w:r w:rsidRPr="00A13DE8">
            <w:fldChar w:fldCharType="separate"/>
          </w:r>
          <w:hyperlink w:anchor="_Toc40713842" w:history="1">
            <w:r w:rsidR="00A807A0" w:rsidRPr="00B41AD6">
              <w:rPr>
                <w:rStyle w:val="Hipercze"/>
                <w:rFonts w:ascii="Arial" w:hAnsi="Arial" w:cs="Arial"/>
                <w:b/>
                <w:bCs/>
                <w:noProof/>
              </w:rPr>
              <w:t>1. Grupa</w:t>
            </w:r>
            <w:r w:rsidR="00A807A0">
              <w:rPr>
                <w:noProof/>
                <w:webHidden/>
              </w:rPr>
              <w:tab/>
            </w:r>
            <w:r>
              <w:rPr>
                <w:noProof/>
                <w:webHidden/>
              </w:rPr>
              <w:fldChar w:fldCharType="begin"/>
            </w:r>
            <w:r w:rsidR="00A807A0">
              <w:rPr>
                <w:noProof/>
                <w:webHidden/>
              </w:rPr>
              <w:instrText xml:space="preserve"> PAGEREF _Toc40713842 \h </w:instrText>
            </w:r>
            <w:r>
              <w:rPr>
                <w:noProof/>
                <w:webHidden/>
              </w:rPr>
            </w:r>
            <w:r>
              <w:rPr>
                <w:noProof/>
                <w:webHidden/>
              </w:rPr>
              <w:fldChar w:fldCharType="separate"/>
            </w:r>
            <w:r w:rsidR="00A807A0">
              <w:rPr>
                <w:noProof/>
                <w:webHidden/>
              </w:rPr>
              <w:t>3</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43" w:history="1">
            <w:r w:rsidR="00A807A0" w:rsidRPr="00B41AD6">
              <w:rPr>
                <w:rStyle w:val="Hipercze"/>
                <w:rFonts w:ascii="Arial" w:hAnsi="Arial" w:cs="Arial"/>
                <w:b/>
                <w:bCs/>
                <w:noProof/>
              </w:rPr>
              <w:t>2. Temat projektu</w:t>
            </w:r>
            <w:r w:rsidR="00A807A0">
              <w:rPr>
                <w:noProof/>
                <w:webHidden/>
              </w:rPr>
              <w:tab/>
            </w:r>
            <w:r>
              <w:rPr>
                <w:noProof/>
                <w:webHidden/>
              </w:rPr>
              <w:fldChar w:fldCharType="begin"/>
            </w:r>
            <w:r w:rsidR="00A807A0">
              <w:rPr>
                <w:noProof/>
                <w:webHidden/>
              </w:rPr>
              <w:instrText xml:space="preserve"> PAGEREF _Toc40713843 \h </w:instrText>
            </w:r>
            <w:r>
              <w:rPr>
                <w:noProof/>
                <w:webHidden/>
              </w:rPr>
            </w:r>
            <w:r>
              <w:rPr>
                <w:noProof/>
                <w:webHidden/>
              </w:rPr>
              <w:fldChar w:fldCharType="separate"/>
            </w:r>
            <w:r w:rsidR="00A807A0">
              <w:rPr>
                <w:noProof/>
                <w:webHidden/>
              </w:rPr>
              <w:t>3</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44" w:history="1">
            <w:r w:rsidR="00A807A0" w:rsidRPr="00B41AD6">
              <w:rPr>
                <w:rStyle w:val="Hipercze"/>
                <w:rFonts w:ascii="Arial" w:hAnsi="Arial" w:cs="Arial"/>
                <w:b/>
                <w:bCs/>
                <w:noProof/>
              </w:rPr>
              <w:t>3. Protokół założycielski</w:t>
            </w:r>
            <w:r w:rsidR="00A807A0">
              <w:rPr>
                <w:noProof/>
                <w:webHidden/>
              </w:rPr>
              <w:tab/>
            </w:r>
            <w:r>
              <w:rPr>
                <w:noProof/>
                <w:webHidden/>
              </w:rPr>
              <w:fldChar w:fldCharType="begin"/>
            </w:r>
            <w:r w:rsidR="00A807A0">
              <w:rPr>
                <w:noProof/>
                <w:webHidden/>
              </w:rPr>
              <w:instrText xml:space="preserve"> PAGEREF _Toc40713844 \h </w:instrText>
            </w:r>
            <w:r>
              <w:rPr>
                <w:noProof/>
                <w:webHidden/>
              </w:rPr>
            </w:r>
            <w:r>
              <w:rPr>
                <w:noProof/>
                <w:webHidden/>
              </w:rPr>
              <w:fldChar w:fldCharType="separate"/>
            </w:r>
            <w:r w:rsidR="00A807A0">
              <w:rPr>
                <w:noProof/>
                <w:webHidden/>
              </w:rPr>
              <w:t>3</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45" w:history="1">
            <w:r w:rsidR="00A807A0" w:rsidRPr="00B41AD6">
              <w:rPr>
                <w:rStyle w:val="Hipercze"/>
                <w:rFonts w:ascii="Arial" w:hAnsi="Arial" w:cs="Arial"/>
                <w:b/>
                <w:bCs/>
                <w:noProof/>
              </w:rPr>
              <w:t>4. Mapa myśli</w:t>
            </w:r>
            <w:r w:rsidR="00A807A0">
              <w:rPr>
                <w:noProof/>
                <w:webHidden/>
              </w:rPr>
              <w:tab/>
            </w:r>
            <w:r>
              <w:rPr>
                <w:noProof/>
                <w:webHidden/>
              </w:rPr>
              <w:fldChar w:fldCharType="begin"/>
            </w:r>
            <w:r w:rsidR="00A807A0">
              <w:rPr>
                <w:noProof/>
                <w:webHidden/>
              </w:rPr>
              <w:instrText xml:space="preserve"> PAGEREF _Toc40713845 \h </w:instrText>
            </w:r>
            <w:r>
              <w:rPr>
                <w:noProof/>
                <w:webHidden/>
              </w:rPr>
            </w:r>
            <w:r>
              <w:rPr>
                <w:noProof/>
                <w:webHidden/>
              </w:rPr>
              <w:fldChar w:fldCharType="separate"/>
            </w:r>
            <w:r w:rsidR="00A807A0">
              <w:rPr>
                <w:noProof/>
                <w:webHidden/>
              </w:rPr>
              <w:t>5</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46" w:history="1">
            <w:r w:rsidR="00A807A0" w:rsidRPr="00B41AD6">
              <w:rPr>
                <w:rStyle w:val="Hipercze"/>
                <w:rFonts w:ascii="Arial" w:hAnsi="Arial" w:cs="Arial"/>
                <w:b/>
                <w:bCs/>
                <w:noProof/>
              </w:rPr>
              <w:t>5. Mapa koncepcyjna</w:t>
            </w:r>
            <w:r w:rsidR="00A807A0">
              <w:rPr>
                <w:noProof/>
                <w:webHidden/>
              </w:rPr>
              <w:tab/>
            </w:r>
            <w:r>
              <w:rPr>
                <w:noProof/>
                <w:webHidden/>
              </w:rPr>
              <w:fldChar w:fldCharType="begin"/>
            </w:r>
            <w:r w:rsidR="00A807A0">
              <w:rPr>
                <w:noProof/>
                <w:webHidden/>
              </w:rPr>
              <w:instrText xml:space="preserve"> PAGEREF _Toc40713846 \h </w:instrText>
            </w:r>
            <w:r>
              <w:rPr>
                <w:noProof/>
                <w:webHidden/>
              </w:rPr>
            </w:r>
            <w:r>
              <w:rPr>
                <w:noProof/>
                <w:webHidden/>
              </w:rPr>
              <w:fldChar w:fldCharType="separate"/>
            </w:r>
            <w:r w:rsidR="00A807A0">
              <w:rPr>
                <w:noProof/>
                <w:webHidden/>
              </w:rPr>
              <w:t>5</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47" w:history="1">
            <w:r w:rsidR="00A807A0" w:rsidRPr="00B41AD6">
              <w:rPr>
                <w:rStyle w:val="Hipercze"/>
                <w:rFonts w:ascii="Arial" w:hAnsi="Arial" w:cs="Arial"/>
                <w:b/>
                <w:bCs/>
                <w:noProof/>
              </w:rPr>
              <w:t>6. Niefunkcjonalności projektu</w:t>
            </w:r>
            <w:r w:rsidR="00A807A0">
              <w:rPr>
                <w:noProof/>
                <w:webHidden/>
              </w:rPr>
              <w:tab/>
            </w:r>
            <w:r>
              <w:rPr>
                <w:noProof/>
                <w:webHidden/>
              </w:rPr>
              <w:fldChar w:fldCharType="begin"/>
            </w:r>
            <w:r w:rsidR="00A807A0">
              <w:rPr>
                <w:noProof/>
                <w:webHidden/>
              </w:rPr>
              <w:instrText xml:space="preserve"> PAGEREF _Toc40713847 \h </w:instrText>
            </w:r>
            <w:r>
              <w:rPr>
                <w:noProof/>
                <w:webHidden/>
              </w:rPr>
            </w:r>
            <w:r>
              <w:rPr>
                <w:noProof/>
                <w:webHidden/>
              </w:rPr>
              <w:fldChar w:fldCharType="separate"/>
            </w:r>
            <w:r w:rsidR="00A807A0">
              <w:rPr>
                <w:noProof/>
                <w:webHidden/>
              </w:rPr>
              <w:t>6</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48" w:history="1">
            <w:r w:rsidR="00A807A0" w:rsidRPr="00B41AD6">
              <w:rPr>
                <w:rStyle w:val="Hipercze"/>
                <w:rFonts w:ascii="Arial" w:hAnsi="Arial" w:cs="Arial"/>
                <w:b/>
                <w:bCs/>
                <w:noProof/>
              </w:rPr>
              <w:t>7. Funkcjonalności projektu</w:t>
            </w:r>
            <w:r w:rsidR="00A807A0">
              <w:rPr>
                <w:noProof/>
                <w:webHidden/>
              </w:rPr>
              <w:tab/>
            </w:r>
            <w:r>
              <w:rPr>
                <w:noProof/>
                <w:webHidden/>
              </w:rPr>
              <w:fldChar w:fldCharType="begin"/>
            </w:r>
            <w:r w:rsidR="00A807A0">
              <w:rPr>
                <w:noProof/>
                <w:webHidden/>
              </w:rPr>
              <w:instrText xml:space="preserve"> PAGEREF _Toc40713848 \h </w:instrText>
            </w:r>
            <w:r>
              <w:rPr>
                <w:noProof/>
                <w:webHidden/>
              </w:rPr>
            </w:r>
            <w:r>
              <w:rPr>
                <w:noProof/>
                <w:webHidden/>
              </w:rPr>
              <w:fldChar w:fldCharType="separate"/>
            </w:r>
            <w:r w:rsidR="00A807A0">
              <w:rPr>
                <w:noProof/>
                <w:webHidden/>
              </w:rPr>
              <w:t>6</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49" w:history="1">
            <w:r w:rsidR="00A807A0" w:rsidRPr="00B41AD6">
              <w:rPr>
                <w:rStyle w:val="Hipercze"/>
                <w:rFonts w:ascii="Arial" w:hAnsi="Arial" w:cs="Arial"/>
                <w:b/>
                <w:bCs/>
                <w:noProof/>
              </w:rPr>
              <w:t>8. Specyfikacja funkcji</w:t>
            </w:r>
            <w:r w:rsidR="00A807A0">
              <w:rPr>
                <w:noProof/>
                <w:webHidden/>
              </w:rPr>
              <w:tab/>
            </w:r>
            <w:r>
              <w:rPr>
                <w:noProof/>
                <w:webHidden/>
              </w:rPr>
              <w:fldChar w:fldCharType="begin"/>
            </w:r>
            <w:r w:rsidR="00A807A0">
              <w:rPr>
                <w:noProof/>
                <w:webHidden/>
              </w:rPr>
              <w:instrText xml:space="preserve"> PAGEREF _Toc40713849 \h </w:instrText>
            </w:r>
            <w:r>
              <w:rPr>
                <w:noProof/>
                <w:webHidden/>
              </w:rPr>
            </w:r>
            <w:r>
              <w:rPr>
                <w:noProof/>
                <w:webHidden/>
              </w:rPr>
              <w:fldChar w:fldCharType="separate"/>
            </w:r>
            <w:r w:rsidR="00A807A0">
              <w:rPr>
                <w:noProof/>
                <w:webHidden/>
              </w:rPr>
              <w:t>7</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50" w:history="1">
            <w:r w:rsidR="00A807A0" w:rsidRPr="00B41AD6">
              <w:rPr>
                <w:rStyle w:val="Hipercze"/>
                <w:rFonts w:ascii="Arial" w:hAnsi="Arial" w:cs="Arial"/>
                <w:b/>
                <w:bCs/>
                <w:noProof/>
              </w:rPr>
              <w:t>9. Narzędzia</w:t>
            </w:r>
            <w:r w:rsidR="00A807A0">
              <w:rPr>
                <w:noProof/>
                <w:webHidden/>
              </w:rPr>
              <w:tab/>
            </w:r>
            <w:r>
              <w:rPr>
                <w:noProof/>
                <w:webHidden/>
              </w:rPr>
              <w:fldChar w:fldCharType="begin"/>
            </w:r>
            <w:r w:rsidR="00A807A0">
              <w:rPr>
                <w:noProof/>
                <w:webHidden/>
              </w:rPr>
              <w:instrText xml:space="preserve"> PAGEREF _Toc40713850 \h </w:instrText>
            </w:r>
            <w:r>
              <w:rPr>
                <w:noProof/>
                <w:webHidden/>
              </w:rPr>
            </w:r>
            <w:r>
              <w:rPr>
                <w:noProof/>
                <w:webHidden/>
              </w:rPr>
              <w:fldChar w:fldCharType="separate"/>
            </w:r>
            <w:r w:rsidR="00A807A0">
              <w:rPr>
                <w:noProof/>
                <w:webHidden/>
              </w:rPr>
              <w:t>7</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51" w:history="1">
            <w:r w:rsidR="00A807A0" w:rsidRPr="00B41AD6">
              <w:rPr>
                <w:rStyle w:val="Hipercze"/>
                <w:rFonts w:ascii="Arial" w:hAnsi="Arial" w:cs="Arial"/>
                <w:b/>
                <w:bCs/>
                <w:noProof/>
              </w:rPr>
              <w:t>10. Zdefiniowanie użytkowników</w:t>
            </w:r>
            <w:r w:rsidR="00A807A0">
              <w:rPr>
                <w:noProof/>
                <w:webHidden/>
              </w:rPr>
              <w:tab/>
            </w:r>
            <w:r>
              <w:rPr>
                <w:noProof/>
                <w:webHidden/>
              </w:rPr>
              <w:fldChar w:fldCharType="begin"/>
            </w:r>
            <w:r w:rsidR="00A807A0">
              <w:rPr>
                <w:noProof/>
                <w:webHidden/>
              </w:rPr>
              <w:instrText xml:space="preserve"> PAGEREF _Toc40713851 \h </w:instrText>
            </w:r>
            <w:r>
              <w:rPr>
                <w:noProof/>
                <w:webHidden/>
              </w:rPr>
            </w:r>
            <w:r>
              <w:rPr>
                <w:noProof/>
                <w:webHidden/>
              </w:rPr>
              <w:fldChar w:fldCharType="separate"/>
            </w:r>
            <w:r w:rsidR="00A807A0">
              <w:rPr>
                <w:noProof/>
                <w:webHidden/>
              </w:rPr>
              <w:t>8</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52" w:history="1">
            <w:r w:rsidR="00A807A0" w:rsidRPr="00B41AD6">
              <w:rPr>
                <w:rStyle w:val="Hipercze"/>
                <w:rFonts w:ascii="Arial" w:hAnsi="Arial" w:cs="Arial"/>
                <w:b/>
                <w:bCs/>
                <w:noProof/>
              </w:rPr>
              <w:t>11. Diagram przypadków użycia</w:t>
            </w:r>
            <w:r w:rsidR="00A807A0">
              <w:rPr>
                <w:noProof/>
                <w:webHidden/>
              </w:rPr>
              <w:tab/>
            </w:r>
            <w:r>
              <w:rPr>
                <w:noProof/>
                <w:webHidden/>
              </w:rPr>
              <w:fldChar w:fldCharType="begin"/>
            </w:r>
            <w:r w:rsidR="00A807A0">
              <w:rPr>
                <w:noProof/>
                <w:webHidden/>
              </w:rPr>
              <w:instrText xml:space="preserve"> PAGEREF _Toc40713852 \h </w:instrText>
            </w:r>
            <w:r>
              <w:rPr>
                <w:noProof/>
                <w:webHidden/>
              </w:rPr>
            </w:r>
            <w:r>
              <w:rPr>
                <w:noProof/>
                <w:webHidden/>
              </w:rPr>
              <w:fldChar w:fldCharType="separate"/>
            </w:r>
            <w:r w:rsidR="00A807A0">
              <w:rPr>
                <w:noProof/>
                <w:webHidden/>
              </w:rPr>
              <w:t>8</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53" w:history="1">
            <w:r w:rsidR="00A807A0" w:rsidRPr="00B41AD6">
              <w:rPr>
                <w:rStyle w:val="Hipercze"/>
                <w:rFonts w:ascii="Arial" w:hAnsi="Arial" w:cs="Arial"/>
                <w:b/>
                <w:bCs/>
                <w:noProof/>
              </w:rPr>
              <w:t>12. Szczegółowy opis przypadków użycia</w:t>
            </w:r>
            <w:r w:rsidR="00A807A0">
              <w:rPr>
                <w:noProof/>
                <w:webHidden/>
              </w:rPr>
              <w:tab/>
            </w:r>
            <w:r>
              <w:rPr>
                <w:noProof/>
                <w:webHidden/>
              </w:rPr>
              <w:fldChar w:fldCharType="begin"/>
            </w:r>
            <w:r w:rsidR="00A807A0">
              <w:rPr>
                <w:noProof/>
                <w:webHidden/>
              </w:rPr>
              <w:instrText xml:space="preserve"> PAGEREF _Toc40713853 \h </w:instrText>
            </w:r>
            <w:r>
              <w:rPr>
                <w:noProof/>
                <w:webHidden/>
              </w:rPr>
            </w:r>
            <w:r>
              <w:rPr>
                <w:noProof/>
                <w:webHidden/>
              </w:rPr>
              <w:fldChar w:fldCharType="separate"/>
            </w:r>
            <w:r w:rsidR="00A807A0">
              <w:rPr>
                <w:noProof/>
                <w:webHidden/>
              </w:rPr>
              <w:t>9</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54" w:history="1">
            <w:r w:rsidR="00A807A0" w:rsidRPr="00B41AD6">
              <w:rPr>
                <w:rStyle w:val="Hipercze"/>
                <w:rFonts w:ascii="Arial" w:hAnsi="Arial" w:cs="Arial"/>
                <w:b/>
                <w:bCs/>
                <w:noProof/>
              </w:rPr>
              <w:t>13. Słownik</w:t>
            </w:r>
            <w:r w:rsidR="00A807A0">
              <w:rPr>
                <w:noProof/>
                <w:webHidden/>
              </w:rPr>
              <w:tab/>
            </w:r>
            <w:r>
              <w:rPr>
                <w:noProof/>
                <w:webHidden/>
              </w:rPr>
              <w:fldChar w:fldCharType="begin"/>
            </w:r>
            <w:r w:rsidR="00A807A0">
              <w:rPr>
                <w:noProof/>
                <w:webHidden/>
              </w:rPr>
              <w:instrText xml:space="preserve"> PAGEREF _Toc40713854 \h </w:instrText>
            </w:r>
            <w:r>
              <w:rPr>
                <w:noProof/>
                <w:webHidden/>
              </w:rPr>
            </w:r>
            <w:r>
              <w:rPr>
                <w:noProof/>
                <w:webHidden/>
              </w:rPr>
              <w:fldChar w:fldCharType="separate"/>
            </w:r>
            <w:r w:rsidR="00A807A0">
              <w:rPr>
                <w:noProof/>
                <w:webHidden/>
              </w:rPr>
              <w:t>12</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55" w:history="1">
            <w:r w:rsidR="00A807A0" w:rsidRPr="00B41AD6">
              <w:rPr>
                <w:rStyle w:val="Hipercze"/>
                <w:rFonts w:ascii="Arial" w:hAnsi="Arial" w:cs="Arial"/>
                <w:b/>
                <w:bCs/>
                <w:noProof/>
              </w:rPr>
              <w:t>14. Polityka</w:t>
            </w:r>
            <w:r w:rsidR="00A807A0">
              <w:rPr>
                <w:noProof/>
                <w:webHidden/>
              </w:rPr>
              <w:tab/>
            </w:r>
            <w:r>
              <w:rPr>
                <w:noProof/>
                <w:webHidden/>
              </w:rPr>
              <w:fldChar w:fldCharType="begin"/>
            </w:r>
            <w:r w:rsidR="00A807A0">
              <w:rPr>
                <w:noProof/>
                <w:webHidden/>
              </w:rPr>
              <w:instrText xml:space="preserve"> PAGEREF _Toc40713855 \h </w:instrText>
            </w:r>
            <w:r>
              <w:rPr>
                <w:noProof/>
                <w:webHidden/>
              </w:rPr>
            </w:r>
            <w:r>
              <w:rPr>
                <w:noProof/>
                <w:webHidden/>
              </w:rPr>
              <w:fldChar w:fldCharType="separate"/>
            </w:r>
            <w:r w:rsidR="00A807A0">
              <w:rPr>
                <w:noProof/>
                <w:webHidden/>
              </w:rPr>
              <w:t>13</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56" w:history="1">
            <w:r w:rsidR="00A807A0" w:rsidRPr="00B41AD6">
              <w:rPr>
                <w:rStyle w:val="Hipercze"/>
                <w:rFonts w:ascii="Arial" w:hAnsi="Arial" w:cs="Arial"/>
                <w:b/>
                <w:bCs/>
                <w:noProof/>
              </w:rPr>
              <w:t>15. Prototyp interfejsu użytkownika</w:t>
            </w:r>
            <w:r w:rsidR="00A807A0">
              <w:rPr>
                <w:noProof/>
                <w:webHidden/>
              </w:rPr>
              <w:tab/>
            </w:r>
            <w:r>
              <w:rPr>
                <w:noProof/>
                <w:webHidden/>
              </w:rPr>
              <w:fldChar w:fldCharType="begin"/>
            </w:r>
            <w:r w:rsidR="00A807A0">
              <w:rPr>
                <w:noProof/>
                <w:webHidden/>
              </w:rPr>
              <w:instrText xml:space="preserve"> PAGEREF _Toc40713856 \h </w:instrText>
            </w:r>
            <w:r>
              <w:rPr>
                <w:noProof/>
                <w:webHidden/>
              </w:rPr>
            </w:r>
            <w:r>
              <w:rPr>
                <w:noProof/>
                <w:webHidden/>
              </w:rPr>
              <w:fldChar w:fldCharType="separate"/>
            </w:r>
            <w:r w:rsidR="00A807A0">
              <w:rPr>
                <w:noProof/>
                <w:webHidden/>
              </w:rPr>
              <w:t>13</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57" w:history="1">
            <w:r w:rsidR="00A807A0" w:rsidRPr="00B41AD6">
              <w:rPr>
                <w:rStyle w:val="Hipercze"/>
                <w:rFonts w:ascii="Arial" w:hAnsi="Arial" w:cs="Arial"/>
                <w:b/>
                <w:bCs/>
                <w:noProof/>
              </w:rPr>
              <w:t>16. Analiza prototypów interfejsu użytkownika</w:t>
            </w:r>
            <w:r w:rsidR="00A807A0">
              <w:rPr>
                <w:noProof/>
                <w:webHidden/>
              </w:rPr>
              <w:tab/>
            </w:r>
            <w:r>
              <w:rPr>
                <w:noProof/>
                <w:webHidden/>
              </w:rPr>
              <w:fldChar w:fldCharType="begin"/>
            </w:r>
            <w:r w:rsidR="00A807A0">
              <w:rPr>
                <w:noProof/>
                <w:webHidden/>
              </w:rPr>
              <w:instrText xml:space="preserve"> PAGEREF _Toc40713857 \h </w:instrText>
            </w:r>
            <w:r>
              <w:rPr>
                <w:noProof/>
                <w:webHidden/>
              </w:rPr>
            </w:r>
            <w:r>
              <w:rPr>
                <w:noProof/>
                <w:webHidden/>
              </w:rPr>
              <w:fldChar w:fldCharType="separate"/>
            </w:r>
            <w:r w:rsidR="00A807A0">
              <w:rPr>
                <w:noProof/>
                <w:webHidden/>
              </w:rPr>
              <w:t>16</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58" w:history="1">
            <w:r w:rsidR="00A807A0" w:rsidRPr="00B41AD6">
              <w:rPr>
                <w:rStyle w:val="Hipercze"/>
                <w:rFonts w:ascii="Arial" w:hAnsi="Arial" w:cs="Arial"/>
                <w:b/>
                <w:bCs/>
                <w:noProof/>
              </w:rPr>
              <w:t>17. Biblioteki zewnętrzne używane w aplikacji</w:t>
            </w:r>
            <w:r w:rsidR="00A807A0">
              <w:rPr>
                <w:noProof/>
                <w:webHidden/>
              </w:rPr>
              <w:tab/>
            </w:r>
            <w:r>
              <w:rPr>
                <w:noProof/>
                <w:webHidden/>
              </w:rPr>
              <w:fldChar w:fldCharType="begin"/>
            </w:r>
            <w:r w:rsidR="00A807A0">
              <w:rPr>
                <w:noProof/>
                <w:webHidden/>
              </w:rPr>
              <w:instrText xml:space="preserve"> PAGEREF _Toc40713858 \h </w:instrText>
            </w:r>
            <w:r>
              <w:rPr>
                <w:noProof/>
                <w:webHidden/>
              </w:rPr>
            </w:r>
            <w:r>
              <w:rPr>
                <w:noProof/>
                <w:webHidden/>
              </w:rPr>
              <w:fldChar w:fldCharType="separate"/>
            </w:r>
            <w:r w:rsidR="00A807A0">
              <w:rPr>
                <w:noProof/>
                <w:webHidden/>
              </w:rPr>
              <w:t>16</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59" w:history="1">
            <w:r w:rsidR="00A807A0" w:rsidRPr="00B41AD6">
              <w:rPr>
                <w:rStyle w:val="Hipercze"/>
                <w:rFonts w:ascii="Arial" w:hAnsi="Arial" w:cs="Arial"/>
                <w:b/>
                <w:bCs/>
                <w:noProof/>
              </w:rPr>
              <w:t>18. Testy</w:t>
            </w:r>
            <w:r w:rsidR="00A807A0">
              <w:rPr>
                <w:noProof/>
                <w:webHidden/>
              </w:rPr>
              <w:tab/>
            </w:r>
            <w:r>
              <w:rPr>
                <w:noProof/>
                <w:webHidden/>
              </w:rPr>
              <w:fldChar w:fldCharType="begin"/>
            </w:r>
            <w:r w:rsidR="00A807A0">
              <w:rPr>
                <w:noProof/>
                <w:webHidden/>
              </w:rPr>
              <w:instrText xml:space="preserve"> PAGEREF _Toc40713859 \h </w:instrText>
            </w:r>
            <w:r>
              <w:rPr>
                <w:noProof/>
                <w:webHidden/>
              </w:rPr>
            </w:r>
            <w:r>
              <w:rPr>
                <w:noProof/>
                <w:webHidden/>
              </w:rPr>
              <w:fldChar w:fldCharType="separate"/>
            </w:r>
            <w:r w:rsidR="00A807A0">
              <w:rPr>
                <w:noProof/>
                <w:webHidden/>
              </w:rPr>
              <w:t>16</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60" w:history="1">
            <w:r w:rsidR="00A807A0" w:rsidRPr="00B41AD6">
              <w:rPr>
                <w:rStyle w:val="Hipercze"/>
                <w:rFonts w:ascii="Arial" w:hAnsi="Arial" w:cs="Arial"/>
                <w:b/>
                <w:bCs/>
                <w:noProof/>
              </w:rPr>
              <w:t>19. Dziennik kontaktów z klientem oraz osoba odpowiedzialna</w:t>
            </w:r>
            <w:r w:rsidR="00A807A0">
              <w:rPr>
                <w:noProof/>
                <w:webHidden/>
              </w:rPr>
              <w:tab/>
            </w:r>
            <w:r>
              <w:rPr>
                <w:noProof/>
                <w:webHidden/>
              </w:rPr>
              <w:fldChar w:fldCharType="begin"/>
            </w:r>
            <w:r w:rsidR="00A807A0">
              <w:rPr>
                <w:noProof/>
                <w:webHidden/>
              </w:rPr>
              <w:instrText xml:space="preserve"> PAGEREF _Toc40713860 \h </w:instrText>
            </w:r>
            <w:r>
              <w:rPr>
                <w:noProof/>
                <w:webHidden/>
              </w:rPr>
            </w:r>
            <w:r>
              <w:rPr>
                <w:noProof/>
                <w:webHidden/>
              </w:rPr>
              <w:fldChar w:fldCharType="separate"/>
            </w:r>
            <w:r w:rsidR="00A807A0">
              <w:rPr>
                <w:noProof/>
                <w:webHidden/>
              </w:rPr>
              <w:t>17</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61" w:history="1">
            <w:r w:rsidR="00A807A0" w:rsidRPr="00B41AD6">
              <w:rPr>
                <w:rStyle w:val="Hipercze"/>
                <w:rFonts w:ascii="Arial" w:hAnsi="Arial" w:cs="Arial"/>
                <w:b/>
                <w:bCs/>
                <w:noProof/>
              </w:rPr>
              <w:t>20. Raport dla klienta</w:t>
            </w:r>
            <w:r w:rsidR="00A807A0">
              <w:rPr>
                <w:noProof/>
                <w:webHidden/>
              </w:rPr>
              <w:tab/>
            </w:r>
            <w:r>
              <w:rPr>
                <w:noProof/>
                <w:webHidden/>
              </w:rPr>
              <w:fldChar w:fldCharType="begin"/>
            </w:r>
            <w:r w:rsidR="00A807A0">
              <w:rPr>
                <w:noProof/>
                <w:webHidden/>
              </w:rPr>
              <w:instrText xml:space="preserve"> PAGEREF _Toc40713861 \h </w:instrText>
            </w:r>
            <w:r>
              <w:rPr>
                <w:noProof/>
                <w:webHidden/>
              </w:rPr>
            </w:r>
            <w:r>
              <w:rPr>
                <w:noProof/>
                <w:webHidden/>
              </w:rPr>
              <w:fldChar w:fldCharType="separate"/>
            </w:r>
            <w:r w:rsidR="00A807A0">
              <w:rPr>
                <w:noProof/>
                <w:webHidden/>
              </w:rPr>
              <w:t>18</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62" w:history="1">
            <w:r w:rsidR="00A807A0" w:rsidRPr="00B41AD6">
              <w:rPr>
                <w:rStyle w:val="Hipercze"/>
                <w:rFonts w:ascii="Arial" w:hAnsi="Arial" w:cs="Arial"/>
                <w:b/>
                <w:bCs/>
                <w:noProof/>
              </w:rPr>
              <w:t>21. Diagram Gantta (harmonogram prac)</w:t>
            </w:r>
            <w:r w:rsidR="00A807A0">
              <w:rPr>
                <w:noProof/>
                <w:webHidden/>
              </w:rPr>
              <w:tab/>
            </w:r>
            <w:r>
              <w:rPr>
                <w:noProof/>
                <w:webHidden/>
              </w:rPr>
              <w:fldChar w:fldCharType="begin"/>
            </w:r>
            <w:r w:rsidR="00A807A0">
              <w:rPr>
                <w:noProof/>
                <w:webHidden/>
              </w:rPr>
              <w:instrText xml:space="preserve"> PAGEREF _Toc40713862 \h </w:instrText>
            </w:r>
            <w:r>
              <w:rPr>
                <w:noProof/>
                <w:webHidden/>
              </w:rPr>
            </w:r>
            <w:r>
              <w:rPr>
                <w:noProof/>
                <w:webHidden/>
              </w:rPr>
              <w:fldChar w:fldCharType="separate"/>
            </w:r>
            <w:r w:rsidR="00A807A0">
              <w:rPr>
                <w:noProof/>
                <w:webHidden/>
              </w:rPr>
              <w:t>18</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63" w:history="1">
            <w:r w:rsidR="00A807A0" w:rsidRPr="00B41AD6">
              <w:rPr>
                <w:rStyle w:val="Hipercze"/>
                <w:rFonts w:ascii="Arial" w:hAnsi="Arial" w:cs="Arial"/>
                <w:b/>
                <w:bCs/>
                <w:noProof/>
              </w:rPr>
              <w:t>22.Implementacja interfejsów GUI</w:t>
            </w:r>
            <w:r w:rsidR="00A807A0">
              <w:rPr>
                <w:noProof/>
                <w:webHidden/>
              </w:rPr>
              <w:tab/>
            </w:r>
            <w:r>
              <w:rPr>
                <w:noProof/>
                <w:webHidden/>
              </w:rPr>
              <w:fldChar w:fldCharType="begin"/>
            </w:r>
            <w:r w:rsidR="00A807A0">
              <w:rPr>
                <w:noProof/>
                <w:webHidden/>
              </w:rPr>
              <w:instrText xml:space="preserve"> PAGEREF _Toc40713863 \h </w:instrText>
            </w:r>
            <w:r>
              <w:rPr>
                <w:noProof/>
                <w:webHidden/>
              </w:rPr>
            </w:r>
            <w:r>
              <w:rPr>
                <w:noProof/>
                <w:webHidden/>
              </w:rPr>
              <w:fldChar w:fldCharType="separate"/>
            </w:r>
            <w:r w:rsidR="00A807A0">
              <w:rPr>
                <w:noProof/>
                <w:webHidden/>
              </w:rPr>
              <w:t>18</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64" w:history="1">
            <w:r w:rsidR="00A807A0" w:rsidRPr="00B41AD6">
              <w:rPr>
                <w:rStyle w:val="Hipercze"/>
                <w:rFonts w:ascii="Arial" w:hAnsi="Arial" w:cs="Arial"/>
                <w:b/>
                <w:bCs/>
                <w:noProof/>
              </w:rPr>
              <w:t>23. Implementacja wybranych funkcji aplikacji</w:t>
            </w:r>
            <w:r w:rsidR="00A807A0">
              <w:rPr>
                <w:noProof/>
                <w:webHidden/>
              </w:rPr>
              <w:tab/>
            </w:r>
            <w:r>
              <w:rPr>
                <w:noProof/>
                <w:webHidden/>
              </w:rPr>
              <w:fldChar w:fldCharType="begin"/>
            </w:r>
            <w:r w:rsidR="00A807A0">
              <w:rPr>
                <w:noProof/>
                <w:webHidden/>
              </w:rPr>
              <w:instrText xml:space="preserve"> PAGEREF _Toc40713864 \h </w:instrText>
            </w:r>
            <w:r>
              <w:rPr>
                <w:noProof/>
                <w:webHidden/>
              </w:rPr>
            </w:r>
            <w:r>
              <w:rPr>
                <w:noProof/>
                <w:webHidden/>
              </w:rPr>
              <w:fldChar w:fldCharType="separate"/>
            </w:r>
            <w:r w:rsidR="00A807A0">
              <w:rPr>
                <w:noProof/>
                <w:webHidden/>
              </w:rPr>
              <w:t>20</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65" w:history="1">
            <w:r w:rsidR="00A807A0" w:rsidRPr="00B41AD6">
              <w:rPr>
                <w:rStyle w:val="Hipercze"/>
                <w:rFonts w:ascii="Arial" w:hAnsi="Arial" w:cs="Arial"/>
                <w:b/>
                <w:bCs/>
                <w:noProof/>
              </w:rPr>
              <w:t>24.Dodanie dodatkowego żądanie klienta</w:t>
            </w:r>
            <w:r w:rsidR="00A807A0">
              <w:rPr>
                <w:noProof/>
                <w:webHidden/>
              </w:rPr>
              <w:tab/>
            </w:r>
            <w:r>
              <w:rPr>
                <w:noProof/>
                <w:webHidden/>
              </w:rPr>
              <w:fldChar w:fldCharType="begin"/>
            </w:r>
            <w:r w:rsidR="00A807A0">
              <w:rPr>
                <w:noProof/>
                <w:webHidden/>
              </w:rPr>
              <w:instrText xml:space="preserve"> PAGEREF _Toc40713865 \h </w:instrText>
            </w:r>
            <w:r>
              <w:rPr>
                <w:noProof/>
                <w:webHidden/>
              </w:rPr>
            </w:r>
            <w:r>
              <w:rPr>
                <w:noProof/>
                <w:webHidden/>
              </w:rPr>
              <w:fldChar w:fldCharType="separate"/>
            </w:r>
            <w:r w:rsidR="00A807A0">
              <w:rPr>
                <w:noProof/>
                <w:webHidden/>
              </w:rPr>
              <w:t>22</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66" w:history="1">
            <w:r w:rsidR="00A807A0" w:rsidRPr="00B41AD6">
              <w:rPr>
                <w:rStyle w:val="Hipercze"/>
                <w:rFonts w:ascii="Arial" w:hAnsi="Arial" w:cs="Arial"/>
                <w:b/>
                <w:bCs/>
                <w:noProof/>
              </w:rPr>
              <w:t>25. Zmiana sposobu przechowywania danych</w:t>
            </w:r>
            <w:r w:rsidR="00A807A0">
              <w:rPr>
                <w:noProof/>
                <w:webHidden/>
              </w:rPr>
              <w:tab/>
            </w:r>
            <w:r>
              <w:rPr>
                <w:noProof/>
                <w:webHidden/>
              </w:rPr>
              <w:fldChar w:fldCharType="begin"/>
            </w:r>
            <w:r w:rsidR="00A807A0">
              <w:rPr>
                <w:noProof/>
                <w:webHidden/>
              </w:rPr>
              <w:instrText xml:space="preserve"> PAGEREF _Toc40713866 \h </w:instrText>
            </w:r>
            <w:r>
              <w:rPr>
                <w:noProof/>
                <w:webHidden/>
              </w:rPr>
            </w:r>
            <w:r>
              <w:rPr>
                <w:noProof/>
                <w:webHidden/>
              </w:rPr>
              <w:fldChar w:fldCharType="separate"/>
            </w:r>
            <w:r w:rsidR="00A807A0">
              <w:rPr>
                <w:noProof/>
                <w:webHidden/>
              </w:rPr>
              <w:t>22</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67" w:history="1">
            <w:r w:rsidR="00A807A0" w:rsidRPr="00B41AD6">
              <w:rPr>
                <w:rStyle w:val="Hipercze"/>
                <w:rFonts w:ascii="Arial" w:hAnsi="Arial" w:cs="Arial"/>
                <w:b/>
                <w:bCs/>
                <w:noProof/>
              </w:rPr>
              <w:t>26. Aktualna faza implementacji funkcji</w:t>
            </w:r>
            <w:r w:rsidR="00A807A0">
              <w:rPr>
                <w:noProof/>
                <w:webHidden/>
              </w:rPr>
              <w:tab/>
            </w:r>
            <w:r>
              <w:rPr>
                <w:noProof/>
                <w:webHidden/>
              </w:rPr>
              <w:fldChar w:fldCharType="begin"/>
            </w:r>
            <w:r w:rsidR="00A807A0">
              <w:rPr>
                <w:noProof/>
                <w:webHidden/>
              </w:rPr>
              <w:instrText xml:space="preserve"> PAGEREF _Toc40713867 \h </w:instrText>
            </w:r>
            <w:r>
              <w:rPr>
                <w:noProof/>
                <w:webHidden/>
              </w:rPr>
            </w:r>
            <w:r>
              <w:rPr>
                <w:noProof/>
                <w:webHidden/>
              </w:rPr>
              <w:fldChar w:fldCharType="separate"/>
            </w:r>
            <w:r w:rsidR="00A807A0">
              <w:rPr>
                <w:noProof/>
                <w:webHidden/>
              </w:rPr>
              <w:t>23</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68" w:history="1">
            <w:r w:rsidR="00A807A0" w:rsidRPr="00B41AD6">
              <w:rPr>
                <w:rStyle w:val="Hipercze"/>
                <w:rFonts w:ascii="Arial" w:hAnsi="Arial" w:cs="Arial"/>
                <w:b/>
                <w:bCs/>
                <w:noProof/>
              </w:rPr>
              <w:t>27. Założenia dokumentacji użytkownika</w:t>
            </w:r>
            <w:r w:rsidR="00A807A0">
              <w:rPr>
                <w:noProof/>
                <w:webHidden/>
              </w:rPr>
              <w:tab/>
            </w:r>
            <w:r>
              <w:rPr>
                <w:noProof/>
                <w:webHidden/>
              </w:rPr>
              <w:fldChar w:fldCharType="begin"/>
            </w:r>
            <w:r w:rsidR="00A807A0">
              <w:rPr>
                <w:noProof/>
                <w:webHidden/>
              </w:rPr>
              <w:instrText xml:space="preserve"> PAGEREF _Toc40713868 \h </w:instrText>
            </w:r>
            <w:r>
              <w:rPr>
                <w:noProof/>
                <w:webHidden/>
              </w:rPr>
            </w:r>
            <w:r>
              <w:rPr>
                <w:noProof/>
                <w:webHidden/>
              </w:rPr>
              <w:fldChar w:fldCharType="separate"/>
            </w:r>
            <w:r w:rsidR="00A807A0">
              <w:rPr>
                <w:noProof/>
                <w:webHidden/>
              </w:rPr>
              <w:t>24</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69" w:history="1">
            <w:r w:rsidR="00A807A0" w:rsidRPr="00B41AD6">
              <w:rPr>
                <w:rStyle w:val="Hipercze"/>
                <w:rFonts w:ascii="Arial" w:hAnsi="Arial" w:cs="Arial"/>
                <w:b/>
                <w:bCs/>
                <w:noProof/>
              </w:rPr>
              <w:t>28. Instrukcja użytkownika</w:t>
            </w:r>
            <w:r w:rsidR="00A807A0">
              <w:rPr>
                <w:noProof/>
                <w:webHidden/>
              </w:rPr>
              <w:tab/>
            </w:r>
            <w:r>
              <w:rPr>
                <w:noProof/>
                <w:webHidden/>
              </w:rPr>
              <w:fldChar w:fldCharType="begin"/>
            </w:r>
            <w:r w:rsidR="00A807A0">
              <w:rPr>
                <w:noProof/>
                <w:webHidden/>
              </w:rPr>
              <w:instrText xml:space="preserve"> PAGEREF _Toc40713869 \h </w:instrText>
            </w:r>
            <w:r>
              <w:rPr>
                <w:noProof/>
                <w:webHidden/>
              </w:rPr>
            </w:r>
            <w:r>
              <w:rPr>
                <w:noProof/>
                <w:webHidden/>
              </w:rPr>
              <w:fldChar w:fldCharType="separate"/>
            </w:r>
            <w:r w:rsidR="00A807A0">
              <w:rPr>
                <w:noProof/>
                <w:webHidden/>
              </w:rPr>
              <w:t>26</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70" w:history="1">
            <w:r w:rsidR="00A807A0" w:rsidRPr="00B41AD6">
              <w:rPr>
                <w:rStyle w:val="Hipercze"/>
                <w:rFonts w:ascii="Arial" w:hAnsi="Arial" w:cs="Arial"/>
                <w:b/>
                <w:bCs/>
                <w:noProof/>
              </w:rPr>
              <w:t>1. Wprowadzenie</w:t>
            </w:r>
            <w:r w:rsidR="00A807A0">
              <w:rPr>
                <w:noProof/>
                <w:webHidden/>
              </w:rPr>
              <w:tab/>
            </w:r>
            <w:r>
              <w:rPr>
                <w:noProof/>
                <w:webHidden/>
              </w:rPr>
              <w:fldChar w:fldCharType="begin"/>
            </w:r>
            <w:r w:rsidR="00A807A0">
              <w:rPr>
                <w:noProof/>
                <w:webHidden/>
              </w:rPr>
              <w:instrText xml:space="preserve"> PAGEREF _Toc40713870 \h </w:instrText>
            </w:r>
            <w:r>
              <w:rPr>
                <w:noProof/>
                <w:webHidden/>
              </w:rPr>
            </w:r>
            <w:r>
              <w:rPr>
                <w:noProof/>
                <w:webHidden/>
              </w:rPr>
              <w:fldChar w:fldCharType="separate"/>
            </w:r>
            <w:r w:rsidR="00A807A0">
              <w:rPr>
                <w:noProof/>
                <w:webHidden/>
              </w:rPr>
              <w:t>27</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71" w:history="1">
            <w:r w:rsidR="00A807A0" w:rsidRPr="00B41AD6">
              <w:rPr>
                <w:rStyle w:val="Hipercze"/>
                <w:rFonts w:ascii="Arial" w:hAnsi="Arial" w:cs="Arial"/>
                <w:b/>
                <w:bCs/>
                <w:noProof/>
              </w:rPr>
              <w:t>2. Opis aplikacji</w:t>
            </w:r>
            <w:r w:rsidR="00A807A0">
              <w:rPr>
                <w:noProof/>
                <w:webHidden/>
              </w:rPr>
              <w:tab/>
            </w:r>
            <w:r>
              <w:rPr>
                <w:noProof/>
                <w:webHidden/>
              </w:rPr>
              <w:fldChar w:fldCharType="begin"/>
            </w:r>
            <w:r w:rsidR="00A807A0">
              <w:rPr>
                <w:noProof/>
                <w:webHidden/>
              </w:rPr>
              <w:instrText xml:space="preserve"> PAGEREF _Toc40713871 \h </w:instrText>
            </w:r>
            <w:r>
              <w:rPr>
                <w:noProof/>
                <w:webHidden/>
              </w:rPr>
            </w:r>
            <w:r>
              <w:rPr>
                <w:noProof/>
                <w:webHidden/>
              </w:rPr>
              <w:fldChar w:fldCharType="separate"/>
            </w:r>
            <w:r w:rsidR="00A807A0">
              <w:rPr>
                <w:noProof/>
                <w:webHidden/>
              </w:rPr>
              <w:t>27</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72" w:history="1">
            <w:r w:rsidR="00A807A0" w:rsidRPr="00B41AD6">
              <w:rPr>
                <w:rStyle w:val="Hipercze"/>
                <w:rFonts w:ascii="Arial" w:hAnsi="Arial" w:cs="Arial"/>
                <w:b/>
                <w:bCs/>
                <w:noProof/>
              </w:rPr>
              <w:t>3. Wymagania aplikacji</w:t>
            </w:r>
            <w:r w:rsidR="00A807A0">
              <w:rPr>
                <w:noProof/>
                <w:webHidden/>
              </w:rPr>
              <w:tab/>
            </w:r>
            <w:r>
              <w:rPr>
                <w:noProof/>
                <w:webHidden/>
              </w:rPr>
              <w:fldChar w:fldCharType="begin"/>
            </w:r>
            <w:r w:rsidR="00A807A0">
              <w:rPr>
                <w:noProof/>
                <w:webHidden/>
              </w:rPr>
              <w:instrText xml:space="preserve"> PAGEREF _Toc40713872 \h </w:instrText>
            </w:r>
            <w:r>
              <w:rPr>
                <w:noProof/>
                <w:webHidden/>
              </w:rPr>
            </w:r>
            <w:r>
              <w:rPr>
                <w:noProof/>
                <w:webHidden/>
              </w:rPr>
              <w:fldChar w:fldCharType="separate"/>
            </w:r>
            <w:r w:rsidR="00A807A0">
              <w:rPr>
                <w:noProof/>
                <w:webHidden/>
              </w:rPr>
              <w:t>27</w:t>
            </w:r>
            <w:r>
              <w:rPr>
                <w:noProof/>
                <w:webHidden/>
              </w:rPr>
              <w:fldChar w:fldCharType="end"/>
            </w:r>
          </w:hyperlink>
        </w:p>
        <w:p w:rsidR="00A807A0" w:rsidRDefault="00A13DE8" w:rsidP="00A807A0">
          <w:pPr>
            <w:pStyle w:val="Spistreci2"/>
            <w:tabs>
              <w:tab w:val="right" w:leader="dot" w:pos="9062"/>
            </w:tabs>
            <w:rPr>
              <w:rFonts w:eastAsiaTheme="minorEastAsia"/>
              <w:noProof/>
              <w:lang w:eastAsia="pl-PL"/>
            </w:rPr>
          </w:pPr>
          <w:hyperlink w:anchor="_Toc40713873" w:history="1">
            <w:r w:rsidR="00A807A0" w:rsidRPr="00B41AD6">
              <w:rPr>
                <w:rStyle w:val="Hipercze"/>
                <w:rFonts w:ascii="Arial" w:hAnsi="Arial" w:cs="Arial"/>
                <w:b/>
                <w:bCs/>
                <w:noProof/>
              </w:rPr>
              <w:t>4.1 Rejestracja konta użytkownika</w:t>
            </w:r>
            <w:r w:rsidR="00A807A0">
              <w:rPr>
                <w:noProof/>
                <w:webHidden/>
              </w:rPr>
              <w:tab/>
            </w:r>
            <w:r>
              <w:rPr>
                <w:noProof/>
                <w:webHidden/>
              </w:rPr>
              <w:fldChar w:fldCharType="begin"/>
            </w:r>
            <w:r w:rsidR="00A807A0">
              <w:rPr>
                <w:noProof/>
                <w:webHidden/>
              </w:rPr>
              <w:instrText xml:space="preserve"> PAGEREF _Toc40713873 \h </w:instrText>
            </w:r>
            <w:r>
              <w:rPr>
                <w:noProof/>
                <w:webHidden/>
              </w:rPr>
            </w:r>
            <w:r>
              <w:rPr>
                <w:noProof/>
                <w:webHidden/>
              </w:rPr>
              <w:fldChar w:fldCharType="separate"/>
            </w:r>
            <w:r w:rsidR="00A807A0">
              <w:rPr>
                <w:noProof/>
                <w:webHidden/>
              </w:rPr>
              <w:t>28</w:t>
            </w:r>
            <w:r>
              <w:rPr>
                <w:noProof/>
                <w:webHidden/>
              </w:rPr>
              <w:fldChar w:fldCharType="end"/>
            </w:r>
          </w:hyperlink>
        </w:p>
        <w:p w:rsidR="00A807A0" w:rsidRDefault="00A13DE8" w:rsidP="00A807A0">
          <w:pPr>
            <w:pStyle w:val="Spistreci2"/>
            <w:tabs>
              <w:tab w:val="right" w:leader="dot" w:pos="9062"/>
            </w:tabs>
            <w:rPr>
              <w:rFonts w:eastAsiaTheme="minorEastAsia"/>
              <w:noProof/>
              <w:lang w:eastAsia="pl-PL"/>
            </w:rPr>
          </w:pPr>
          <w:hyperlink w:anchor="_Toc40713874" w:history="1">
            <w:r w:rsidR="00A807A0" w:rsidRPr="00B41AD6">
              <w:rPr>
                <w:rStyle w:val="Hipercze"/>
                <w:rFonts w:ascii="Arial" w:hAnsi="Arial" w:cs="Arial"/>
                <w:b/>
                <w:bCs/>
                <w:noProof/>
              </w:rPr>
              <w:t>4.2 Logowanie użytkownika</w:t>
            </w:r>
            <w:r w:rsidR="00A807A0">
              <w:rPr>
                <w:noProof/>
                <w:webHidden/>
              </w:rPr>
              <w:tab/>
            </w:r>
            <w:r>
              <w:rPr>
                <w:noProof/>
                <w:webHidden/>
              </w:rPr>
              <w:fldChar w:fldCharType="begin"/>
            </w:r>
            <w:r w:rsidR="00A807A0">
              <w:rPr>
                <w:noProof/>
                <w:webHidden/>
              </w:rPr>
              <w:instrText xml:space="preserve"> PAGEREF _Toc40713874 \h </w:instrText>
            </w:r>
            <w:r>
              <w:rPr>
                <w:noProof/>
                <w:webHidden/>
              </w:rPr>
            </w:r>
            <w:r>
              <w:rPr>
                <w:noProof/>
                <w:webHidden/>
              </w:rPr>
              <w:fldChar w:fldCharType="separate"/>
            </w:r>
            <w:r w:rsidR="00A807A0">
              <w:rPr>
                <w:noProof/>
                <w:webHidden/>
              </w:rPr>
              <w:t>31</w:t>
            </w:r>
            <w:r>
              <w:rPr>
                <w:noProof/>
                <w:webHidden/>
              </w:rPr>
              <w:fldChar w:fldCharType="end"/>
            </w:r>
          </w:hyperlink>
        </w:p>
        <w:p w:rsidR="00A807A0" w:rsidRDefault="00A13DE8" w:rsidP="00A807A0">
          <w:pPr>
            <w:pStyle w:val="Spistreci2"/>
            <w:tabs>
              <w:tab w:val="right" w:leader="dot" w:pos="9062"/>
            </w:tabs>
            <w:rPr>
              <w:rFonts w:eastAsiaTheme="minorEastAsia"/>
              <w:noProof/>
              <w:lang w:eastAsia="pl-PL"/>
            </w:rPr>
          </w:pPr>
          <w:hyperlink w:anchor="_Toc40713875" w:history="1">
            <w:r w:rsidR="00A807A0" w:rsidRPr="00B41AD6">
              <w:rPr>
                <w:rStyle w:val="Hipercze"/>
                <w:rFonts w:ascii="Arial" w:hAnsi="Arial" w:cs="Arial"/>
                <w:b/>
                <w:bCs/>
                <w:noProof/>
              </w:rPr>
              <w:t>4.3 Operowanie kalendarzem</w:t>
            </w:r>
            <w:r w:rsidR="00A807A0">
              <w:rPr>
                <w:noProof/>
                <w:webHidden/>
              </w:rPr>
              <w:tab/>
            </w:r>
            <w:r>
              <w:rPr>
                <w:noProof/>
                <w:webHidden/>
              </w:rPr>
              <w:fldChar w:fldCharType="begin"/>
            </w:r>
            <w:r w:rsidR="00A807A0">
              <w:rPr>
                <w:noProof/>
                <w:webHidden/>
              </w:rPr>
              <w:instrText xml:space="preserve"> PAGEREF _Toc40713875 \h </w:instrText>
            </w:r>
            <w:r>
              <w:rPr>
                <w:noProof/>
                <w:webHidden/>
              </w:rPr>
            </w:r>
            <w:r>
              <w:rPr>
                <w:noProof/>
                <w:webHidden/>
              </w:rPr>
              <w:fldChar w:fldCharType="separate"/>
            </w:r>
            <w:r w:rsidR="00A807A0">
              <w:rPr>
                <w:noProof/>
                <w:webHidden/>
              </w:rPr>
              <w:t>33</w:t>
            </w:r>
            <w:r>
              <w:rPr>
                <w:noProof/>
                <w:webHidden/>
              </w:rPr>
              <w:fldChar w:fldCharType="end"/>
            </w:r>
          </w:hyperlink>
        </w:p>
        <w:p w:rsidR="00A807A0" w:rsidRDefault="00A13DE8" w:rsidP="00A807A0">
          <w:pPr>
            <w:pStyle w:val="Spistreci2"/>
            <w:tabs>
              <w:tab w:val="right" w:leader="dot" w:pos="9062"/>
            </w:tabs>
            <w:rPr>
              <w:rFonts w:eastAsiaTheme="minorEastAsia"/>
              <w:noProof/>
              <w:lang w:eastAsia="pl-PL"/>
            </w:rPr>
          </w:pPr>
          <w:hyperlink w:anchor="_Toc40713876" w:history="1">
            <w:r w:rsidR="00A807A0" w:rsidRPr="00B41AD6">
              <w:rPr>
                <w:rStyle w:val="Hipercze"/>
                <w:rFonts w:ascii="Arial" w:hAnsi="Arial" w:cs="Arial"/>
                <w:b/>
                <w:bCs/>
                <w:noProof/>
              </w:rPr>
              <w:t>4.4 Otworzenie listy To-Do</w:t>
            </w:r>
            <w:r w:rsidR="00A807A0">
              <w:rPr>
                <w:noProof/>
                <w:webHidden/>
              </w:rPr>
              <w:tab/>
            </w:r>
            <w:r>
              <w:rPr>
                <w:noProof/>
                <w:webHidden/>
              </w:rPr>
              <w:fldChar w:fldCharType="begin"/>
            </w:r>
            <w:r w:rsidR="00A807A0">
              <w:rPr>
                <w:noProof/>
                <w:webHidden/>
              </w:rPr>
              <w:instrText xml:space="preserve"> PAGEREF _Toc40713876 \h </w:instrText>
            </w:r>
            <w:r>
              <w:rPr>
                <w:noProof/>
                <w:webHidden/>
              </w:rPr>
            </w:r>
            <w:r>
              <w:rPr>
                <w:noProof/>
                <w:webHidden/>
              </w:rPr>
              <w:fldChar w:fldCharType="separate"/>
            </w:r>
            <w:r w:rsidR="00A807A0">
              <w:rPr>
                <w:noProof/>
                <w:webHidden/>
              </w:rPr>
              <w:t>34</w:t>
            </w:r>
            <w:r>
              <w:rPr>
                <w:noProof/>
                <w:webHidden/>
              </w:rPr>
              <w:fldChar w:fldCharType="end"/>
            </w:r>
          </w:hyperlink>
        </w:p>
        <w:p w:rsidR="00A807A0" w:rsidRDefault="00A13DE8" w:rsidP="00A807A0">
          <w:pPr>
            <w:pStyle w:val="Spistreci2"/>
            <w:tabs>
              <w:tab w:val="right" w:leader="dot" w:pos="9062"/>
            </w:tabs>
            <w:rPr>
              <w:rFonts w:eastAsiaTheme="minorEastAsia"/>
              <w:noProof/>
              <w:lang w:eastAsia="pl-PL"/>
            </w:rPr>
          </w:pPr>
          <w:hyperlink w:anchor="_Toc40713877" w:history="1">
            <w:r w:rsidR="00A807A0" w:rsidRPr="00B41AD6">
              <w:rPr>
                <w:rStyle w:val="Hipercze"/>
                <w:rFonts w:ascii="Arial" w:hAnsi="Arial" w:cs="Arial"/>
                <w:b/>
                <w:bCs/>
                <w:noProof/>
              </w:rPr>
              <w:t>4.5 Wybranie dnia kalendarza, dodanie zadania  do listy To-Do</w:t>
            </w:r>
            <w:r w:rsidR="00A807A0">
              <w:rPr>
                <w:noProof/>
                <w:webHidden/>
              </w:rPr>
              <w:tab/>
            </w:r>
            <w:r>
              <w:rPr>
                <w:noProof/>
                <w:webHidden/>
              </w:rPr>
              <w:fldChar w:fldCharType="begin"/>
            </w:r>
            <w:r w:rsidR="00A807A0">
              <w:rPr>
                <w:noProof/>
                <w:webHidden/>
              </w:rPr>
              <w:instrText xml:space="preserve"> PAGEREF _Toc40713877 \h </w:instrText>
            </w:r>
            <w:r>
              <w:rPr>
                <w:noProof/>
                <w:webHidden/>
              </w:rPr>
            </w:r>
            <w:r>
              <w:rPr>
                <w:noProof/>
                <w:webHidden/>
              </w:rPr>
              <w:fldChar w:fldCharType="separate"/>
            </w:r>
            <w:r w:rsidR="00A807A0">
              <w:rPr>
                <w:noProof/>
                <w:webHidden/>
              </w:rPr>
              <w:t>36</w:t>
            </w:r>
            <w:r>
              <w:rPr>
                <w:noProof/>
                <w:webHidden/>
              </w:rPr>
              <w:fldChar w:fldCharType="end"/>
            </w:r>
          </w:hyperlink>
        </w:p>
        <w:p w:rsidR="00A807A0" w:rsidRDefault="00A13DE8" w:rsidP="00A807A0">
          <w:pPr>
            <w:pStyle w:val="Spistreci2"/>
            <w:tabs>
              <w:tab w:val="right" w:leader="dot" w:pos="9062"/>
            </w:tabs>
            <w:rPr>
              <w:rFonts w:eastAsiaTheme="minorEastAsia"/>
              <w:noProof/>
              <w:lang w:eastAsia="pl-PL"/>
            </w:rPr>
          </w:pPr>
          <w:hyperlink w:anchor="_Toc40713878" w:history="1">
            <w:r w:rsidR="00A807A0" w:rsidRPr="00B41AD6">
              <w:rPr>
                <w:rStyle w:val="Hipercze"/>
                <w:rFonts w:ascii="Arial" w:hAnsi="Arial" w:cs="Arial"/>
                <w:b/>
                <w:bCs/>
                <w:noProof/>
              </w:rPr>
              <w:t>4.6 Oznaczenie zadania w liście To-Do jako zrobione/nie zrobione</w:t>
            </w:r>
            <w:r w:rsidR="00A807A0">
              <w:rPr>
                <w:noProof/>
                <w:webHidden/>
              </w:rPr>
              <w:tab/>
            </w:r>
            <w:r>
              <w:rPr>
                <w:noProof/>
                <w:webHidden/>
              </w:rPr>
              <w:fldChar w:fldCharType="begin"/>
            </w:r>
            <w:r w:rsidR="00A807A0">
              <w:rPr>
                <w:noProof/>
                <w:webHidden/>
              </w:rPr>
              <w:instrText xml:space="preserve"> PAGEREF _Toc40713878 \h </w:instrText>
            </w:r>
            <w:r>
              <w:rPr>
                <w:noProof/>
                <w:webHidden/>
              </w:rPr>
            </w:r>
            <w:r>
              <w:rPr>
                <w:noProof/>
                <w:webHidden/>
              </w:rPr>
              <w:fldChar w:fldCharType="separate"/>
            </w:r>
            <w:r w:rsidR="00A807A0">
              <w:rPr>
                <w:noProof/>
                <w:webHidden/>
              </w:rPr>
              <w:t>39</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79" w:history="1">
            <w:r w:rsidR="00A807A0" w:rsidRPr="00B41AD6">
              <w:rPr>
                <w:rStyle w:val="Hipercze"/>
                <w:rFonts w:ascii="Arial" w:hAnsi="Arial" w:cs="Arial"/>
                <w:b/>
                <w:bCs/>
                <w:noProof/>
              </w:rPr>
              <w:t>5. Podsumowanie</w:t>
            </w:r>
            <w:r w:rsidR="00A807A0">
              <w:rPr>
                <w:noProof/>
                <w:webHidden/>
              </w:rPr>
              <w:tab/>
            </w:r>
            <w:r>
              <w:rPr>
                <w:noProof/>
                <w:webHidden/>
              </w:rPr>
              <w:fldChar w:fldCharType="begin"/>
            </w:r>
            <w:r w:rsidR="00A807A0">
              <w:rPr>
                <w:noProof/>
                <w:webHidden/>
              </w:rPr>
              <w:instrText xml:space="preserve"> PAGEREF _Toc40713879 \h </w:instrText>
            </w:r>
            <w:r>
              <w:rPr>
                <w:noProof/>
                <w:webHidden/>
              </w:rPr>
            </w:r>
            <w:r>
              <w:rPr>
                <w:noProof/>
                <w:webHidden/>
              </w:rPr>
              <w:fldChar w:fldCharType="separate"/>
            </w:r>
            <w:r w:rsidR="00A807A0">
              <w:rPr>
                <w:noProof/>
                <w:webHidden/>
              </w:rPr>
              <w:t>40</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80" w:history="1">
            <w:r w:rsidR="00A807A0" w:rsidRPr="00B41AD6">
              <w:rPr>
                <w:rStyle w:val="Hipercze"/>
                <w:rFonts w:ascii="Arial" w:hAnsi="Arial" w:cs="Arial"/>
                <w:b/>
                <w:bCs/>
                <w:noProof/>
              </w:rPr>
              <w:t>29. Zasady wdrażania aplikacji</w:t>
            </w:r>
            <w:r w:rsidR="00A807A0">
              <w:rPr>
                <w:noProof/>
                <w:webHidden/>
              </w:rPr>
              <w:tab/>
            </w:r>
            <w:r>
              <w:rPr>
                <w:noProof/>
                <w:webHidden/>
              </w:rPr>
              <w:fldChar w:fldCharType="begin"/>
            </w:r>
            <w:r w:rsidR="00A807A0">
              <w:rPr>
                <w:noProof/>
                <w:webHidden/>
              </w:rPr>
              <w:instrText xml:space="preserve"> PAGEREF _Toc40713880 \h </w:instrText>
            </w:r>
            <w:r>
              <w:rPr>
                <w:noProof/>
                <w:webHidden/>
              </w:rPr>
            </w:r>
            <w:r>
              <w:rPr>
                <w:noProof/>
                <w:webHidden/>
              </w:rPr>
              <w:fldChar w:fldCharType="separate"/>
            </w:r>
            <w:r w:rsidR="00A807A0">
              <w:rPr>
                <w:noProof/>
                <w:webHidden/>
              </w:rPr>
              <w:t>41</w:t>
            </w:r>
            <w:r>
              <w:rPr>
                <w:noProof/>
                <w:webHidden/>
              </w:rPr>
              <w:fldChar w:fldCharType="end"/>
            </w:r>
          </w:hyperlink>
        </w:p>
        <w:p w:rsidR="00A807A0" w:rsidRDefault="00A13DE8" w:rsidP="00A807A0">
          <w:pPr>
            <w:rPr>
              <w:b/>
              <w:bCs/>
              <w:noProof/>
            </w:rPr>
          </w:pPr>
          <w:r>
            <w:rPr>
              <w:b/>
              <w:bCs/>
              <w:noProof/>
            </w:rPr>
            <w:fldChar w:fldCharType="end"/>
          </w:r>
        </w:p>
      </w:sdtContent>
    </w:sdt>
    <w:p w:rsidR="00607D91" w:rsidRDefault="00607D91" w:rsidP="00607D91">
      <w:pPr>
        <w:pStyle w:val="Nagwek1"/>
        <w:rPr>
          <w:rFonts w:ascii="Arial" w:hAnsi="Arial" w:cs="Arial"/>
          <w:b/>
          <w:bCs/>
          <w:color w:val="000000" w:themeColor="text1"/>
        </w:rPr>
      </w:pPr>
    </w:p>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607D91">
      <w:pPr>
        <w:pStyle w:val="Nagwek1"/>
        <w:rPr>
          <w:rFonts w:ascii="Arial" w:hAnsi="Arial" w:cs="Arial"/>
          <w:b/>
          <w:bCs/>
          <w:color w:val="000000" w:themeColor="text1"/>
        </w:rPr>
      </w:pPr>
      <w:bookmarkStart w:id="0" w:name="_Toc40713842"/>
    </w:p>
    <w:p w:rsidR="00116353" w:rsidRPr="00607D91" w:rsidRDefault="00116353" w:rsidP="00607D91">
      <w:pPr>
        <w:pStyle w:val="Nagwek1"/>
        <w:rPr>
          <w:rFonts w:ascii="Arial" w:hAnsi="Arial" w:cs="Arial"/>
          <w:b/>
          <w:bCs/>
          <w:color w:val="000000" w:themeColor="text1"/>
        </w:rPr>
      </w:pPr>
      <w:r w:rsidRPr="00607D91">
        <w:rPr>
          <w:rFonts w:ascii="Arial" w:hAnsi="Arial" w:cs="Arial"/>
          <w:b/>
          <w:bCs/>
          <w:color w:val="000000" w:themeColor="text1"/>
        </w:rPr>
        <w:t>1. Grupa</w:t>
      </w:r>
      <w:bookmarkEnd w:id="0"/>
    </w:p>
    <w:p w:rsidR="00116353" w:rsidRPr="00607D91" w:rsidRDefault="00116353" w:rsidP="00607D91">
      <w:pPr>
        <w:pStyle w:val="Nagwek1"/>
        <w:rPr>
          <w:rFonts w:ascii="Arial" w:hAnsi="Arial" w:cs="Arial"/>
          <w:b/>
          <w:bCs/>
          <w:color w:val="000000" w:themeColor="text1"/>
        </w:rPr>
      </w:pPr>
    </w:p>
    <w:p w:rsidR="00116353" w:rsidRDefault="00116353">
      <w:pPr>
        <w:spacing w:after="0"/>
        <w:jc w:val="both"/>
      </w:pPr>
      <w:r>
        <w:rPr>
          <w:rFonts w:ascii="Arial" w:hAnsi="Arial" w:cs="Arial"/>
        </w:rPr>
        <w:t>Data założenia: 26.02.2020</w:t>
      </w:r>
    </w:p>
    <w:p w:rsidR="00116353" w:rsidRDefault="00116353">
      <w:pPr>
        <w:spacing w:after="0"/>
        <w:jc w:val="both"/>
      </w:pPr>
      <w:r>
        <w:rPr>
          <w:rFonts w:ascii="Arial" w:hAnsi="Arial" w:cs="Arial"/>
        </w:rPr>
        <w:t>Liczba członków: 4</w:t>
      </w:r>
    </w:p>
    <w:p w:rsidR="00116353" w:rsidRDefault="00116353">
      <w:pPr>
        <w:spacing w:after="0"/>
        <w:jc w:val="both"/>
        <w:rPr>
          <w:rFonts w:ascii="Arial" w:hAnsi="Arial" w:cs="Arial"/>
        </w:rPr>
      </w:pPr>
    </w:p>
    <w:p w:rsidR="00116353" w:rsidRDefault="00116353">
      <w:pPr>
        <w:spacing w:after="0"/>
        <w:jc w:val="both"/>
      </w:pPr>
      <w:r>
        <w:rPr>
          <w:rFonts w:ascii="Arial" w:hAnsi="Arial" w:cs="Arial"/>
        </w:rPr>
        <w:t>Członkowie:</w:t>
      </w:r>
    </w:p>
    <w:p w:rsidR="00116353" w:rsidRDefault="00116353">
      <w:pPr>
        <w:spacing w:after="0"/>
        <w:jc w:val="both"/>
      </w:pPr>
      <w:r>
        <w:rPr>
          <w:rFonts w:ascii="Arial" w:hAnsi="Arial" w:cs="Arial"/>
        </w:rPr>
        <w:t>- Łukasz Mrzygłód</w:t>
      </w:r>
    </w:p>
    <w:p w:rsidR="00116353" w:rsidRDefault="00116353">
      <w:pPr>
        <w:spacing w:after="0"/>
        <w:jc w:val="both"/>
      </w:pPr>
      <w:r>
        <w:rPr>
          <w:rFonts w:ascii="Arial" w:hAnsi="Arial" w:cs="Arial"/>
        </w:rPr>
        <w:t>- Dariusz Waltoś</w:t>
      </w:r>
    </w:p>
    <w:p w:rsidR="00116353" w:rsidRDefault="00116353">
      <w:pPr>
        <w:spacing w:after="0"/>
        <w:jc w:val="both"/>
      </w:pPr>
      <w:r>
        <w:rPr>
          <w:rFonts w:ascii="Arial" w:hAnsi="Arial" w:cs="Arial"/>
        </w:rPr>
        <w:t>- Mateusz Orelik</w:t>
      </w:r>
    </w:p>
    <w:p w:rsidR="00116353" w:rsidRDefault="00116353">
      <w:pPr>
        <w:spacing w:after="0"/>
        <w:jc w:val="both"/>
      </w:pPr>
      <w:r>
        <w:rPr>
          <w:rFonts w:ascii="Arial" w:hAnsi="Arial" w:cs="Arial"/>
        </w:rPr>
        <w:t>- Tomasz Patrzałek</w:t>
      </w:r>
    </w:p>
    <w:p w:rsidR="00116353" w:rsidRDefault="00116353">
      <w:pPr>
        <w:spacing w:after="0"/>
        <w:jc w:val="both"/>
        <w:rPr>
          <w:rFonts w:ascii="Arial" w:hAnsi="Arial" w:cs="Arial"/>
        </w:rPr>
      </w:pPr>
    </w:p>
    <w:p w:rsidR="00116353" w:rsidRPr="00607D91" w:rsidRDefault="00116353" w:rsidP="00607D91">
      <w:pPr>
        <w:pStyle w:val="Nagwek1"/>
        <w:rPr>
          <w:rFonts w:ascii="Arial" w:hAnsi="Arial" w:cs="Arial"/>
          <w:b/>
          <w:bCs/>
          <w:color w:val="000000" w:themeColor="text1"/>
        </w:rPr>
      </w:pPr>
      <w:bookmarkStart w:id="1" w:name="_Toc40713843"/>
      <w:r w:rsidRPr="00607D91">
        <w:rPr>
          <w:rFonts w:ascii="Arial" w:hAnsi="Arial" w:cs="Arial"/>
          <w:b/>
          <w:bCs/>
          <w:color w:val="000000" w:themeColor="text1"/>
        </w:rPr>
        <w:t>2. Temat projektu</w:t>
      </w:r>
      <w:bookmarkEnd w:id="1"/>
    </w:p>
    <w:p w:rsidR="00116353" w:rsidRDefault="00116353">
      <w:pPr>
        <w:spacing w:after="0"/>
        <w:jc w:val="both"/>
        <w:rPr>
          <w:rFonts w:ascii="Arial" w:hAnsi="Arial" w:cs="Arial"/>
          <w:b/>
          <w:bCs/>
          <w:sz w:val="32"/>
          <w:szCs w:val="32"/>
        </w:rPr>
      </w:pPr>
    </w:p>
    <w:p w:rsidR="00116353" w:rsidRDefault="00116353">
      <w:pPr>
        <w:spacing w:after="0"/>
        <w:jc w:val="both"/>
      </w:pPr>
      <w:r>
        <w:rPr>
          <w:rFonts w:ascii="Arial" w:hAnsi="Arial" w:cs="Arial"/>
          <w:bCs/>
        </w:rPr>
        <w:t>Tematem projektu jest aplikacja mobilna „Organizer”. Głównym założeniem projektu</w:t>
      </w:r>
      <w:r>
        <w:rPr>
          <w:rFonts w:ascii="Arial" w:hAnsi="Arial" w:cs="Arial"/>
          <w:bCs/>
        </w:rPr>
        <w:br/>
        <w:t>jest stworzenie aplikacji, która usprawni zarządzanie czasem oraz planowanie przebiegu dnia.</w:t>
      </w:r>
    </w:p>
    <w:p w:rsidR="00116353" w:rsidRDefault="00116353">
      <w:pPr>
        <w:spacing w:after="0"/>
        <w:jc w:val="both"/>
        <w:rPr>
          <w:rFonts w:ascii="Arial" w:hAnsi="Arial" w:cs="Arial"/>
          <w:bCs/>
        </w:rPr>
      </w:pPr>
    </w:p>
    <w:p w:rsidR="00116353" w:rsidRPr="00607D91" w:rsidRDefault="00116353" w:rsidP="00607D91">
      <w:pPr>
        <w:pStyle w:val="Nagwek1"/>
        <w:rPr>
          <w:rFonts w:ascii="Arial" w:hAnsi="Arial" w:cs="Arial"/>
          <w:b/>
          <w:bCs/>
          <w:color w:val="000000" w:themeColor="text1"/>
        </w:rPr>
      </w:pPr>
      <w:bookmarkStart w:id="2" w:name="_Toc40713844"/>
      <w:r w:rsidRPr="00607D91">
        <w:rPr>
          <w:rFonts w:ascii="Arial" w:hAnsi="Arial" w:cs="Arial"/>
          <w:b/>
          <w:bCs/>
          <w:color w:val="000000" w:themeColor="text1"/>
        </w:rPr>
        <w:t>3. Protokół założycielski</w:t>
      </w:r>
      <w:bookmarkEnd w:id="2"/>
    </w:p>
    <w:p w:rsidR="00116353" w:rsidRDefault="00116353">
      <w:pPr>
        <w:spacing w:after="0"/>
        <w:jc w:val="both"/>
        <w:rPr>
          <w:rFonts w:ascii="Arial" w:hAnsi="Arial" w:cs="Arial"/>
          <w:b/>
          <w:sz w:val="32"/>
          <w:szCs w:val="32"/>
        </w:rPr>
      </w:pPr>
    </w:p>
    <w:p w:rsidR="00116353" w:rsidRDefault="00116353">
      <w:pPr>
        <w:spacing w:after="0"/>
      </w:pPr>
      <w:r>
        <w:rPr>
          <w:rFonts w:ascii="Arial" w:hAnsi="Arial" w:cs="Arial"/>
        </w:rPr>
        <w:t>Spis treści:</w:t>
      </w:r>
    </w:p>
    <w:p w:rsidR="00116353" w:rsidRDefault="00116353">
      <w:pPr>
        <w:spacing w:after="0"/>
      </w:pPr>
      <w:r>
        <w:rPr>
          <w:rFonts w:ascii="Arial" w:hAnsi="Arial" w:cs="Arial"/>
        </w:rPr>
        <w:t>1. Temat projektu i wytyczne projektu</w:t>
      </w:r>
    </w:p>
    <w:p w:rsidR="00116353" w:rsidRDefault="00116353">
      <w:pPr>
        <w:spacing w:after="0"/>
      </w:pPr>
      <w:r>
        <w:rPr>
          <w:rFonts w:ascii="Arial" w:hAnsi="Arial" w:cs="Arial"/>
        </w:rPr>
        <w:t>2. Zespół pracujący przy projekcie</w:t>
      </w:r>
    </w:p>
    <w:p w:rsidR="00116353" w:rsidRDefault="00116353">
      <w:pPr>
        <w:spacing w:after="0"/>
      </w:pPr>
      <w:r>
        <w:rPr>
          <w:rFonts w:ascii="Arial" w:hAnsi="Arial" w:cs="Arial"/>
        </w:rPr>
        <w:t>3. Wynagrodzenie</w:t>
      </w:r>
    </w:p>
    <w:p w:rsidR="00116353" w:rsidRDefault="00116353">
      <w:pPr>
        <w:spacing w:after="0"/>
      </w:pPr>
      <w:r>
        <w:rPr>
          <w:rFonts w:ascii="Arial" w:hAnsi="Arial" w:cs="Arial"/>
        </w:rPr>
        <w:t>4. Kary</w:t>
      </w:r>
    </w:p>
    <w:p w:rsidR="00116353" w:rsidRDefault="00116353">
      <w:pPr>
        <w:spacing w:after="0"/>
      </w:pPr>
      <w:r>
        <w:rPr>
          <w:rFonts w:ascii="Arial" w:hAnsi="Arial" w:cs="Arial"/>
        </w:rPr>
        <w:t>5. Metody komunikacji</w:t>
      </w:r>
    </w:p>
    <w:p w:rsidR="00116353" w:rsidRDefault="00116353">
      <w:pPr>
        <w:spacing w:after="0"/>
      </w:pPr>
      <w:r>
        <w:rPr>
          <w:rFonts w:ascii="Arial" w:hAnsi="Arial" w:cs="Arial"/>
        </w:rPr>
        <w:t>6. Postanowienia końcowe</w:t>
      </w:r>
    </w:p>
    <w:p w:rsidR="00116353" w:rsidRDefault="00116353">
      <w:pPr>
        <w:spacing w:after="0"/>
        <w:rPr>
          <w:rFonts w:ascii="Arial" w:hAnsi="Arial" w:cs="Arial"/>
        </w:rPr>
      </w:pPr>
    </w:p>
    <w:p w:rsidR="00116353" w:rsidRDefault="00116353">
      <w:pPr>
        <w:spacing w:after="0"/>
        <w:jc w:val="both"/>
      </w:pPr>
      <w:r>
        <w:rPr>
          <w:rFonts w:ascii="Arial" w:hAnsi="Arial" w:cs="Arial"/>
        </w:rPr>
        <w:t>1.Temat projektu i wytyczne projektu</w:t>
      </w:r>
    </w:p>
    <w:p w:rsidR="00116353" w:rsidRDefault="00116353">
      <w:pPr>
        <w:spacing w:after="0"/>
        <w:jc w:val="both"/>
      </w:pPr>
      <w:r>
        <w:rPr>
          <w:rFonts w:ascii="Arial" w:hAnsi="Arial" w:cs="Arial"/>
        </w:rPr>
        <w:t>Projekt zlecony zespołowi nazywa się „Organizer”. Celem projektu jest stworzenie aplikacji mobilnej na system Android, która pomoże w organizacji czas. Projekt rozpoczyna się z dniem 26.02.2020, a zakończenie projektu planowane jest na 03.06.2020. Projekt jest tworzony na podstawie tematu pracy inżynierskiej członka projektu Łukasza Mrzygłóda, a rezultatem ukończenia projektu jest zaliczenie zajęć projektowych.</w:t>
      </w: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607D91" w:rsidRDefault="00607D91">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pPr>
      <w:r>
        <w:rPr>
          <w:rFonts w:ascii="Arial" w:hAnsi="Arial" w:cs="Arial"/>
        </w:rPr>
        <w:t>2.Zespół pracujący przy projekcie i rozliczanie się</w:t>
      </w:r>
    </w:p>
    <w:p w:rsidR="00116353" w:rsidRDefault="00116353">
      <w:pPr>
        <w:numPr>
          <w:ilvl w:val="0"/>
          <w:numId w:val="1"/>
        </w:numPr>
        <w:spacing w:after="0" w:line="240" w:lineRule="auto"/>
        <w:jc w:val="both"/>
      </w:pPr>
      <w:r>
        <w:rPr>
          <w:rFonts w:ascii="Arial" w:hAnsi="Arial" w:cs="Arial"/>
        </w:rPr>
        <w:t>Tworzenie zespołu</w:t>
      </w:r>
    </w:p>
    <w:p w:rsidR="00116353" w:rsidRDefault="00116353">
      <w:pPr>
        <w:spacing w:after="0"/>
        <w:ind w:left="720"/>
        <w:jc w:val="both"/>
      </w:pPr>
      <w:r>
        <w:rPr>
          <w:rFonts w:ascii="Arial" w:hAnsi="Arial" w:cs="Arial"/>
        </w:rPr>
        <w:t xml:space="preserve">Do tworzenia  aplikacji został dobrany zespół studentów Informatyki na specjalizacji „Technologie Internetowe i Mobilne”. </w:t>
      </w:r>
    </w:p>
    <w:p w:rsidR="00116353" w:rsidRDefault="00116353">
      <w:pPr>
        <w:numPr>
          <w:ilvl w:val="0"/>
          <w:numId w:val="1"/>
        </w:numPr>
        <w:spacing w:after="0" w:line="240" w:lineRule="auto"/>
        <w:jc w:val="both"/>
      </w:pPr>
      <w:r>
        <w:rPr>
          <w:rFonts w:ascii="Arial" w:hAnsi="Arial" w:cs="Arial"/>
        </w:rPr>
        <w:t>Kierownik projektu i jego wybranie</w:t>
      </w:r>
    </w:p>
    <w:p w:rsidR="00116353" w:rsidRDefault="00116353">
      <w:pPr>
        <w:spacing w:after="0"/>
        <w:ind w:left="720"/>
        <w:jc w:val="both"/>
      </w:pPr>
      <w:r>
        <w:rPr>
          <w:rFonts w:ascii="Arial" w:hAnsi="Arial" w:cs="Arial"/>
        </w:rPr>
        <w:t xml:space="preserve">Kierownik projektu został wybrany przez członków zespołu    i został nim Łukasz Mrzygłód. </w:t>
      </w:r>
    </w:p>
    <w:p w:rsidR="00116353" w:rsidRDefault="00116353">
      <w:pPr>
        <w:numPr>
          <w:ilvl w:val="0"/>
          <w:numId w:val="1"/>
        </w:numPr>
        <w:spacing w:after="0" w:line="240" w:lineRule="auto"/>
        <w:jc w:val="both"/>
      </w:pPr>
      <w:r>
        <w:rPr>
          <w:rFonts w:ascii="Arial" w:hAnsi="Arial" w:cs="Arial"/>
        </w:rPr>
        <w:t xml:space="preserve">Członkowie zespołu projektowego </w:t>
      </w:r>
    </w:p>
    <w:p w:rsidR="00116353" w:rsidRDefault="00116353">
      <w:pPr>
        <w:spacing w:after="0"/>
        <w:ind w:left="720"/>
        <w:jc w:val="both"/>
      </w:pPr>
      <w:r>
        <w:rPr>
          <w:rFonts w:ascii="Arial" w:hAnsi="Arial" w:cs="Arial"/>
        </w:rPr>
        <w:t>-Łukasz Mrzygłód(kierownik projektu, programista, projektant interfejsu)</w:t>
      </w:r>
    </w:p>
    <w:p w:rsidR="00116353" w:rsidRDefault="00116353">
      <w:pPr>
        <w:spacing w:after="0"/>
        <w:ind w:left="720"/>
        <w:jc w:val="both"/>
      </w:pPr>
      <w:r>
        <w:rPr>
          <w:rFonts w:ascii="Arial" w:hAnsi="Arial" w:cs="Arial"/>
        </w:rPr>
        <w:t>-Tomasz Patrzałek(programista, tester)</w:t>
      </w:r>
    </w:p>
    <w:p w:rsidR="00116353" w:rsidRDefault="00116353">
      <w:pPr>
        <w:spacing w:after="0"/>
        <w:ind w:left="720"/>
        <w:jc w:val="both"/>
      </w:pPr>
      <w:r>
        <w:rPr>
          <w:rFonts w:ascii="Arial" w:hAnsi="Arial" w:cs="Arial"/>
        </w:rPr>
        <w:t>-Dariusz Waltoś( programista, projektant interfejsu)</w:t>
      </w:r>
    </w:p>
    <w:p w:rsidR="00116353" w:rsidRDefault="00116353">
      <w:pPr>
        <w:spacing w:after="0"/>
        <w:ind w:left="720"/>
        <w:jc w:val="both"/>
      </w:pPr>
      <w:bookmarkStart w:id="3" w:name="__DdeLink__563_1082308914"/>
      <w:r>
        <w:rPr>
          <w:rFonts w:ascii="Arial" w:hAnsi="Arial" w:cs="Arial"/>
        </w:rPr>
        <w:t>-Mateusz Orelik (programista, tester)</w:t>
      </w:r>
      <w:bookmarkEnd w:id="3"/>
    </w:p>
    <w:p w:rsidR="00116353" w:rsidRDefault="00116353">
      <w:pPr>
        <w:numPr>
          <w:ilvl w:val="0"/>
          <w:numId w:val="1"/>
        </w:numPr>
        <w:spacing w:after="0" w:line="240" w:lineRule="auto"/>
        <w:jc w:val="both"/>
      </w:pPr>
      <w:r>
        <w:rPr>
          <w:rFonts w:ascii="Arial" w:hAnsi="Arial" w:cs="Arial"/>
        </w:rPr>
        <w:t xml:space="preserve">Rozliczanie się z kierownikiem </w:t>
      </w:r>
    </w:p>
    <w:p w:rsidR="00116353" w:rsidRDefault="00116353">
      <w:pPr>
        <w:spacing w:after="0"/>
        <w:ind w:left="720"/>
        <w:jc w:val="both"/>
      </w:pPr>
      <w:r>
        <w:rPr>
          <w:rFonts w:ascii="Arial" w:hAnsi="Arial" w:cs="Arial"/>
        </w:rPr>
        <w:t>Zespół rozlicza się z wykonania zadań z kierownikiem, co niedzielę w systemie tygodniowym.</w:t>
      </w:r>
    </w:p>
    <w:p w:rsidR="00116353" w:rsidRDefault="00116353">
      <w:pPr>
        <w:spacing w:after="0"/>
        <w:jc w:val="both"/>
        <w:rPr>
          <w:rFonts w:ascii="Arial" w:hAnsi="Arial" w:cs="Arial"/>
        </w:rPr>
      </w:pPr>
    </w:p>
    <w:p w:rsidR="00116353" w:rsidRDefault="00116353">
      <w:pPr>
        <w:spacing w:after="0"/>
        <w:jc w:val="both"/>
      </w:pPr>
      <w:r>
        <w:rPr>
          <w:rFonts w:ascii="Arial" w:hAnsi="Arial" w:cs="Arial"/>
        </w:rPr>
        <w:t>3. Wynagrodzenia i kary i terminy rozliczeń:</w:t>
      </w:r>
    </w:p>
    <w:p w:rsidR="00116353" w:rsidRDefault="00116353">
      <w:pPr>
        <w:numPr>
          <w:ilvl w:val="0"/>
          <w:numId w:val="2"/>
        </w:numPr>
        <w:spacing w:after="0" w:line="240" w:lineRule="auto"/>
        <w:jc w:val="both"/>
      </w:pPr>
      <w:r>
        <w:rPr>
          <w:rFonts w:ascii="Arial" w:hAnsi="Arial" w:cs="Arial"/>
        </w:rPr>
        <w:t>Nagrody:</w:t>
      </w:r>
    </w:p>
    <w:p w:rsidR="00116353" w:rsidRDefault="00116353">
      <w:pPr>
        <w:spacing w:after="0"/>
        <w:ind w:left="720"/>
        <w:jc w:val="both"/>
      </w:pPr>
      <w:r>
        <w:rPr>
          <w:rFonts w:ascii="Arial" w:hAnsi="Arial" w:cs="Arial"/>
        </w:rPr>
        <w:t>Każdy z członków zespołu będzie wynagradzany za swoją pracę w systemie tygodniowym (w każdą środę pracującą) przez otrzymanie wpisu z zaliczeniem etapu projektu z danego tygodnia.</w:t>
      </w:r>
    </w:p>
    <w:p w:rsidR="00116353" w:rsidRDefault="00116353">
      <w:pPr>
        <w:numPr>
          <w:ilvl w:val="0"/>
          <w:numId w:val="2"/>
        </w:numPr>
        <w:spacing w:after="0" w:line="240" w:lineRule="auto"/>
        <w:jc w:val="both"/>
      </w:pPr>
      <w:r>
        <w:rPr>
          <w:rFonts w:ascii="Arial" w:hAnsi="Arial" w:cs="Arial"/>
        </w:rPr>
        <w:t>Kary:</w:t>
      </w:r>
    </w:p>
    <w:p w:rsidR="00116353" w:rsidRDefault="00116353">
      <w:pPr>
        <w:numPr>
          <w:ilvl w:val="0"/>
          <w:numId w:val="3"/>
        </w:numPr>
        <w:spacing w:after="0" w:line="240" w:lineRule="auto"/>
        <w:jc w:val="both"/>
      </w:pPr>
      <w:r>
        <w:rPr>
          <w:rFonts w:ascii="Arial" w:hAnsi="Arial" w:cs="Arial"/>
        </w:rPr>
        <w:t>Niepojawienie się na spotkaniu:</w:t>
      </w:r>
    </w:p>
    <w:p w:rsidR="00116353" w:rsidRDefault="00116353">
      <w:pPr>
        <w:spacing w:after="0" w:line="240" w:lineRule="auto"/>
        <w:ind w:left="720"/>
        <w:jc w:val="both"/>
      </w:pPr>
      <w:r>
        <w:rPr>
          <w:rFonts w:ascii="Arial" w:hAnsi="Arial" w:cs="Arial"/>
        </w:rPr>
        <w:t xml:space="preserve">Ustna reprymenda od kierownika projektu </w:t>
      </w:r>
    </w:p>
    <w:p w:rsidR="00116353" w:rsidRDefault="00116353">
      <w:pPr>
        <w:numPr>
          <w:ilvl w:val="0"/>
          <w:numId w:val="3"/>
        </w:numPr>
        <w:spacing w:after="0" w:line="240" w:lineRule="auto"/>
        <w:jc w:val="both"/>
      </w:pPr>
      <w:r>
        <w:rPr>
          <w:rFonts w:ascii="Arial" w:hAnsi="Arial" w:cs="Arial"/>
        </w:rPr>
        <w:t>Niestosowanie się do zaleceń kierownika projektu:</w:t>
      </w:r>
    </w:p>
    <w:p w:rsidR="00116353" w:rsidRDefault="00116353">
      <w:pPr>
        <w:spacing w:after="0" w:line="240" w:lineRule="auto"/>
        <w:ind w:left="720"/>
        <w:jc w:val="both"/>
      </w:pPr>
      <w:r>
        <w:rPr>
          <w:rFonts w:ascii="Arial" w:hAnsi="Arial" w:cs="Arial"/>
        </w:rPr>
        <w:t>Ustna reprymenda kierownika projektu</w:t>
      </w:r>
    </w:p>
    <w:p w:rsidR="00116353" w:rsidRDefault="00116353">
      <w:pPr>
        <w:numPr>
          <w:ilvl w:val="0"/>
          <w:numId w:val="3"/>
        </w:numPr>
        <w:spacing w:after="0" w:line="240" w:lineRule="auto"/>
        <w:jc w:val="both"/>
      </w:pPr>
      <w:r>
        <w:rPr>
          <w:rFonts w:ascii="Arial" w:hAnsi="Arial" w:cs="Arial"/>
        </w:rPr>
        <w:t>Niewykonanie zadania na czas:</w:t>
      </w:r>
    </w:p>
    <w:p w:rsidR="00116353" w:rsidRDefault="00116353">
      <w:pPr>
        <w:spacing w:after="0"/>
        <w:ind w:left="720"/>
        <w:jc w:val="both"/>
      </w:pPr>
      <w:r>
        <w:rPr>
          <w:rFonts w:ascii="Arial" w:hAnsi="Arial" w:cs="Arial"/>
        </w:rPr>
        <w:t>System kar za niedotrzymanie terminów rozliczenia się z danego etapu jest następujący. Przy nie rozliczeniu się z etapem członek zespołu odpowiedzialny za dany element który spowodował niemożność rozliczenia etapu jest zobowiązany do wykonania zadania fizycznego, wymyślonego przez resztę zespołu, w celu pobudzenia krążenia i zwiększenia poziomu endorfin i adrenaliny we krwi, oraz przemyślenia swojego postępowania.</w:t>
      </w:r>
    </w:p>
    <w:p w:rsidR="00116353" w:rsidRDefault="00116353">
      <w:pPr>
        <w:numPr>
          <w:ilvl w:val="0"/>
          <w:numId w:val="2"/>
        </w:numPr>
        <w:spacing w:after="0" w:line="240" w:lineRule="auto"/>
        <w:jc w:val="both"/>
      </w:pPr>
      <w:r>
        <w:rPr>
          <w:rFonts w:ascii="Arial" w:hAnsi="Arial" w:cs="Arial"/>
        </w:rPr>
        <w:t>Rozliczenia</w:t>
      </w:r>
    </w:p>
    <w:p w:rsidR="00116353" w:rsidRDefault="00116353">
      <w:pPr>
        <w:spacing w:after="0"/>
        <w:ind w:left="720"/>
        <w:jc w:val="both"/>
      </w:pPr>
      <w:r>
        <w:rPr>
          <w:rFonts w:ascii="Arial" w:hAnsi="Arial" w:cs="Arial"/>
        </w:rPr>
        <w:t xml:space="preserve">Członkowie projektu rozliczani są w systemie tygodniowym co niedzielę przez kierownika projektu i co środę przez prowadzącego zajęcia projektowe. </w:t>
      </w:r>
    </w:p>
    <w:p w:rsidR="00116353" w:rsidRDefault="00116353">
      <w:pPr>
        <w:spacing w:after="0"/>
        <w:jc w:val="both"/>
        <w:rPr>
          <w:rFonts w:ascii="Arial" w:hAnsi="Arial" w:cs="Arial"/>
        </w:rPr>
      </w:pPr>
    </w:p>
    <w:p w:rsidR="00116353" w:rsidRDefault="00116353">
      <w:pPr>
        <w:spacing w:after="0"/>
        <w:jc w:val="both"/>
      </w:pPr>
      <w:r>
        <w:rPr>
          <w:rFonts w:ascii="Arial" w:hAnsi="Arial" w:cs="Arial"/>
        </w:rPr>
        <w:t xml:space="preserve">5.Metody komunikacji </w:t>
      </w:r>
    </w:p>
    <w:p w:rsidR="00116353" w:rsidRDefault="00116353">
      <w:pPr>
        <w:spacing w:after="0"/>
        <w:jc w:val="both"/>
      </w:pPr>
      <w:r>
        <w:rPr>
          <w:rFonts w:ascii="Arial" w:hAnsi="Arial" w:cs="Arial"/>
        </w:rPr>
        <w:t xml:space="preserve">Komunikacja z zespołem będzie odbywała się przez narzędzie </w:t>
      </w:r>
    </w:p>
    <w:p w:rsidR="00116353" w:rsidRDefault="00116353">
      <w:pPr>
        <w:spacing w:after="0"/>
        <w:jc w:val="both"/>
      </w:pPr>
      <w:r>
        <w:rPr>
          <w:rFonts w:ascii="Arial" w:hAnsi="Arial" w:cs="Arial"/>
        </w:rPr>
        <w:t>- Trello</w:t>
      </w:r>
    </w:p>
    <w:p w:rsidR="00116353" w:rsidRDefault="00116353">
      <w:pPr>
        <w:spacing w:after="0"/>
        <w:jc w:val="both"/>
      </w:pPr>
      <w:r>
        <w:rPr>
          <w:rFonts w:ascii="Arial" w:hAnsi="Arial" w:cs="Arial"/>
        </w:rPr>
        <w:t>- Facebooka</w:t>
      </w:r>
    </w:p>
    <w:p w:rsidR="00116353" w:rsidRDefault="00116353">
      <w:pPr>
        <w:spacing w:after="0"/>
        <w:jc w:val="both"/>
      </w:pPr>
      <w:r>
        <w:rPr>
          <w:rFonts w:ascii="Arial" w:hAnsi="Arial" w:cs="Arial"/>
        </w:rPr>
        <w:t>- Githuba</w:t>
      </w:r>
    </w:p>
    <w:p w:rsidR="00116353" w:rsidRDefault="00116353">
      <w:pPr>
        <w:spacing w:after="0"/>
        <w:jc w:val="both"/>
        <w:rPr>
          <w:rFonts w:ascii="Arial" w:hAnsi="Arial" w:cs="Arial"/>
        </w:rPr>
      </w:pPr>
    </w:p>
    <w:p w:rsidR="00116353" w:rsidRDefault="00116353">
      <w:pPr>
        <w:spacing w:after="0"/>
        <w:jc w:val="both"/>
      </w:pPr>
      <w:r>
        <w:rPr>
          <w:rFonts w:ascii="Arial" w:hAnsi="Arial" w:cs="Arial"/>
        </w:rPr>
        <w:t>6.Postanowienia końcowe</w:t>
      </w:r>
    </w:p>
    <w:p w:rsidR="00116353" w:rsidRDefault="00116353">
      <w:pPr>
        <w:spacing w:after="0"/>
        <w:jc w:val="both"/>
      </w:pPr>
      <w:r>
        <w:rPr>
          <w:rFonts w:ascii="Arial" w:hAnsi="Arial" w:cs="Arial"/>
        </w:rPr>
        <w:t>Kierownik projektu zastrzega sobie prawo do użycia projektu przy tworzeniu własnego projektu inżynierskiego. Tym samym pozbawiając resztę członków grupy projektowej do roszczenia sobie praw do projektu bez względu na ilość włożonej w niego pracy.</w:t>
      </w:r>
    </w:p>
    <w:p w:rsidR="00116353" w:rsidRDefault="00116353">
      <w:pPr>
        <w:spacing w:after="0"/>
        <w:jc w:val="both"/>
        <w:rPr>
          <w:rFonts w:ascii="Arial" w:hAnsi="Arial" w:cs="Arial"/>
        </w:rPr>
      </w:pPr>
    </w:p>
    <w:p w:rsidR="00116353" w:rsidRDefault="00116353">
      <w:pPr>
        <w:spacing w:after="0"/>
        <w:jc w:val="both"/>
        <w:rPr>
          <w:rFonts w:ascii="Arial" w:hAnsi="Arial" w:cs="Arial"/>
          <w:b/>
          <w:sz w:val="32"/>
          <w:szCs w:val="32"/>
        </w:rPr>
      </w:pPr>
    </w:p>
    <w:p w:rsidR="00607D91" w:rsidRDefault="00607D91">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4" w:name="_Toc40713845"/>
      <w:r w:rsidRPr="00607D91">
        <w:rPr>
          <w:rFonts w:ascii="Arial" w:hAnsi="Arial" w:cs="Arial"/>
          <w:b/>
          <w:bCs/>
          <w:color w:val="000000" w:themeColor="text1"/>
        </w:rPr>
        <w:t>4. Mapa myśli</w:t>
      </w:r>
      <w:bookmarkEnd w:id="4"/>
    </w:p>
    <w:p w:rsidR="00116353" w:rsidRDefault="00607D91">
      <w:pPr>
        <w:spacing w:after="0"/>
        <w:jc w:val="both"/>
        <w:rPr>
          <w:rFonts w:ascii="Arial" w:hAnsi="Arial" w:cs="Arial"/>
          <w:b/>
          <w:sz w:val="32"/>
          <w:szCs w:val="32"/>
        </w:rPr>
      </w:pPr>
      <w:r>
        <w:rPr>
          <w:noProof/>
          <w:lang w:val="en-GB" w:eastAsia="en-GB"/>
        </w:rPr>
        <w:drawing>
          <wp:anchor distT="0" distB="0" distL="0" distR="0" simplePos="0" relativeHeight="251650048" behindDoc="1" locked="0" layoutInCell="1" allowOverlap="1">
            <wp:simplePos x="0" y="0"/>
            <wp:positionH relativeFrom="margin">
              <wp:posOffset>1214120</wp:posOffset>
            </wp:positionH>
            <wp:positionV relativeFrom="paragraph">
              <wp:posOffset>178647</wp:posOffset>
            </wp:positionV>
            <wp:extent cx="3668782" cy="2648374"/>
            <wp:effectExtent l="0" t="0" r="8255" b="0"/>
            <wp:wrapNone/>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68782" cy="2648374"/>
                    </a:xfrm>
                    <a:prstGeom prst="rect">
                      <a:avLst/>
                    </a:prstGeom>
                    <a:solidFill>
                      <a:srgbClr val="FFFFFF"/>
                    </a:solidFill>
                    <a:ln>
                      <a:noFill/>
                    </a:ln>
                  </pic:spPr>
                </pic:pic>
              </a:graphicData>
            </a:graphic>
          </wp:anchor>
        </w:drawing>
      </w: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5" w:name="_Toc40713846"/>
      <w:r w:rsidRPr="00607D91">
        <w:rPr>
          <w:rFonts w:ascii="Arial" w:hAnsi="Arial" w:cs="Arial"/>
          <w:b/>
          <w:bCs/>
          <w:color w:val="000000" w:themeColor="text1"/>
        </w:rPr>
        <w:t>5. Mapa koncepcyjna</w:t>
      </w:r>
      <w:bookmarkEnd w:id="5"/>
    </w:p>
    <w:p w:rsidR="00116353" w:rsidRDefault="00607D91">
      <w:pPr>
        <w:spacing w:after="0"/>
        <w:jc w:val="both"/>
        <w:rPr>
          <w:rFonts w:ascii="Arial" w:hAnsi="Arial" w:cs="Arial"/>
          <w:b/>
          <w:sz w:val="32"/>
          <w:szCs w:val="32"/>
        </w:rPr>
      </w:pPr>
      <w:r>
        <w:rPr>
          <w:rFonts w:ascii="Arial" w:hAnsi="Arial" w:cs="Arial"/>
          <w:b/>
          <w:noProof/>
          <w:sz w:val="32"/>
          <w:szCs w:val="32"/>
          <w:lang w:val="en-GB" w:eastAsia="en-GB"/>
        </w:rPr>
        <w:drawing>
          <wp:anchor distT="0" distB="0" distL="0" distR="0" simplePos="0" relativeHeight="251652096" behindDoc="1" locked="0" layoutInCell="1" allowOverlap="1">
            <wp:simplePos x="0" y="0"/>
            <wp:positionH relativeFrom="margin">
              <wp:posOffset>188807</wp:posOffset>
            </wp:positionH>
            <wp:positionV relativeFrom="paragraph">
              <wp:posOffset>34078</wp:posOffset>
            </wp:positionV>
            <wp:extent cx="5563870" cy="553656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63870" cy="5536565"/>
                    </a:xfrm>
                    <a:prstGeom prst="rect">
                      <a:avLst/>
                    </a:prstGeom>
                    <a:solidFill>
                      <a:srgbClr val="FFFFFF"/>
                    </a:solidFill>
                    <a:ln>
                      <a:noFill/>
                    </a:ln>
                  </pic:spPr>
                </pic:pic>
              </a:graphicData>
            </a:graphic>
          </wp:anchor>
        </w:drawing>
      </w: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AC2890" w:rsidRDefault="00AC2890">
      <w:pPr>
        <w:spacing w:after="0"/>
        <w:jc w:val="both"/>
        <w:rPr>
          <w:rFonts w:ascii="Arial" w:hAnsi="Arial" w:cs="Arial"/>
          <w:b/>
          <w:sz w:val="32"/>
          <w:szCs w:val="32"/>
        </w:rPr>
      </w:pPr>
    </w:p>
    <w:p w:rsidR="00607D91" w:rsidRDefault="00607D91">
      <w:pPr>
        <w:spacing w:after="0"/>
        <w:jc w:val="both"/>
        <w:rPr>
          <w:rFonts w:ascii="Arial" w:hAnsi="Arial" w:cs="Arial"/>
          <w:b/>
          <w:sz w:val="32"/>
          <w:szCs w:val="32"/>
        </w:rPr>
      </w:pPr>
    </w:p>
    <w:p w:rsidR="00607D91" w:rsidRDefault="00607D91">
      <w:pPr>
        <w:spacing w:after="0"/>
        <w:jc w:val="both"/>
        <w:rPr>
          <w:rFonts w:ascii="Arial" w:hAnsi="Arial" w:cs="Arial"/>
          <w:b/>
          <w:sz w:val="32"/>
          <w:szCs w:val="32"/>
        </w:rPr>
      </w:pPr>
    </w:p>
    <w:p w:rsidR="00607D91" w:rsidRDefault="00607D91">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6" w:name="_Toc40713847"/>
      <w:r w:rsidRPr="00607D91">
        <w:rPr>
          <w:rFonts w:ascii="Arial" w:hAnsi="Arial" w:cs="Arial"/>
          <w:b/>
          <w:bCs/>
          <w:color w:val="000000" w:themeColor="text1"/>
        </w:rPr>
        <w:t>6. Niefunkcjonalności projektu</w:t>
      </w:r>
      <w:bookmarkEnd w:id="6"/>
    </w:p>
    <w:p w:rsidR="00116353" w:rsidRDefault="00116353">
      <w:pPr>
        <w:spacing w:after="0"/>
        <w:jc w:val="both"/>
        <w:rPr>
          <w:rFonts w:ascii="Arial" w:hAnsi="Arial" w:cs="Arial"/>
          <w:b/>
          <w:sz w:val="32"/>
          <w:szCs w:val="32"/>
        </w:rPr>
      </w:pPr>
    </w:p>
    <w:tbl>
      <w:tblPr>
        <w:tblW w:w="0" w:type="auto"/>
        <w:tblInd w:w="-713" w:type="dxa"/>
        <w:tblLayout w:type="fixed"/>
        <w:tblLook w:val="0000"/>
      </w:tblPr>
      <w:tblGrid>
        <w:gridCol w:w="840"/>
        <w:gridCol w:w="3971"/>
        <w:gridCol w:w="5396"/>
      </w:tblGrid>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Nr cechy</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Cecha niefunkcjonalna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Opis cechy</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kolorystyki aplikacji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Użytkownik może zmienić kolor aplikacji</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czcionki w aplikacji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czcionki wyświetlanego tekstu</w:t>
            </w:r>
          </w:p>
          <w:p w:rsidR="00116353" w:rsidRDefault="00116353">
            <w:pPr>
              <w:spacing w:after="0" w:line="240" w:lineRule="auto"/>
              <w:jc w:val="center"/>
              <w:rPr>
                <w:rFonts w:ascii="Arial" w:hAnsi="Arial" w:cs="Arial"/>
                <w:bCs/>
              </w:rPr>
            </w:pP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3</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kolorystyki kategorii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Użytkownik może zmienić kolor danej kategorii</w:t>
            </w:r>
          </w:p>
          <w:p w:rsidR="00116353" w:rsidRDefault="00116353">
            <w:pPr>
              <w:spacing w:after="0" w:line="240" w:lineRule="auto"/>
              <w:jc w:val="center"/>
              <w:rPr>
                <w:rFonts w:ascii="Arial" w:hAnsi="Arial" w:cs="Arial"/>
                <w:bCs/>
              </w:rPr>
            </w:pP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kolorystyki wydarzeń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Użytkownik może zmienić kolor danego wydarzenia</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5</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xml:space="preserve">Zmiana języka aplikacji </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języka wyświetlanego w całej aplikacji z polskiego na angielski i na odwrót</w:t>
            </w:r>
          </w:p>
          <w:p w:rsidR="00116353" w:rsidRDefault="00116353">
            <w:pPr>
              <w:spacing w:after="0" w:line="240" w:lineRule="auto"/>
              <w:jc w:val="center"/>
              <w:rPr>
                <w:rFonts w:ascii="Arial" w:hAnsi="Arial" w:cs="Arial"/>
                <w:bCs/>
              </w:rPr>
            </w:pP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Modyfikacja powiadomień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Modyfikowanie powiadomień (dźwięk, kolor)</w:t>
            </w:r>
          </w:p>
          <w:p w:rsidR="00116353" w:rsidRDefault="00116353">
            <w:pPr>
              <w:spacing w:after="0" w:line="240" w:lineRule="auto"/>
              <w:jc w:val="center"/>
              <w:rPr>
                <w:rFonts w:ascii="Arial" w:hAnsi="Arial" w:cs="Arial"/>
                <w:bCs/>
              </w:rPr>
            </w:pP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7</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Modyfikacja kalendarza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kolorystyki kalendarza</w:t>
            </w:r>
          </w:p>
        </w:tc>
      </w:tr>
      <w:tr w:rsidR="00116353">
        <w:trPr>
          <w:trHeight w:val="274"/>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8</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formatu dat</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formatu dat z domyślnego (DD-MM-RRRR) na np. RRRR-MM-DD</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9</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systemu godzinowego</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pomiędzy systemem godzinowym używanym przy rozpisie wybranego dnia (24-godzinny lub 12-godzinny AM, PM)</w:t>
            </w:r>
          </w:p>
        </w:tc>
      </w:tr>
      <w:tr w:rsidR="00116353">
        <w:trPr>
          <w:trHeight w:val="547"/>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10</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Wyświetlenie panelu informacji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Wyświetlenie panelu z informacjami o wersji aplikacji, jej autorze oraz z danymi do ew. kontaktu z autorem</w:t>
            </w:r>
          </w:p>
        </w:tc>
      </w:tr>
    </w:tbl>
    <w:p w:rsidR="00116353" w:rsidRPr="00607D91" w:rsidRDefault="00116353" w:rsidP="00607D91">
      <w:pPr>
        <w:pStyle w:val="Nagwek1"/>
        <w:rPr>
          <w:rFonts w:ascii="Arial" w:hAnsi="Arial" w:cs="Arial"/>
          <w:b/>
          <w:bCs/>
          <w:color w:val="000000" w:themeColor="text1"/>
        </w:rPr>
      </w:pPr>
      <w:bookmarkStart w:id="7" w:name="_Toc40713848"/>
      <w:r w:rsidRPr="00607D91">
        <w:rPr>
          <w:rFonts w:ascii="Arial" w:hAnsi="Arial" w:cs="Arial"/>
          <w:b/>
          <w:bCs/>
          <w:color w:val="000000" w:themeColor="text1"/>
        </w:rPr>
        <w:t>7. Funkcjonalności projektu</w:t>
      </w:r>
      <w:bookmarkEnd w:id="7"/>
    </w:p>
    <w:p w:rsidR="00116353" w:rsidRDefault="00116353">
      <w:pPr>
        <w:spacing w:after="0"/>
        <w:jc w:val="both"/>
        <w:rPr>
          <w:rFonts w:ascii="Arial" w:hAnsi="Arial" w:cs="Arial"/>
          <w:b/>
          <w:sz w:val="32"/>
          <w:szCs w:val="32"/>
        </w:rPr>
      </w:pPr>
    </w:p>
    <w:tbl>
      <w:tblPr>
        <w:tblW w:w="0" w:type="auto"/>
        <w:tblInd w:w="-713" w:type="dxa"/>
        <w:tblLayout w:type="fixed"/>
        <w:tblLook w:val="0000"/>
      </w:tblPr>
      <w:tblGrid>
        <w:gridCol w:w="840"/>
        <w:gridCol w:w="3971"/>
        <w:gridCol w:w="5396"/>
      </w:tblGrid>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Nr funkcji</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Nazwa funkcji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Opis funkcji</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Obsługa kalendarza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xml:space="preserve">Wyświetlanie kalendarza. Możliwość wyboru roku, miesiąca oraz dnia. Po wybraniu konkretnego dnia przejście do panelu odpowiadającemu temu dniu. </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Generowanie planu dnia wybranego</w:t>
            </w:r>
          </w:p>
          <w:p w:rsidR="00116353" w:rsidRDefault="00116353">
            <w:pPr>
              <w:spacing w:after="0" w:line="240" w:lineRule="auto"/>
              <w:jc w:val="center"/>
            </w:pPr>
            <w:r>
              <w:rPr>
                <w:rFonts w:ascii="Arial" w:hAnsi="Arial" w:cs="Arial"/>
                <w:bCs/>
              </w:rPr>
              <w:t>w kalendarzu</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Po wybraniu dnia z kalendarza wyświetla się panel z listą zadań oraz informacjami na temat priorytetu zadań, ilością czasu wolnego i pracy w ciągu danego dnia oraz notatkami do danych zadań</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3</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Stworzenie listy zadań do wykonania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Stworzenie listy, w której zawierać się będą dodane przez użytkownika zadania do wykonania danego dnia.</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Dodanie zadań do listy zadań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Dodanie zadań zadeklarowanych przez użytkownika do wcześniej utworzonej listy zadań.</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5</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Dodawanie kategorii dla każdego</w:t>
            </w:r>
          </w:p>
          <w:p w:rsidR="00116353" w:rsidRDefault="00116353">
            <w:pPr>
              <w:spacing w:after="0" w:line="240" w:lineRule="auto"/>
              <w:jc w:val="center"/>
            </w:pPr>
            <w:r>
              <w:rPr>
                <w:rFonts w:ascii="Arial" w:hAnsi="Arial" w:cs="Arial"/>
                <w:bCs/>
              </w:rPr>
              <w:t>z zadań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Stworzenia kategorii zadań (np. praca, dom, szkoła) w zależności od środowiska.</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Kwalifikacja zadań do kategorii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Podpięcie utworzonych wcześniej zadań do określonych kategorii.</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7</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Nadawanie określonego priorytetu poszczególnym zadaniom</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xml:space="preserve">Nadanie priorytetu </w:t>
            </w:r>
          </w:p>
          <w:p w:rsidR="00116353" w:rsidRDefault="00116353">
            <w:pPr>
              <w:spacing w:after="0" w:line="240" w:lineRule="auto"/>
              <w:jc w:val="center"/>
            </w:pPr>
            <w:r>
              <w:rPr>
                <w:rFonts w:ascii="Arial" w:hAnsi="Arial" w:cs="Arial"/>
                <w:bCs/>
              </w:rPr>
              <w:t>(od 1 do 5, 1 - najważniejszy, 5 - najmniej ważny) każdemu zadaniu.</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lastRenderedPageBreak/>
              <w:t>8</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Dodawanie notatek do zadań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Możliwość dodatkowego opisu każdego z utworzonych zadań (np. podanie numeru telefonu kogoś do kogo musimy zadzwonić)</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9</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Dodanie przypomnienia do ważnych/cyklicznych zadań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Możliwość ustawienia przypomnienia w postaci notyfikacji na określony czas przed wykonaniem zadania (np. przypomnienie o przelewie na rachunki)</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10</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Wyświetlenie analizy danego dnia</w:t>
            </w:r>
          </w:p>
          <w:p w:rsidR="00116353" w:rsidRDefault="00116353">
            <w:pPr>
              <w:spacing w:after="0" w:line="240" w:lineRule="auto"/>
              <w:jc w:val="center"/>
            </w:pPr>
            <w:r>
              <w:rPr>
                <w:rFonts w:ascii="Arial" w:hAnsi="Arial" w:cs="Arial"/>
                <w:bCs/>
              </w:rPr>
              <w:t>(lista zadań, czas wolny, czas pracy)</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Wyświetlenie analitycznych danych dot. konkretnego dnia tj. czas pracy, czas wolny, lista zadań do wykonania.</w:t>
            </w:r>
          </w:p>
        </w:tc>
      </w:tr>
    </w:tbl>
    <w:p w:rsidR="00116353" w:rsidRPr="00607D91" w:rsidRDefault="00116353" w:rsidP="00607D91">
      <w:pPr>
        <w:pStyle w:val="Nagwek1"/>
        <w:rPr>
          <w:rFonts w:ascii="Arial" w:hAnsi="Arial" w:cs="Arial"/>
          <w:b/>
          <w:bCs/>
          <w:color w:val="000000" w:themeColor="text1"/>
        </w:rPr>
      </w:pPr>
      <w:bookmarkStart w:id="8" w:name="_Toc40713849"/>
      <w:r w:rsidRPr="00607D91">
        <w:rPr>
          <w:rFonts w:ascii="Arial" w:hAnsi="Arial" w:cs="Arial"/>
          <w:b/>
          <w:bCs/>
          <w:color w:val="000000" w:themeColor="text1"/>
        </w:rPr>
        <w:t>8. Specyfikacja funkcji</w:t>
      </w:r>
      <w:bookmarkEnd w:id="8"/>
    </w:p>
    <w:p w:rsidR="00116353" w:rsidRDefault="00116353">
      <w:pPr>
        <w:spacing w:after="0"/>
        <w:jc w:val="both"/>
        <w:rPr>
          <w:rFonts w:ascii="Arial" w:hAnsi="Arial" w:cs="Arial"/>
          <w:bCs/>
        </w:rPr>
      </w:pPr>
    </w:p>
    <w:tbl>
      <w:tblPr>
        <w:tblW w:w="0" w:type="auto"/>
        <w:tblInd w:w="-713" w:type="dxa"/>
        <w:tblLayout w:type="fixed"/>
        <w:tblLook w:val="0000"/>
      </w:tblPr>
      <w:tblGrid>
        <w:gridCol w:w="840"/>
        <w:gridCol w:w="3980"/>
        <w:gridCol w:w="5670"/>
      </w:tblGrid>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Nr funkcji</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Nazwa funkcji</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Specyfikacja funkcji</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Obsługa kalendarza</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kalendarz gregoriański</w:t>
            </w:r>
          </w:p>
          <w:p w:rsidR="00116353" w:rsidRDefault="00116353">
            <w:pPr>
              <w:spacing w:after="0" w:line="240" w:lineRule="auto"/>
              <w:jc w:val="center"/>
            </w:pPr>
            <w:r>
              <w:rPr>
                <w:rFonts w:ascii="Arial" w:hAnsi="Arial" w:cs="Arial"/>
                <w:bCs/>
              </w:rPr>
              <w:t>- podział na lata, miesiące i dni</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Generowanie planu dnia wybranego</w:t>
            </w:r>
          </w:p>
          <w:p w:rsidR="00116353" w:rsidRDefault="00116353">
            <w:pPr>
              <w:spacing w:after="0" w:line="240" w:lineRule="auto"/>
              <w:jc w:val="center"/>
            </w:pPr>
            <w:r>
              <w:rPr>
                <w:rFonts w:ascii="Arial" w:hAnsi="Arial" w:cs="Arial"/>
                <w:bCs/>
              </w:rPr>
              <w:t>w kalendarzu</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każdy dzień miesiąca podzielony na przedziały czasowe co godzinę (00:00-01:00, 01:00-02:00 itd.)</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3</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Stworzenie listy zadań do wykonania</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utworzenie listy na zadania według wyżej wymienionego podziału godzinowego każdego dnia</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Dodanie zadań do listy zadań</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wybranie przedziału czasowego, nadanie krótkiego opisu zadania do wykonania (max 150 znaków)</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5</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Dodawanie kategorii dla każdego</w:t>
            </w:r>
          </w:p>
          <w:p w:rsidR="00116353" w:rsidRDefault="00116353">
            <w:pPr>
              <w:spacing w:after="0" w:line="240" w:lineRule="auto"/>
              <w:jc w:val="center"/>
            </w:pPr>
            <w:r>
              <w:rPr>
                <w:rFonts w:ascii="Arial" w:hAnsi="Arial" w:cs="Arial"/>
                <w:bCs/>
              </w:rPr>
              <w:t>z zadań</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stworzenie grupy zadań o określonej kategorii środowiska np. dom, praca, szkoła</w:t>
            </w:r>
          </w:p>
          <w:p w:rsidR="00116353" w:rsidRDefault="00116353">
            <w:pPr>
              <w:spacing w:after="0" w:line="240" w:lineRule="auto"/>
              <w:jc w:val="center"/>
            </w:pPr>
            <w:r>
              <w:rPr>
                <w:rFonts w:ascii="Arial" w:hAnsi="Arial" w:cs="Arial"/>
                <w:bCs/>
              </w:rPr>
              <w:t>- nadanie nazwy kategorii (max 30 znaków)</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Kwalifikacja zadań do kategorii</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dodanie stworzonych zadań do określonej kategorii w zależności od środowiska wykonywanego zadania</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7</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Nadawanie określonego priorytetu poszczególnym zadaniom</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nadanie każdemu zadaniu priorytetu przypisując daną wartość numeryczną (od 1 do 5)</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8</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Dodawanie notatek do zadań</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dołączenie krótkiego opisu do każdego zadania (max 50 znaków)</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9</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Dodanie przypomnienia do ważnych/cyklicznych zadań</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stworzenie przypomnienia w formie notyfikacji przypominające o zbliżającym się terminie wykonania zadania</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10</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Wyświetlenie analizy danego dnia</w:t>
            </w:r>
          </w:p>
          <w:p w:rsidR="00116353" w:rsidRDefault="00116353">
            <w:pPr>
              <w:spacing w:after="0" w:line="240" w:lineRule="auto"/>
              <w:jc w:val="center"/>
            </w:pPr>
            <w:r>
              <w:rPr>
                <w:rFonts w:ascii="Arial" w:hAnsi="Arial" w:cs="Arial"/>
                <w:bCs/>
              </w:rPr>
              <w:t>(lista zadań, czas wolny, czas pracy)</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wyświetlenie panelu z danymi analitycznymi takimi jak lista wszystkich zadań, czas pracy w godzinach, czas wolny w godzinach, liczba zadań, liczba zadań w danej kategorii</w:t>
            </w:r>
          </w:p>
        </w:tc>
      </w:tr>
    </w:tbl>
    <w:p w:rsidR="00116353" w:rsidRPr="00607D91" w:rsidRDefault="00116353" w:rsidP="00607D91">
      <w:pPr>
        <w:pStyle w:val="Nagwek1"/>
        <w:rPr>
          <w:rFonts w:ascii="Arial" w:hAnsi="Arial" w:cs="Arial"/>
          <w:b/>
          <w:bCs/>
          <w:color w:val="000000" w:themeColor="text1"/>
        </w:rPr>
      </w:pPr>
      <w:bookmarkStart w:id="9" w:name="_Toc40713850"/>
      <w:r w:rsidRPr="00607D91">
        <w:rPr>
          <w:rFonts w:ascii="Arial" w:hAnsi="Arial" w:cs="Arial"/>
          <w:b/>
          <w:bCs/>
          <w:color w:val="000000" w:themeColor="text1"/>
        </w:rPr>
        <w:t>9. Narzędzia</w:t>
      </w:r>
      <w:bookmarkEnd w:id="9"/>
    </w:p>
    <w:p w:rsidR="00116353" w:rsidRDefault="00116353">
      <w:pPr>
        <w:spacing w:after="0" w:line="240" w:lineRule="auto"/>
        <w:rPr>
          <w:rFonts w:ascii="Times New Roman" w:eastAsia="Times New Roman" w:hAnsi="Times New Roman" w:cs="Times New Roman"/>
          <w:sz w:val="24"/>
          <w:szCs w:val="24"/>
          <w:lang w:eastAsia="pl-PL"/>
        </w:rPr>
      </w:pPr>
    </w:p>
    <w:tbl>
      <w:tblPr>
        <w:tblW w:w="0" w:type="auto"/>
        <w:tblInd w:w="-479" w:type="dxa"/>
        <w:tblLayout w:type="fixed"/>
        <w:tblLook w:val="0000"/>
      </w:tblPr>
      <w:tblGrid>
        <w:gridCol w:w="1975"/>
        <w:gridCol w:w="3330"/>
        <w:gridCol w:w="1714"/>
        <w:gridCol w:w="1345"/>
        <w:gridCol w:w="1984"/>
      </w:tblGrid>
      <w:tr w:rsidR="00116353">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Nazwa narzędzia</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Przeznaczenie</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Podmiot</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Wersja</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Repozytorium</w:t>
            </w:r>
          </w:p>
        </w:tc>
      </w:tr>
      <w:tr w:rsidR="00116353">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Android Studio</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Zaprogramowanie aplikacji</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JetBrains</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3.6</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sz w:val="24"/>
                <w:szCs w:val="24"/>
                <w:lang w:eastAsia="pl-PL"/>
              </w:rPr>
              <w:t>GitHub</w:t>
            </w:r>
          </w:p>
        </w:tc>
      </w:tr>
      <w:tr w:rsidR="00116353">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GitHub</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Kontrola wersji</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GitHub, Inc.</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rPr>
                <w:rFonts w:ascii="Times New Roman" w:eastAsia="Times New Roman" w:hAnsi="Times New Roman" w:cs="Times New Roman"/>
                <w:sz w:val="24"/>
                <w:szCs w:val="24"/>
                <w:lang w:eastAsia="pl-PL"/>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sz w:val="24"/>
                <w:szCs w:val="24"/>
                <w:lang w:eastAsia="pl-PL"/>
              </w:rPr>
              <w:t>GitHub</w:t>
            </w:r>
          </w:p>
        </w:tc>
      </w:tr>
      <w:tr w:rsidR="00116353">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Pakiet MS Office</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Sporządzenie specyfikacji oraz sprawozdania projektu</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Microsoft</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Office 2019</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sz w:val="24"/>
                <w:szCs w:val="24"/>
                <w:lang w:eastAsia="pl-PL"/>
              </w:rPr>
              <w:t>GitHub</w:t>
            </w:r>
          </w:p>
        </w:tc>
      </w:tr>
      <w:tr w:rsidR="00116353">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Draw.io</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Sporządzenie potrzebnych diagramów do wykonania projektu</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333333"/>
                <w:sz w:val="24"/>
                <w:szCs w:val="24"/>
                <w:shd w:val="clear" w:color="auto" w:fill="F9F9F9"/>
                <w:lang w:eastAsia="pl-PL"/>
              </w:rPr>
              <w:t>SEIBERT MEDIA Corp.</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12.6.5</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sz w:val="24"/>
                <w:szCs w:val="24"/>
                <w:lang w:eastAsia="pl-PL"/>
              </w:rPr>
              <w:t>GitHub</w:t>
            </w:r>
          </w:p>
        </w:tc>
      </w:tr>
      <w:tr w:rsidR="00116353">
        <w:tc>
          <w:tcPr>
            <w:tcW w:w="1975" w:type="dxa"/>
            <w:tcBorders>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both"/>
            </w:pPr>
            <w:r>
              <w:rPr>
                <w:rFonts w:ascii="Arial" w:hAnsi="Arial" w:cs="Arial"/>
              </w:rPr>
              <w:t>Axure RP9</w:t>
            </w:r>
          </w:p>
        </w:tc>
        <w:tc>
          <w:tcPr>
            <w:tcW w:w="3330" w:type="dxa"/>
            <w:tcBorders>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rPr>
              <w:t>Projektowanie interfejsów</w:t>
            </w:r>
          </w:p>
        </w:tc>
        <w:tc>
          <w:tcPr>
            <w:tcW w:w="1714" w:type="dxa"/>
            <w:tcBorders>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rPr>
              <w:t>Axure Software Solutions, Inc.</w:t>
            </w:r>
          </w:p>
        </w:tc>
        <w:tc>
          <w:tcPr>
            <w:tcW w:w="1345" w:type="dxa"/>
            <w:tcBorders>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rPr>
              <w:t>9.0.0</w:t>
            </w:r>
          </w:p>
        </w:tc>
        <w:tc>
          <w:tcPr>
            <w:tcW w:w="1984" w:type="dxa"/>
            <w:tcBorders>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rPr>
              <w:t>GitHub</w:t>
            </w:r>
          </w:p>
        </w:tc>
      </w:tr>
    </w:tbl>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607D91" w:rsidRDefault="00607D91">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10" w:name="_Toc40713851"/>
      <w:r w:rsidRPr="00607D91">
        <w:rPr>
          <w:rFonts w:ascii="Arial" w:hAnsi="Arial" w:cs="Arial"/>
          <w:b/>
          <w:bCs/>
          <w:color w:val="000000" w:themeColor="text1"/>
        </w:rPr>
        <w:t>10. Zdefiniowanie użytkowników</w:t>
      </w:r>
      <w:bookmarkEnd w:id="10"/>
    </w:p>
    <w:p w:rsidR="00116353" w:rsidRDefault="00116353">
      <w:pPr>
        <w:spacing w:after="0"/>
        <w:jc w:val="both"/>
        <w:rPr>
          <w:rFonts w:ascii="Arial" w:hAnsi="Arial" w:cs="Arial"/>
          <w:b/>
          <w:sz w:val="32"/>
          <w:szCs w:val="32"/>
        </w:rPr>
      </w:pPr>
    </w:p>
    <w:p w:rsidR="00116353" w:rsidRDefault="00116353">
      <w:pPr>
        <w:spacing w:after="0"/>
        <w:jc w:val="both"/>
      </w:pPr>
      <w:r>
        <w:rPr>
          <w:rFonts w:ascii="Arial" w:hAnsi="Arial" w:cs="Arial"/>
        </w:rPr>
        <w:t>System – system na urządzeniu użytkownika</w:t>
      </w:r>
    </w:p>
    <w:p w:rsidR="00116353" w:rsidRDefault="00116353">
      <w:pPr>
        <w:spacing w:after="0"/>
        <w:jc w:val="both"/>
      </w:pPr>
      <w:r>
        <w:rPr>
          <w:rFonts w:ascii="Arial" w:hAnsi="Arial" w:cs="Arial"/>
        </w:rPr>
        <w:t>Użytkownik – osoba korzystająca z aplikacji</w:t>
      </w:r>
    </w:p>
    <w:p w:rsidR="00116353" w:rsidRDefault="00116353">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11" w:name="_Toc40713852"/>
      <w:r w:rsidRPr="00607D91">
        <w:rPr>
          <w:rFonts w:ascii="Arial" w:hAnsi="Arial" w:cs="Arial"/>
          <w:b/>
          <w:bCs/>
          <w:color w:val="000000" w:themeColor="text1"/>
        </w:rPr>
        <w:t>11. Diagram przypadków użycia</w:t>
      </w:r>
      <w:bookmarkEnd w:id="11"/>
    </w:p>
    <w:p w:rsidR="00116353" w:rsidRDefault="006A4DCB">
      <w:pPr>
        <w:spacing w:after="0"/>
        <w:jc w:val="both"/>
        <w:rPr>
          <w:rFonts w:ascii="Arial" w:hAnsi="Arial" w:cs="Arial"/>
          <w:b/>
          <w:sz w:val="32"/>
          <w:szCs w:val="32"/>
        </w:rPr>
      </w:pPr>
      <w:r>
        <w:rPr>
          <w:noProof/>
          <w:lang w:val="en-GB" w:eastAsia="en-GB"/>
        </w:rPr>
        <w:drawing>
          <wp:anchor distT="0" distB="0" distL="0" distR="0" simplePos="0" relativeHeight="251651072" behindDoc="1" locked="0" layoutInCell="1" allowOverlap="1">
            <wp:simplePos x="0" y="0"/>
            <wp:positionH relativeFrom="column">
              <wp:posOffset>-391795</wp:posOffset>
            </wp:positionH>
            <wp:positionV relativeFrom="paragraph">
              <wp:posOffset>100330</wp:posOffset>
            </wp:positionV>
            <wp:extent cx="6531610" cy="515556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531610" cy="5155565"/>
                    </a:xfrm>
                    <a:prstGeom prst="rect">
                      <a:avLst/>
                    </a:prstGeom>
                    <a:solidFill>
                      <a:srgbClr val="FFFFFF"/>
                    </a:solidFill>
                    <a:ln>
                      <a:noFill/>
                    </a:ln>
                  </pic:spPr>
                </pic:pic>
              </a:graphicData>
            </a:graphic>
          </wp:anchor>
        </w:drawing>
      </w: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607D91" w:rsidRDefault="00607D91">
      <w:pPr>
        <w:spacing w:after="0"/>
        <w:jc w:val="both"/>
        <w:rPr>
          <w:rFonts w:ascii="Arial" w:hAnsi="Arial" w:cs="Arial"/>
          <w:b/>
          <w:sz w:val="32"/>
          <w:szCs w:val="32"/>
        </w:rPr>
      </w:pPr>
    </w:p>
    <w:p w:rsidR="00607D91" w:rsidRDefault="00607D91">
      <w:pPr>
        <w:spacing w:after="0"/>
        <w:jc w:val="both"/>
        <w:rPr>
          <w:rFonts w:ascii="Arial" w:hAnsi="Arial" w:cs="Arial"/>
          <w:b/>
          <w:sz w:val="32"/>
          <w:szCs w:val="32"/>
        </w:rPr>
      </w:pPr>
    </w:p>
    <w:p w:rsidR="001948EB" w:rsidRDefault="001948EB" w:rsidP="00607D91">
      <w:pPr>
        <w:pStyle w:val="Nagwek1"/>
        <w:rPr>
          <w:rFonts w:ascii="Arial" w:hAnsi="Arial" w:cs="Arial"/>
          <w:b/>
          <w:bCs/>
          <w:color w:val="000000" w:themeColor="text1"/>
        </w:rPr>
      </w:pPr>
      <w:bookmarkStart w:id="12" w:name="_Toc40713853"/>
    </w:p>
    <w:p w:rsidR="00116353" w:rsidRPr="00607D91" w:rsidRDefault="00116353" w:rsidP="00607D91">
      <w:pPr>
        <w:pStyle w:val="Nagwek1"/>
        <w:rPr>
          <w:rFonts w:ascii="Arial" w:hAnsi="Arial" w:cs="Arial"/>
          <w:b/>
          <w:bCs/>
          <w:color w:val="000000" w:themeColor="text1"/>
        </w:rPr>
      </w:pPr>
      <w:r w:rsidRPr="00607D91">
        <w:rPr>
          <w:rFonts w:ascii="Arial" w:hAnsi="Arial" w:cs="Arial"/>
          <w:b/>
          <w:bCs/>
          <w:color w:val="000000" w:themeColor="text1"/>
        </w:rPr>
        <w:t>12. Szczegółowy opis przypadków użycia</w:t>
      </w:r>
      <w:bookmarkEnd w:id="12"/>
    </w:p>
    <w:p w:rsidR="00116353" w:rsidRDefault="00116353">
      <w:pPr>
        <w:spacing w:after="0"/>
        <w:jc w:val="both"/>
        <w:rPr>
          <w:rFonts w:ascii="Arial" w:hAnsi="Arial" w:cs="Arial"/>
          <w:b/>
          <w:sz w:val="32"/>
          <w:szCs w:val="32"/>
        </w:rPr>
      </w:pPr>
    </w:p>
    <w:tbl>
      <w:tblPr>
        <w:tblW w:w="0" w:type="auto"/>
        <w:tblLayout w:type="fixed"/>
        <w:tblLook w:val="0000"/>
      </w:tblPr>
      <w:tblGrid>
        <w:gridCol w:w="4605"/>
        <w:gridCol w:w="4605"/>
      </w:tblGrid>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Obsługa kalendarza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1</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Mrzygłód</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Wysoki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Użytkownik</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Funkcja polega na obsłudze kalendarza w aplikacji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Wyświetlony został kalendarz, aktor wybrał konkretny dzień z kalendarza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Scenariusz główny - kalendarz</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Otworzenie panelu z wybranym dniem z kalendarza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Jeśli wyświetlony zostanie panel z wybranym dniem</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Stwórz wydarzenie w kalendarzu</w:t>
            </w:r>
          </w:p>
        </w:tc>
      </w:tr>
    </w:tbl>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tbl>
      <w:tblPr>
        <w:tblW w:w="0" w:type="auto"/>
        <w:tblLayout w:type="fixed"/>
        <w:tblLook w:val="0000"/>
      </w:tblPr>
      <w:tblGrid>
        <w:gridCol w:w="4605"/>
        <w:gridCol w:w="4605"/>
      </w:tblGrid>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Stworzenie listy zadań do wykonania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3</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Mrzygłód</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Wysoki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Użytkownik</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Funkcja polega na stworzeniu listy zadań, do której będą dodawane zadania do wykonania przez użytkownika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Wybranie konkretnego dnia z kalendarza, dla którego ma zostać stworzona lista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Scenariusz główny - lista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Stworzenie listy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Jeśli zostanie stworzona lista zadań umożliwiająca dodawanie do niej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Dodaj zadanie do listy zadań</w:t>
            </w:r>
          </w:p>
        </w:tc>
      </w:tr>
    </w:tbl>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tbl>
      <w:tblPr>
        <w:tblW w:w="0" w:type="auto"/>
        <w:tblLayout w:type="fixed"/>
        <w:tblLook w:val="0000"/>
      </w:tblPr>
      <w:tblGrid>
        <w:gridCol w:w="4605"/>
        <w:gridCol w:w="4605"/>
      </w:tblGrid>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Dodanie zadań do listy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4</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Mrzygłód</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Wysoki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Użytkownik</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Funkcja polega na dodaniu zadania do stworzonej wcześniej listy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Wybrana została stworzona wcześniej lista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Scenariusz główny - zadanie do wykonania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Dodanie zadania do listy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Jeśli zadanie zostało poprawnie dodane do listy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Kwalifikacja zadań do kategorii, Nadawanie określonego priorytetu poszczególnym zadaniom,</w:t>
            </w:r>
          </w:p>
          <w:p w:rsidR="00116353" w:rsidRDefault="00116353">
            <w:pPr>
              <w:spacing w:after="0"/>
              <w:jc w:val="center"/>
            </w:pPr>
            <w:r>
              <w:rPr>
                <w:rFonts w:ascii="Arial" w:hAnsi="Arial" w:cs="Arial"/>
                <w:bCs/>
                <w:sz w:val="24"/>
                <w:szCs w:val="24"/>
              </w:rPr>
              <w:t>Dodawanie notatek do zadań,</w:t>
            </w:r>
          </w:p>
          <w:p w:rsidR="00116353" w:rsidRDefault="00116353">
            <w:pPr>
              <w:spacing w:after="0"/>
              <w:jc w:val="center"/>
            </w:pPr>
            <w:r>
              <w:rPr>
                <w:rFonts w:ascii="Arial" w:hAnsi="Arial" w:cs="Arial"/>
                <w:bCs/>
                <w:sz w:val="24"/>
                <w:szCs w:val="24"/>
              </w:rPr>
              <w:t>Dodanie przypomnienia do ważnych/cyklicznych zadań</w:t>
            </w:r>
          </w:p>
        </w:tc>
      </w:tr>
    </w:tbl>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tbl>
      <w:tblPr>
        <w:tblW w:w="0" w:type="auto"/>
        <w:tblLayout w:type="fixed"/>
        <w:tblLook w:val="0000"/>
      </w:tblPr>
      <w:tblGrid>
        <w:gridCol w:w="4605"/>
        <w:gridCol w:w="4605"/>
      </w:tblGrid>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Kwalifikacja zadań do kategorii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6</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Mrzygłód</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Średni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Użytkownik</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Funkcja polega na zakwalifikowaniu dodanego zadania do konkretnej kategorii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Dodane zostało zadanie do listy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Scenariusz główny - zadania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Zakwalifikowanie zadania do kategorii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Jeśli zadanie zostało poprawnie zakwalifikowane do kategorii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Nadawanie określonego priorytetu poszczególnym zadaniom,</w:t>
            </w:r>
          </w:p>
          <w:p w:rsidR="00116353" w:rsidRDefault="00116353">
            <w:pPr>
              <w:spacing w:after="0"/>
              <w:jc w:val="center"/>
            </w:pPr>
            <w:r>
              <w:rPr>
                <w:rFonts w:ascii="Arial" w:hAnsi="Arial" w:cs="Arial"/>
                <w:bCs/>
                <w:sz w:val="24"/>
                <w:szCs w:val="24"/>
              </w:rPr>
              <w:t>Dodawanie notatek do zadań,</w:t>
            </w:r>
          </w:p>
          <w:p w:rsidR="00116353" w:rsidRDefault="00116353">
            <w:pPr>
              <w:spacing w:after="0"/>
              <w:jc w:val="center"/>
            </w:pPr>
            <w:r>
              <w:rPr>
                <w:rFonts w:ascii="Arial" w:hAnsi="Arial" w:cs="Arial"/>
                <w:bCs/>
                <w:sz w:val="24"/>
                <w:szCs w:val="24"/>
              </w:rPr>
              <w:t>Dodanie przypomnienia do ważnych/cyklicznych zadań</w:t>
            </w:r>
          </w:p>
        </w:tc>
      </w:tr>
    </w:tbl>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tbl>
      <w:tblPr>
        <w:tblW w:w="0" w:type="auto"/>
        <w:tblLayout w:type="fixed"/>
        <w:tblLook w:val="0000"/>
      </w:tblPr>
      <w:tblGrid>
        <w:gridCol w:w="4605"/>
        <w:gridCol w:w="4605"/>
      </w:tblGrid>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tabs>
                <w:tab w:val="left" w:pos="1670"/>
              </w:tabs>
              <w:spacing w:after="0"/>
              <w:jc w:val="center"/>
            </w:pPr>
            <w:r>
              <w:rPr>
                <w:rFonts w:ascii="Arial" w:hAnsi="Arial" w:cs="Arial"/>
                <w:bCs/>
                <w:sz w:val="24"/>
                <w:szCs w:val="24"/>
              </w:rPr>
              <w:t>Nadawanie okreslonego priorytetu zadaniom</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7</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Mrzygłód</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Średni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Użytkownik</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Funkcja polega na nadaniu zadaniu priorytetu</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Poprawnie stworzone zadanie</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Główny scenariusz - zadanie</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Nadanie priorytetu zadaniu</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Jeśli zostanie poprawnie nadany priorytet zadaniu</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Kwalifikacja zadań do kategorii,</w:t>
            </w:r>
          </w:p>
          <w:p w:rsidR="00116353" w:rsidRDefault="00116353">
            <w:pPr>
              <w:spacing w:after="0"/>
              <w:jc w:val="center"/>
            </w:pPr>
            <w:r>
              <w:rPr>
                <w:rFonts w:ascii="Arial" w:hAnsi="Arial" w:cs="Arial"/>
                <w:bCs/>
                <w:sz w:val="24"/>
                <w:szCs w:val="24"/>
              </w:rPr>
              <w:t>Dodawanie notatek do zadań,</w:t>
            </w:r>
          </w:p>
          <w:p w:rsidR="00116353" w:rsidRDefault="00116353">
            <w:pPr>
              <w:spacing w:after="0"/>
              <w:jc w:val="center"/>
            </w:pPr>
            <w:r>
              <w:rPr>
                <w:rFonts w:ascii="Arial" w:hAnsi="Arial" w:cs="Arial"/>
                <w:bCs/>
                <w:sz w:val="24"/>
                <w:szCs w:val="24"/>
              </w:rPr>
              <w:t>Dodanie przypomnienia do ważnych/cyklicznych zadań</w:t>
            </w:r>
          </w:p>
        </w:tc>
      </w:tr>
    </w:tbl>
    <w:p w:rsidR="00116353" w:rsidRDefault="00116353">
      <w:pPr>
        <w:spacing w:after="0"/>
        <w:jc w:val="both"/>
        <w:rPr>
          <w:rFonts w:ascii="Arial" w:hAnsi="Arial" w:cs="Arial"/>
          <w:b/>
          <w:sz w:val="32"/>
          <w:szCs w:val="32"/>
        </w:rPr>
      </w:pPr>
    </w:p>
    <w:tbl>
      <w:tblPr>
        <w:tblW w:w="0" w:type="auto"/>
        <w:tblLayout w:type="fixed"/>
        <w:tblLook w:val="0000"/>
      </w:tblPr>
      <w:tblGrid>
        <w:gridCol w:w="4605"/>
        <w:gridCol w:w="4605"/>
      </w:tblGrid>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Dodawanie notatek do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8</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Mrzygłód</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Niski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Użytkownik</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Funkcja polega na dodaniu notatki, opisu do zadania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Poprawnie stworzone zadanie</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Główny scenariusz - zadanie</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Dodanie notatki do zadania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Jeśli zostanie poprawnie dodana notatka do zadania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Kwalifikacja zadań do kategorii, Nadawanie określonego priorytetu poszczególnym zadaniom,</w:t>
            </w:r>
          </w:p>
          <w:p w:rsidR="00116353" w:rsidRDefault="00116353">
            <w:pPr>
              <w:spacing w:after="0"/>
              <w:jc w:val="center"/>
            </w:pPr>
            <w:r>
              <w:rPr>
                <w:rFonts w:ascii="Arial" w:hAnsi="Arial" w:cs="Arial"/>
                <w:bCs/>
                <w:sz w:val="24"/>
                <w:szCs w:val="24"/>
              </w:rPr>
              <w:t>Dodanie przypomnienia do ważnych/cyklicznych zadań</w:t>
            </w:r>
          </w:p>
        </w:tc>
      </w:tr>
    </w:tbl>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tbl>
      <w:tblPr>
        <w:tblW w:w="0" w:type="auto"/>
        <w:tblLayout w:type="fixed"/>
        <w:tblLook w:val="0000"/>
      </w:tblPr>
      <w:tblGrid>
        <w:gridCol w:w="4605"/>
        <w:gridCol w:w="4605"/>
      </w:tblGrid>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Dodanie przypomnienia do ważnych/cyklicznych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9</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Mrzygłód</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Niski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Użytkownik, System</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Funkcja polega na ustawieniu systemowego powiadomienia przypominającego o wykonaniu zadania ważnego, bądź powtarzającego się co jakiś okres czasu</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Poprawnie stworzone zadanie</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Główny scenariusz - zadanie</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Dodanie przypomnienia do zadania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Jeśli poprawnie zostało ustawione przypomnienie o ważnym/cyklicznym zadaniu</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Kwalifikacja zadań do kategorii, Nadawanie określonego priorytetu poszczególnym zadaniom,</w:t>
            </w:r>
          </w:p>
          <w:p w:rsidR="00116353" w:rsidRDefault="00116353">
            <w:pPr>
              <w:spacing w:after="0"/>
              <w:jc w:val="center"/>
            </w:pPr>
            <w:r>
              <w:rPr>
                <w:rFonts w:ascii="Arial" w:hAnsi="Arial" w:cs="Arial"/>
                <w:bCs/>
                <w:sz w:val="24"/>
                <w:szCs w:val="24"/>
              </w:rPr>
              <w:t>Dodawanie notatek do zadań</w:t>
            </w:r>
          </w:p>
        </w:tc>
      </w:tr>
    </w:tbl>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13" w:name="_Toc40713854"/>
      <w:r w:rsidRPr="00607D91">
        <w:rPr>
          <w:rFonts w:ascii="Arial" w:hAnsi="Arial" w:cs="Arial"/>
          <w:b/>
          <w:bCs/>
          <w:color w:val="000000" w:themeColor="text1"/>
        </w:rPr>
        <w:t>13. Słownik</w:t>
      </w:r>
      <w:bookmarkEnd w:id="13"/>
    </w:p>
    <w:p w:rsidR="00116353" w:rsidRDefault="00116353">
      <w:pPr>
        <w:spacing w:after="0"/>
        <w:jc w:val="both"/>
        <w:rPr>
          <w:rFonts w:ascii="Arial" w:hAnsi="Arial" w:cs="Arial"/>
          <w:b/>
          <w:sz w:val="32"/>
          <w:szCs w:val="32"/>
        </w:rPr>
      </w:pPr>
    </w:p>
    <w:p w:rsidR="00116353" w:rsidRDefault="00116353">
      <w:pPr>
        <w:spacing w:after="0"/>
        <w:jc w:val="both"/>
      </w:pPr>
      <w:r>
        <w:rPr>
          <w:rFonts w:ascii="Arial" w:hAnsi="Arial" w:cs="Arial"/>
          <w:bCs/>
        </w:rPr>
        <w:t>Ogranizer – narzędzie do usprawnienia zarządzania planem dnia</w:t>
      </w:r>
    </w:p>
    <w:p w:rsidR="00116353" w:rsidRDefault="00116353">
      <w:pPr>
        <w:spacing w:after="0"/>
        <w:jc w:val="both"/>
      </w:pPr>
      <w:r>
        <w:rPr>
          <w:rFonts w:ascii="Arial" w:hAnsi="Arial" w:cs="Arial"/>
          <w:bCs/>
        </w:rPr>
        <w:t>Kalendarz – rozpis dni danego miesiąca</w:t>
      </w:r>
    </w:p>
    <w:p w:rsidR="00116353" w:rsidRDefault="00116353">
      <w:pPr>
        <w:spacing w:after="0"/>
        <w:jc w:val="both"/>
      </w:pPr>
      <w:r>
        <w:rPr>
          <w:rFonts w:ascii="Arial" w:hAnsi="Arial" w:cs="Arial"/>
          <w:bCs/>
        </w:rPr>
        <w:t>Plan konkretnego dnia – podział godzinowy danego dnia</w:t>
      </w:r>
    </w:p>
    <w:p w:rsidR="00116353" w:rsidRDefault="00116353">
      <w:pPr>
        <w:spacing w:after="0"/>
        <w:jc w:val="both"/>
      </w:pPr>
      <w:r>
        <w:rPr>
          <w:rFonts w:ascii="Arial" w:hAnsi="Arial" w:cs="Arial"/>
          <w:bCs/>
        </w:rPr>
        <w:t>Przypomnienia – notyfikacje przypominające o wykonaniu zadania</w:t>
      </w:r>
    </w:p>
    <w:p w:rsidR="00116353" w:rsidRDefault="00116353">
      <w:pPr>
        <w:spacing w:after="0"/>
        <w:jc w:val="both"/>
      </w:pPr>
      <w:r>
        <w:rPr>
          <w:rFonts w:ascii="Arial" w:hAnsi="Arial" w:cs="Arial"/>
          <w:bCs/>
        </w:rPr>
        <w:t>Lista zadań – zbiór czynności do wykonania danego dnia</w:t>
      </w:r>
    </w:p>
    <w:p w:rsidR="00116353" w:rsidRDefault="00116353">
      <w:pPr>
        <w:spacing w:after="0"/>
        <w:jc w:val="both"/>
      </w:pPr>
      <w:r>
        <w:rPr>
          <w:rFonts w:ascii="Arial" w:hAnsi="Arial" w:cs="Arial"/>
          <w:bCs/>
        </w:rPr>
        <w:t>Czas pracy/czas wolny – godziny pracy, godziny czasu wolnego</w:t>
      </w:r>
    </w:p>
    <w:p w:rsidR="00116353" w:rsidRDefault="00116353">
      <w:pPr>
        <w:spacing w:after="0"/>
        <w:jc w:val="both"/>
      </w:pPr>
      <w:r>
        <w:rPr>
          <w:rFonts w:ascii="Arial" w:hAnsi="Arial" w:cs="Arial"/>
          <w:bCs/>
        </w:rPr>
        <w:t>Hierarcha zadań – podział zadań według określonego priorytetu</w:t>
      </w:r>
    </w:p>
    <w:p w:rsidR="00116353" w:rsidRDefault="00116353">
      <w:pPr>
        <w:spacing w:after="0"/>
        <w:jc w:val="both"/>
      </w:pPr>
      <w:r>
        <w:rPr>
          <w:rFonts w:ascii="Arial" w:hAnsi="Arial" w:cs="Arial"/>
          <w:bCs/>
        </w:rPr>
        <w:t>Kategorie zadan – podział zadań według danego środowiska np. dom, praca, szkoła, sport</w:t>
      </w:r>
    </w:p>
    <w:p w:rsidR="00AC2890" w:rsidRDefault="00116353">
      <w:pPr>
        <w:spacing w:after="0"/>
        <w:jc w:val="both"/>
      </w:pPr>
      <w:r>
        <w:rPr>
          <w:rFonts w:ascii="Arial" w:hAnsi="Arial" w:cs="Arial"/>
          <w:bCs/>
        </w:rPr>
        <w:t>Notatki – informacje dodatkowe o każdym zadaniu</w:t>
      </w:r>
    </w:p>
    <w:p w:rsidR="00AC2890" w:rsidRPr="00AC2890" w:rsidRDefault="00AC2890">
      <w:pPr>
        <w:spacing w:after="0"/>
        <w:jc w:val="both"/>
      </w:pPr>
    </w:p>
    <w:p w:rsidR="00116353" w:rsidRDefault="00116353">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14" w:name="_Toc40713855"/>
      <w:r w:rsidRPr="00607D91">
        <w:rPr>
          <w:rFonts w:ascii="Arial" w:hAnsi="Arial" w:cs="Arial"/>
          <w:b/>
          <w:bCs/>
          <w:color w:val="000000" w:themeColor="text1"/>
        </w:rPr>
        <w:lastRenderedPageBreak/>
        <w:t>14. Polityka</w:t>
      </w:r>
      <w:bookmarkEnd w:id="14"/>
    </w:p>
    <w:p w:rsidR="00116353" w:rsidRDefault="00116353">
      <w:pPr>
        <w:spacing w:after="0"/>
        <w:jc w:val="both"/>
        <w:rPr>
          <w:rFonts w:ascii="Arial" w:hAnsi="Arial" w:cs="Arial"/>
          <w:b/>
          <w:sz w:val="32"/>
          <w:szCs w:val="32"/>
        </w:rPr>
      </w:pPr>
    </w:p>
    <w:tbl>
      <w:tblPr>
        <w:tblW w:w="0" w:type="auto"/>
        <w:tblLayout w:type="fixed"/>
        <w:tblLook w:val="0000"/>
      </w:tblPr>
      <w:tblGrid>
        <w:gridCol w:w="2373"/>
        <w:gridCol w:w="6838"/>
      </w:tblGrid>
      <w:tr w:rsidR="00116353">
        <w:tc>
          <w:tcPr>
            <w:tcW w:w="2373"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rPr>
              <w:t>Na rzecz</w:t>
            </w:r>
          </w:p>
        </w:tc>
        <w:tc>
          <w:tcPr>
            <w:tcW w:w="683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rPr>
              <w:t>Opis</w:t>
            </w:r>
          </w:p>
        </w:tc>
      </w:tr>
      <w:tr w:rsidR="00116353">
        <w:tc>
          <w:tcPr>
            <w:tcW w:w="2373"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jc w:val="center"/>
            </w:pPr>
            <w:r>
              <w:rPr>
                <w:rFonts w:ascii="Arial" w:hAnsi="Arial" w:cs="Arial"/>
                <w:bCs/>
              </w:rPr>
              <w:t>bezpieczeństwa</w:t>
            </w:r>
          </w:p>
        </w:tc>
        <w:tc>
          <w:tcPr>
            <w:tcW w:w="683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rPr>
              <w:t>Aplikacja chroniona będzie poprzez hasło, które użytkownik będzie wprowadzał przy pierwszym uruchomieniu aplikacji. Hasło to, będzie można w każdym momencie zmienić, poprzez odpowiednią autoryzację (mail, numer telefonu).</w:t>
            </w:r>
          </w:p>
        </w:tc>
      </w:tr>
      <w:tr w:rsidR="00116353">
        <w:tc>
          <w:tcPr>
            <w:tcW w:w="2373"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jc w:val="center"/>
            </w:pPr>
            <w:r>
              <w:rPr>
                <w:rFonts w:ascii="Arial" w:hAnsi="Arial" w:cs="Arial"/>
                <w:bCs/>
              </w:rPr>
              <w:t>jakości</w:t>
            </w:r>
          </w:p>
        </w:tc>
        <w:tc>
          <w:tcPr>
            <w:tcW w:w="683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rPr>
              <w:t>Aplikacja umożliwiać będzie wykonanie każdej czynności i każdego zagadnienia zadeklarowanego podczas opracowywania projektu oprogramowania. Aplikacja będzie na bieżąco aktualizowana w zależności od potrzeb. Każdy element aplikacji będzie opracowany z myślą o prostocie w używaniu oraz maksymalizacji możliwości dla użytkownika.</w:t>
            </w:r>
          </w:p>
        </w:tc>
      </w:tr>
      <w:tr w:rsidR="00116353">
        <w:tc>
          <w:tcPr>
            <w:tcW w:w="2373"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jc w:val="center"/>
            </w:pPr>
            <w:r>
              <w:rPr>
                <w:rFonts w:ascii="Arial" w:hAnsi="Arial" w:cs="Arial"/>
                <w:bCs/>
              </w:rPr>
              <w:t>niezawodności</w:t>
            </w:r>
          </w:p>
        </w:tc>
        <w:tc>
          <w:tcPr>
            <w:tcW w:w="683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rPr>
              <w:t>Aplikacja stworzona zostanie w środowisku umożliwiającym dostosowanie aplikacji dla szerszego grona odbiorców. Aplikacja testowana będzie dla różnych rodzajów urządzeń (oprogramowanie, wielkość ekranu, ograniczenia sprzętowe). Wszystkie funkcje aplikacji zostaną dopracowane i wszelkie możliwe do wykrycia błędy zostaną poprawione jeszcze przed stworzeniem finalnego produktu. Wszelkie błędy wykryte podczas użytkowania po wypuszczeniu finalnego produktu, będą naprawiane w aktualizacjach aplikacji.</w:t>
            </w:r>
          </w:p>
        </w:tc>
      </w:tr>
    </w:tbl>
    <w:p w:rsidR="00116353" w:rsidRDefault="00116353">
      <w:pPr>
        <w:spacing w:after="0"/>
        <w:jc w:val="both"/>
        <w:rPr>
          <w:rFonts w:ascii="Arial" w:hAnsi="Arial" w:cs="Arial"/>
          <w:bCs/>
        </w:rPr>
      </w:pPr>
    </w:p>
    <w:p w:rsidR="00116353" w:rsidRPr="00607D91" w:rsidRDefault="00116353" w:rsidP="00607D91">
      <w:pPr>
        <w:pStyle w:val="Nagwek1"/>
        <w:rPr>
          <w:rFonts w:ascii="Arial" w:hAnsi="Arial" w:cs="Arial"/>
          <w:b/>
          <w:bCs/>
          <w:color w:val="000000" w:themeColor="text1"/>
        </w:rPr>
      </w:pPr>
      <w:bookmarkStart w:id="15" w:name="_Toc40713856"/>
      <w:r w:rsidRPr="00607D91">
        <w:rPr>
          <w:rFonts w:ascii="Arial" w:hAnsi="Arial" w:cs="Arial"/>
          <w:b/>
          <w:bCs/>
          <w:color w:val="000000" w:themeColor="text1"/>
        </w:rPr>
        <w:t>15. Prototyp interfejsu użytkownika</w:t>
      </w:r>
      <w:bookmarkEnd w:id="15"/>
    </w:p>
    <w:p w:rsidR="00116353" w:rsidRPr="00607D91" w:rsidRDefault="00116353" w:rsidP="00607D91">
      <w:pPr>
        <w:pStyle w:val="Nagwek1"/>
        <w:rPr>
          <w:rFonts w:ascii="Arial" w:hAnsi="Arial" w:cs="Arial"/>
          <w:b/>
          <w:bCs/>
          <w:color w:val="000000" w:themeColor="text1"/>
        </w:rPr>
      </w:pPr>
    </w:p>
    <w:p w:rsidR="00116353" w:rsidRDefault="00116353">
      <w:pPr>
        <w:spacing w:after="0"/>
        <w:jc w:val="both"/>
      </w:pPr>
      <w:r>
        <w:rPr>
          <w:rFonts w:ascii="Arial" w:hAnsi="Arial" w:cs="Arial"/>
          <w:bCs/>
        </w:rPr>
        <w:t>Podczas projektowania interfejsu użytkownika powstały trzy propozycje interfejsu graficznego użytkownika, dla potrzeb dalszej analizy numerowane kolejno 1, 2 i 3.</w:t>
      </w:r>
    </w:p>
    <w:p w:rsidR="00116353" w:rsidRDefault="00116353">
      <w:pPr>
        <w:spacing w:after="0"/>
        <w:jc w:val="both"/>
        <w:rPr>
          <w:rFonts w:ascii="Arial" w:hAnsi="Arial" w:cs="Arial"/>
          <w:bCs/>
        </w:rPr>
      </w:pPr>
    </w:p>
    <w:p w:rsidR="00116353" w:rsidRDefault="00116353">
      <w:pPr>
        <w:spacing w:after="0"/>
        <w:jc w:val="both"/>
      </w:pPr>
      <w:r>
        <w:rPr>
          <w:rFonts w:ascii="Arial" w:hAnsi="Arial" w:cs="Arial"/>
          <w:b/>
        </w:rPr>
        <w:t>Prototyp 1</w:t>
      </w:r>
    </w:p>
    <w:p w:rsidR="00116353" w:rsidRDefault="006A4DCB">
      <w:pPr>
        <w:spacing w:after="0"/>
        <w:jc w:val="both"/>
        <w:rPr>
          <w:rFonts w:ascii="Arial" w:hAnsi="Arial" w:cs="Arial"/>
          <w:bCs/>
        </w:rPr>
      </w:pPr>
      <w:r>
        <w:rPr>
          <w:noProof/>
          <w:lang w:val="en-GB" w:eastAsia="en-GB"/>
        </w:rPr>
        <w:drawing>
          <wp:anchor distT="0" distB="0" distL="0" distR="0" simplePos="0" relativeHeight="251653120" behindDoc="0" locked="0" layoutInCell="1" allowOverlap="1">
            <wp:simplePos x="0" y="0"/>
            <wp:positionH relativeFrom="column">
              <wp:posOffset>1569085</wp:posOffset>
            </wp:positionH>
            <wp:positionV relativeFrom="paragraph">
              <wp:posOffset>6985</wp:posOffset>
            </wp:positionV>
            <wp:extent cx="2614295" cy="40989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14295" cy="4098925"/>
                    </a:xfrm>
                    <a:prstGeom prst="rect">
                      <a:avLst/>
                    </a:prstGeom>
                    <a:solidFill>
                      <a:srgbClr val="FFFFFF"/>
                    </a:solidFill>
                    <a:ln>
                      <a:noFill/>
                    </a:ln>
                  </pic:spPr>
                </pic:pic>
              </a:graphicData>
            </a:graphic>
          </wp:anchor>
        </w:drawing>
      </w: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pPr>
      <w:r>
        <w:rPr>
          <w:rFonts w:ascii="Arial" w:hAnsi="Arial" w:cs="Arial"/>
          <w:b/>
        </w:rPr>
        <w:t>Prototyp 2</w:t>
      </w:r>
    </w:p>
    <w:p w:rsidR="00116353" w:rsidRDefault="006A4DCB">
      <w:pPr>
        <w:spacing w:after="0"/>
        <w:jc w:val="both"/>
        <w:rPr>
          <w:rFonts w:ascii="Arial" w:hAnsi="Arial" w:cs="Arial"/>
          <w:b/>
          <w:sz w:val="32"/>
          <w:szCs w:val="32"/>
        </w:rPr>
      </w:pPr>
      <w:r>
        <w:rPr>
          <w:noProof/>
          <w:lang w:val="en-GB" w:eastAsia="en-GB"/>
        </w:rPr>
        <w:drawing>
          <wp:anchor distT="0" distB="0" distL="0" distR="0" simplePos="0" relativeHeight="251654144" behindDoc="0" locked="0" layoutInCell="1" allowOverlap="1">
            <wp:simplePos x="0" y="0"/>
            <wp:positionH relativeFrom="column">
              <wp:posOffset>1778000</wp:posOffset>
            </wp:positionH>
            <wp:positionV relativeFrom="paragraph">
              <wp:posOffset>123825</wp:posOffset>
            </wp:positionV>
            <wp:extent cx="2206625" cy="394398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06625" cy="3943985"/>
                    </a:xfrm>
                    <a:prstGeom prst="rect">
                      <a:avLst/>
                    </a:prstGeom>
                    <a:solidFill>
                      <a:srgbClr val="FFFFFF"/>
                    </a:solidFill>
                    <a:ln>
                      <a:noFill/>
                    </a:ln>
                  </pic:spPr>
                </pic:pic>
              </a:graphicData>
            </a:graphic>
          </wp:anchor>
        </w:drawing>
      </w: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pPr>
      <w:r>
        <w:rPr>
          <w:rFonts w:ascii="Arial" w:hAnsi="Arial" w:cs="Arial"/>
          <w:b/>
        </w:rPr>
        <w:t>Prototyp 3</w:t>
      </w:r>
    </w:p>
    <w:p w:rsidR="00116353" w:rsidRDefault="00116353">
      <w:pPr>
        <w:spacing w:after="0"/>
        <w:jc w:val="both"/>
        <w:rPr>
          <w:rFonts w:ascii="Arial" w:hAnsi="Arial" w:cs="Arial"/>
          <w:b/>
          <w:sz w:val="32"/>
          <w:szCs w:val="32"/>
        </w:rPr>
      </w:pPr>
    </w:p>
    <w:p w:rsidR="00116353" w:rsidRDefault="006A4DCB">
      <w:pPr>
        <w:spacing w:after="0"/>
        <w:jc w:val="both"/>
        <w:rPr>
          <w:rFonts w:ascii="Arial" w:hAnsi="Arial" w:cs="Arial"/>
          <w:b/>
          <w:sz w:val="32"/>
          <w:szCs w:val="32"/>
        </w:rPr>
      </w:pPr>
      <w:r>
        <w:rPr>
          <w:noProof/>
          <w:lang w:val="en-GB" w:eastAsia="en-GB"/>
        </w:rPr>
        <w:drawing>
          <wp:anchor distT="0" distB="0" distL="0" distR="0" simplePos="0" relativeHeight="251655168" behindDoc="0" locked="0" layoutInCell="1" allowOverlap="1">
            <wp:simplePos x="0" y="0"/>
            <wp:positionH relativeFrom="column">
              <wp:posOffset>1763395</wp:posOffset>
            </wp:positionH>
            <wp:positionV relativeFrom="paragraph">
              <wp:posOffset>22860</wp:posOffset>
            </wp:positionV>
            <wp:extent cx="2253615" cy="402780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53615" cy="4027805"/>
                    </a:xfrm>
                    <a:prstGeom prst="rect">
                      <a:avLst/>
                    </a:prstGeom>
                    <a:solidFill>
                      <a:srgbClr val="FFFFFF"/>
                    </a:solidFill>
                    <a:ln>
                      <a:noFill/>
                    </a:ln>
                  </pic:spPr>
                </pic:pic>
              </a:graphicData>
            </a:graphic>
          </wp:anchor>
        </w:drawing>
      </w: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607D91" w:rsidRDefault="00607D91">
      <w:pPr>
        <w:spacing w:after="0"/>
        <w:jc w:val="both"/>
        <w:rPr>
          <w:rFonts w:ascii="Arial" w:hAnsi="Arial" w:cs="Arial"/>
          <w:bCs/>
        </w:rPr>
      </w:pPr>
    </w:p>
    <w:p w:rsidR="00116353" w:rsidRDefault="00116353">
      <w:pPr>
        <w:spacing w:after="0"/>
        <w:jc w:val="both"/>
      </w:pPr>
      <w:r>
        <w:rPr>
          <w:rFonts w:ascii="Arial" w:hAnsi="Arial" w:cs="Arial"/>
          <w:bCs/>
        </w:rPr>
        <w:t>Dodatkowo zaprojektowany został jeden wariant listy rzeczy do zrobienia, oraz formularza dodania listy rzeczy do zrobienia do konkretnego, wybranego dnia.</w:t>
      </w:r>
    </w:p>
    <w:p w:rsidR="00116353" w:rsidRDefault="00116353">
      <w:pPr>
        <w:spacing w:after="0"/>
        <w:jc w:val="both"/>
        <w:rPr>
          <w:rFonts w:ascii="Arial" w:hAnsi="Arial" w:cs="Arial"/>
          <w:b/>
          <w:sz w:val="32"/>
          <w:szCs w:val="32"/>
        </w:rPr>
      </w:pPr>
    </w:p>
    <w:p w:rsidR="00116353" w:rsidRDefault="006A4DCB">
      <w:pPr>
        <w:spacing w:after="0"/>
        <w:jc w:val="both"/>
        <w:rPr>
          <w:rFonts w:ascii="Arial" w:hAnsi="Arial" w:cs="Arial"/>
          <w:b/>
          <w:sz w:val="32"/>
          <w:szCs w:val="32"/>
        </w:rPr>
      </w:pPr>
      <w:r>
        <w:rPr>
          <w:noProof/>
          <w:lang w:val="en-GB" w:eastAsia="en-GB"/>
        </w:rPr>
        <w:drawing>
          <wp:anchor distT="0" distB="0" distL="0" distR="0" simplePos="0" relativeHeight="251656192" behindDoc="0" locked="0" layoutInCell="1" allowOverlap="1">
            <wp:simplePos x="0" y="0"/>
            <wp:positionH relativeFrom="column">
              <wp:posOffset>3100705</wp:posOffset>
            </wp:positionH>
            <wp:positionV relativeFrom="paragraph">
              <wp:posOffset>124460</wp:posOffset>
            </wp:positionV>
            <wp:extent cx="2766060" cy="4922520"/>
            <wp:effectExtent l="0" t="0" r="0" b="0"/>
            <wp:wrapNone/>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66060" cy="4922520"/>
                    </a:xfrm>
                    <a:prstGeom prst="rect">
                      <a:avLst/>
                    </a:prstGeom>
                    <a:solidFill>
                      <a:srgbClr val="FFFFFF"/>
                    </a:solidFill>
                    <a:ln>
                      <a:noFill/>
                    </a:ln>
                  </pic:spPr>
                </pic:pic>
              </a:graphicData>
            </a:graphic>
          </wp:anchor>
        </w:drawing>
      </w: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6A4DCB">
      <w:pPr>
        <w:spacing w:after="0"/>
        <w:jc w:val="both"/>
        <w:rPr>
          <w:rFonts w:ascii="Arial" w:hAnsi="Arial" w:cs="Arial"/>
          <w:b/>
          <w:sz w:val="32"/>
          <w:szCs w:val="32"/>
        </w:rPr>
      </w:pPr>
      <w:r>
        <w:rPr>
          <w:noProof/>
          <w:lang w:val="en-GB" w:eastAsia="en-GB"/>
        </w:rPr>
        <w:drawing>
          <wp:anchor distT="0" distB="0" distL="0" distR="0" simplePos="0" relativeHeight="251657216" behindDoc="0" locked="0" layoutInCell="1" allowOverlap="1">
            <wp:simplePos x="0" y="0"/>
            <wp:positionH relativeFrom="column">
              <wp:posOffset>-90170</wp:posOffset>
            </wp:positionH>
            <wp:positionV relativeFrom="paragraph">
              <wp:posOffset>128270</wp:posOffset>
            </wp:positionV>
            <wp:extent cx="2476500" cy="201041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76500" cy="2010410"/>
                    </a:xfrm>
                    <a:prstGeom prst="rect">
                      <a:avLst/>
                    </a:prstGeom>
                    <a:solidFill>
                      <a:srgbClr val="FFFFFF"/>
                    </a:solidFill>
                    <a:ln>
                      <a:noFill/>
                    </a:ln>
                  </pic:spPr>
                </pic:pic>
              </a:graphicData>
            </a:graphic>
          </wp:anchor>
        </w:drawing>
      </w: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16" w:name="_Toc40713857"/>
      <w:r w:rsidRPr="00607D91">
        <w:rPr>
          <w:rFonts w:ascii="Arial" w:hAnsi="Arial" w:cs="Arial"/>
          <w:b/>
          <w:bCs/>
          <w:color w:val="000000" w:themeColor="text1"/>
        </w:rPr>
        <w:t>16. Analiza prototypów interfejsu użytkownika</w:t>
      </w:r>
      <w:bookmarkEnd w:id="16"/>
    </w:p>
    <w:p w:rsidR="00116353" w:rsidRDefault="00116353">
      <w:pPr>
        <w:spacing w:after="0"/>
        <w:jc w:val="both"/>
        <w:rPr>
          <w:rFonts w:ascii="Arial" w:hAnsi="Arial" w:cs="Arial"/>
          <w:bCs/>
        </w:rPr>
      </w:pPr>
    </w:p>
    <w:p w:rsidR="00116353" w:rsidRDefault="00116353">
      <w:pPr>
        <w:spacing w:after="0"/>
        <w:jc w:val="both"/>
      </w:pPr>
      <w:r>
        <w:rPr>
          <w:rFonts w:ascii="Arial" w:hAnsi="Arial" w:cs="Arial"/>
          <w:bCs/>
        </w:rPr>
        <w:t xml:space="preserve">Analiza poszczególnych prototypów interfejsu opracowana została poprzez ocenę cech zawartych w poniższej tabeli. Ocena danego prototypu to zakres od 1 do 5 (1 - najgorszy, </w:t>
      </w:r>
    </w:p>
    <w:p w:rsidR="00116353" w:rsidRDefault="00116353">
      <w:pPr>
        <w:spacing w:after="0"/>
        <w:jc w:val="both"/>
      </w:pPr>
      <w:r>
        <w:rPr>
          <w:rFonts w:ascii="Arial" w:hAnsi="Arial" w:cs="Arial"/>
          <w:bCs/>
        </w:rPr>
        <w:t>5 - najlepszy).</w:t>
      </w:r>
    </w:p>
    <w:p w:rsidR="00116353" w:rsidRDefault="00116353">
      <w:pPr>
        <w:spacing w:after="0"/>
        <w:jc w:val="both"/>
        <w:rPr>
          <w:rFonts w:ascii="Arial" w:hAnsi="Arial" w:cs="Arial"/>
          <w:b/>
          <w:sz w:val="32"/>
          <w:szCs w:val="32"/>
        </w:rPr>
      </w:pPr>
    </w:p>
    <w:tbl>
      <w:tblPr>
        <w:tblW w:w="0" w:type="auto"/>
        <w:tblLayout w:type="fixed"/>
        <w:tblLook w:val="0000"/>
      </w:tblPr>
      <w:tblGrid>
        <w:gridCol w:w="2092"/>
        <w:gridCol w:w="2408"/>
        <w:gridCol w:w="2409"/>
        <w:gridCol w:w="2302"/>
      </w:tblGrid>
      <w:tr w:rsidR="00116353">
        <w:tc>
          <w:tcPr>
            <w:tcW w:w="209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rPr>
              <w:t>Cecha/Prototyp</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Prototyp 1</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Prototyp 2</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Prototyp 3</w:t>
            </w:r>
          </w:p>
        </w:tc>
      </w:tr>
      <w:tr w:rsidR="00116353">
        <w:tc>
          <w:tcPr>
            <w:tcW w:w="209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rPr>
              <w:t>Czytelność</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5</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1</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3</w:t>
            </w:r>
          </w:p>
        </w:tc>
      </w:tr>
      <w:tr w:rsidR="00116353">
        <w:tc>
          <w:tcPr>
            <w:tcW w:w="209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rPr>
              <w:t>Ergonomia</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3</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1</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5</w:t>
            </w:r>
          </w:p>
        </w:tc>
      </w:tr>
      <w:tr w:rsidR="00116353">
        <w:tc>
          <w:tcPr>
            <w:tcW w:w="209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rPr>
              <w:t>Łatwość nawigacji</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5</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1</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3</w:t>
            </w:r>
          </w:p>
        </w:tc>
      </w:tr>
      <w:tr w:rsidR="00116353">
        <w:tc>
          <w:tcPr>
            <w:tcW w:w="209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rPr>
              <w:t>Prostota obsługi</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5</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3</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3</w:t>
            </w:r>
          </w:p>
        </w:tc>
      </w:tr>
    </w:tbl>
    <w:p w:rsidR="00607D91" w:rsidRDefault="00607D91">
      <w:pPr>
        <w:spacing w:after="0"/>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17" w:name="_Toc40713858"/>
      <w:r w:rsidRPr="00607D91">
        <w:rPr>
          <w:rFonts w:ascii="Arial" w:hAnsi="Arial" w:cs="Arial"/>
          <w:b/>
          <w:bCs/>
          <w:color w:val="000000" w:themeColor="text1"/>
        </w:rPr>
        <w:lastRenderedPageBreak/>
        <w:t>17. Biblioteki zewnętrzne używane w aplikacji</w:t>
      </w:r>
      <w:bookmarkEnd w:id="17"/>
    </w:p>
    <w:p w:rsidR="00116353" w:rsidRDefault="00116353">
      <w:pPr>
        <w:spacing w:after="0"/>
        <w:rPr>
          <w:rFonts w:ascii="Arial" w:hAnsi="Arial" w:cs="Arial"/>
          <w:b/>
          <w:sz w:val="32"/>
          <w:szCs w:val="32"/>
        </w:rPr>
      </w:pPr>
    </w:p>
    <w:p w:rsidR="00116353" w:rsidRDefault="00116353">
      <w:pPr>
        <w:spacing w:after="0"/>
      </w:pPr>
      <w:r>
        <w:rPr>
          <w:rFonts w:ascii="Arial" w:hAnsi="Arial" w:cs="Arial"/>
        </w:rPr>
        <w:t>Junit – będzie wykorzystane do napisania unit testów dla funkcji w aplikacji.</w:t>
      </w:r>
    </w:p>
    <w:p w:rsidR="00AC2890" w:rsidRDefault="00116353">
      <w:pPr>
        <w:spacing w:after="0"/>
        <w:rPr>
          <w:rFonts w:ascii="Arial" w:hAnsi="Arial" w:cs="Arial"/>
        </w:rPr>
      </w:pPr>
      <w:r>
        <w:rPr>
          <w:rFonts w:ascii="Arial" w:hAnsi="Arial" w:cs="Arial"/>
        </w:rPr>
        <w:t>Appium – posłuży do zautomatyzowania testów aplikacji mobilnej.</w:t>
      </w:r>
    </w:p>
    <w:p w:rsidR="00116353" w:rsidRDefault="00AC2890">
      <w:pPr>
        <w:spacing w:after="0"/>
      </w:pPr>
      <w:r>
        <w:rPr>
          <w:rFonts w:ascii="Arial" w:hAnsi="Arial" w:cs="Arial"/>
        </w:rPr>
        <w:t>SQLite - lokalna baza danych urządzenia</w:t>
      </w:r>
      <w:r w:rsidR="00116353">
        <w:rPr>
          <w:rFonts w:ascii="Arial" w:hAnsi="Arial" w:cs="Arial"/>
        </w:rPr>
        <w:tab/>
      </w:r>
    </w:p>
    <w:p w:rsidR="00A807A0" w:rsidRDefault="00A807A0">
      <w:pPr>
        <w:spacing w:after="0"/>
        <w:rPr>
          <w:rFonts w:ascii="Arial" w:hAnsi="Arial" w:cs="Arial"/>
          <w:b/>
          <w:sz w:val="32"/>
          <w:szCs w:val="32"/>
        </w:rPr>
      </w:pPr>
    </w:p>
    <w:p w:rsidR="00A807A0" w:rsidRDefault="00A807A0">
      <w:pPr>
        <w:spacing w:after="0"/>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18" w:name="_Toc40713859"/>
      <w:r w:rsidRPr="00607D91">
        <w:rPr>
          <w:rFonts w:ascii="Arial" w:hAnsi="Arial" w:cs="Arial"/>
          <w:b/>
          <w:bCs/>
          <w:color w:val="000000" w:themeColor="text1"/>
        </w:rPr>
        <w:t>18. Testy</w:t>
      </w:r>
      <w:bookmarkEnd w:id="18"/>
    </w:p>
    <w:p w:rsidR="00116353" w:rsidRDefault="00116353">
      <w:pPr>
        <w:spacing w:after="0"/>
        <w:rPr>
          <w:rFonts w:ascii="Arial" w:hAnsi="Arial" w:cs="Arial"/>
          <w:b/>
          <w:sz w:val="32"/>
          <w:szCs w:val="32"/>
        </w:rPr>
      </w:pPr>
    </w:p>
    <w:p w:rsidR="00116353" w:rsidRDefault="006A6F9D">
      <w:pPr>
        <w:spacing w:after="0"/>
      </w:pPr>
      <w:r>
        <w:rPr>
          <w:rFonts w:ascii="Arial" w:hAnsi="Arial" w:cs="Arial"/>
        </w:rPr>
        <w:t>Projekt zakłada, że każda funkcja będzie posiadała własne unit testy oraz testy ręczne.</w:t>
      </w:r>
    </w:p>
    <w:p w:rsidR="00116353" w:rsidRDefault="00116353">
      <w:pPr>
        <w:spacing w:after="0"/>
      </w:pPr>
      <w:r>
        <w:rPr>
          <w:rFonts w:ascii="Arial" w:hAnsi="Arial" w:cs="Arial"/>
        </w:rPr>
        <w:t xml:space="preserve">Oprócz nich po zaimplementowaniu większej części funkcjonalności aplikacji </w:t>
      </w:r>
      <w:r w:rsidR="009D1215">
        <w:rPr>
          <w:rFonts w:ascii="Arial" w:hAnsi="Arial" w:cs="Arial"/>
        </w:rPr>
        <w:t>w przyszłości przewidywane są</w:t>
      </w:r>
      <w:r>
        <w:rPr>
          <w:rFonts w:ascii="Arial" w:hAnsi="Arial" w:cs="Arial"/>
        </w:rPr>
        <w:t xml:space="preserve"> poniższe testy:</w:t>
      </w:r>
    </w:p>
    <w:p w:rsidR="00116353" w:rsidRDefault="00116353">
      <w:pPr>
        <w:spacing w:after="0"/>
      </w:pPr>
      <w:r>
        <w:rPr>
          <w:rFonts w:ascii="Arial" w:hAnsi="Arial" w:cs="Arial"/>
        </w:rPr>
        <w:t>- End-to-end testy, które sprawdzają jak użytkownik korzystałby z aplikacji,</w:t>
      </w:r>
    </w:p>
    <w:p w:rsidR="00116353" w:rsidRDefault="00116353">
      <w:pPr>
        <w:spacing w:after="0"/>
      </w:pPr>
      <w:r>
        <w:rPr>
          <w:rFonts w:ascii="Arial" w:hAnsi="Arial" w:cs="Arial"/>
        </w:rPr>
        <w:t>- Testy wydajności, które sprawdzają jak wydajna jest aplikacja,</w:t>
      </w:r>
    </w:p>
    <w:p w:rsidR="00116353" w:rsidRDefault="00116353">
      <w:pPr>
        <w:spacing w:after="0"/>
      </w:pPr>
      <w:r>
        <w:rPr>
          <w:rFonts w:ascii="Arial" w:hAnsi="Arial" w:cs="Arial"/>
        </w:rPr>
        <w:t>- Smoke testy, sprawdzają podstawowe funkcjonalności aplikacji.</w:t>
      </w:r>
    </w:p>
    <w:p w:rsidR="00116353" w:rsidRDefault="00116353">
      <w:pPr>
        <w:spacing w:after="0"/>
      </w:pPr>
      <w:r>
        <w:rPr>
          <w:rFonts w:ascii="Arial" w:hAnsi="Arial" w:cs="Arial"/>
        </w:rPr>
        <w:t>Najważniejszymi częściami aplikacji, którę będą przetesowane będzie jej funkcjonalność. Zakładane jest 80% pokrycie testami funkcjonalności.</w:t>
      </w:r>
    </w:p>
    <w:p w:rsidR="00116353" w:rsidRDefault="00116353">
      <w:pPr>
        <w:spacing w:after="0"/>
        <w:rPr>
          <w:rFonts w:ascii="Arial" w:hAnsi="Arial" w:cs="Arial"/>
        </w:rPr>
      </w:pPr>
    </w:p>
    <w:p w:rsidR="00116353" w:rsidRDefault="00116353">
      <w:pPr>
        <w:spacing w:after="0"/>
      </w:pPr>
      <w:r>
        <w:rPr>
          <w:rFonts w:ascii="Arial" w:hAnsi="Arial" w:cs="Arial"/>
        </w:rPr>
        <w:t>Harmonogram tworzenia testów funkcjonalnych.</w:t>
      </w:r>
    </w:p>
    <w:tbl>
      <w:tblPr>
        <w:tblW w:w="0" w:type="auto"/>
        <w:tblInd w:w="-713" w:type="dxa"/>
        <w:tblLayout w:type="fixed"/>
        <w:tblLook w:val="0000"/>
      </w:tblPr>
      <w:tblGrid>
        <w:gridCol w:w="829"/>
        <w:gridCol w:w="3935"/>
        <w:gridCol w:w="5608"/>
      </w:tblGrid>
      <w:tr w:rsidR="00116353">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Nr funkcji</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Nazwa funkcji</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Średni czas tworzenia[h]</w:t>
            </w:r>
          </w:p>
        </w:tc>
      </w:tr>
      <w:tr w:rsidR="00116353">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Obsługa kalendarza</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8</w:t>
            </w:r>
          </w:p>
        </w:tc>
      </w:tr>
      <w:tr w:rsidR="00116353">
        <w:trPr>
          <w:trHeight w:val="472"/>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Generowanie planu dnia wybranego</w:t>
            </w:r>
          </w:p>
          <w:p w:rsidR="00116353" w:rsidRDefault="00116353">
            <w:pPr>
              <w:spacing w:after="0" w:line="240" w:lineRule="auto"/>
              <w:jc w:val="center"/>
            </w:pPr>
            <w:r>
              <w:rPr>
                <w:rFonts w:ascii="Arial" w:hAnsi="Arial" w:cs="Arial"/>
                <w:bCs/>
              </w:rPr>
              <w:t>w kalendarzu</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10</w:t>
            </w:r>
          </w:p>
        </w:tc>
      </w:tr>
      <w:tr w:rsidR="00116353">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3</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Stworzenie listy zadań do wykonania</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tc>
      </w:tr>
      <w:tr w:rsidR="00116353">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Dodanie zadań do listy zadań</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r>
      <w:tr w:rsidR="00116353">
        <w:trPr>
          <w:trHeight w:val="693"/>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5</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Dodawanie kategorii dla każdego</w:t>
            </w:r>
          </w:p>
          <w:p w:rsidR="00116353" w:rsidRDefault="00116353">
            <w:pPr>
              <w:spacing w:after="0" w:line="240" w:lineRule="auto"/>
              <w:jc w:val="center"/>
            </w:pPr>
            <w:r>
              <w:rPr>
                <w:rFonts w:ascii="Arial" w:hAnsi="Arial" w:cs="Arial"/>
                <w:bCs/>
              </w:rPr>
              <w:t>z zadań</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r>
      <w:tr w:rsidR="00116353">
        <w:trPr>
          <w:trHeight w:val="472"/>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Kwalifikacja zadań do kategorii</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tc>
      </w:tr>
      <w:tr w:rsidR="00116353">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7</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Nadawanie określonego priorytetu poszczególnym zadaniom</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r>
      <w:tr w:rsidR="00116353">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8</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Dodawanie notatek do zadań</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r>
      <w:tr w:rsidR="00116353">
        <w:trPr>
          <w:trHeight w:val="706"/>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9</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Dodanie przypomnienia do ważnych/cyklicznych zadań</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tc>
      </w:tr>
      <w:tr w:rsidR="00116353">
        <w:trPr>
          <w:trHeight w:val="928"/>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10</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Wyświetlenie analizy danego dnia</w:t>
            </w:r>
          </w:p>
          <w:p w:rsidR="00116353" w:rsidRDefault="00116353">
            <w:pPr>
              <w:spacing w:after="0" w:line="240" w:lineRule="auto"/>
              <w:jc w:val="center"/>
            </w:pPr>
            <w:r>
              <w:rPr>
                <w:rFonts w:ascii="Arial" w:hAnsi="Arial" w:cs="Arial"/>
                <w:bCs/>
              </w:rPr>
              <w:t>(lista zadań, czas wolny, czas pracy)</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r>
    </w:tbl>
    <w:p w:rsidR="00116353" w:rsidRDefault="00116353">
      <w:pPr>
        <w:spacing w:after="0"/>
        <w:rPr>
          <w:rFonts w:ascii="Arial" w:hAnsi="Arial" w:cs="Arial"/>
          <w:b/>
        </w:rPr>
      </w:pPr>
    </w:p>
    <w:p w:rsidR="00C26BCF" w:rsidRDefault="00C26BCF">
      <w:pPr>
        <w:spacing w:after="0"/>
        <w:rPr>
          <w:rFonts w:ascii="Arial" w:hAnsi="Arial" w:cs="Arial"/>
        </w:rPr>
      </w:pPr>
    </w:p>
    <w:p w:rsidR="00C26BCF" w:rsidRDefault="00C26BCF">
      <w:pPr>
        <w:spacing w:after="0"/>
        <w:rPr>
          <w:rFonts w:ascii="Arial" w:hAnsi="Arial" w:cs="Arial"/>
        </w:rPr>
      </w:pPr>
    </w:p>
    <w:p w:rsidR="00C26BCF" w:rsidRDefault="00C26BCF">
      <w:pPr>
        <w:spacing w:after="0"/>
        <w:rPr>
          <w:rFonts w:ascii="Arial" w:hAnsi="Arial" w:cs="Arial"/>
        </w:rPr>
      </w:pPr>
    </w:p>
    <w:p w:rsidR="00C26BCF" w:rsidRPr="00C26BCF" w:rsidRDefault="00116353">
      <w:pPr>
        <w:spacing w:after="0"/>
        <w:rPr>
          <w:rFonts w:ascii="Arial" w:hAnsi="Arial" w:cs="Arial"/>
        </w:rPr>
      </w:pPr>
      <w:r>
        <w:rPr>
          <w:rFonts w:ascii="Arial" w:hAnsi="Arial" w:cs="Arial"/>
        </w:rPr>
        <w:lastRenderedPageBreak/>
        <w:t>W przypadku testów niefunkcjonalności będą użyte w tym przypadku unit testy i zakładane jest 40% pokrycie</w:t>
      </w:r>
    </w:p>
    <w:p w:rsidR="00116353" w:rsidRDefault="00116353">
      <w:pPr>
        <w:spacing w:after="0"/>
        <w:rPr>
          <w:rFonts w:ascii="Arial" w:hAnsi="Arial" w:cs="Arial"/>
        </w:rPr>
      </w:pPr>
    </w:p>
    <w:p w:rsidR="00116353" w:rsidRDefault="00116353">
      <w:pPr>
        <w:spacing w:after="0"/>
        <w:rPr>
          <w:rFonts w:ascii="Arial" w:hAnsi="Arial" w:cs="Arial"/>
        </w:rPr>
      </w:pPr>
    </w:p>
    <w:p w:rsidR="00116353" w:rsidRDefault="00116353">
      <w:pPr>
        <w:spacing w:after="0"/>
      </w:pPr>
      <w:r>
        <w:rPr>
          <w:rFonts w:ascii="Arial" w:hAnsi="Arial" w:cs="Arial"/>
        </w:rPr>
        <w:t>Harmonogram tworzenia testów niefunkcjonalności:</w:t>
      </w:r>
    </w:p>
    <w:tbl>
      <w:tblPr>
        <w:tblW w:w="0" w:type="auto"/>
        <w:tblInd w:w="-713" w:type="dxa"/>
        <w:tblLayout w:type="fixed"/>
        <w:tblLook w:val="0000"/>
      </w:tblPr>
      <w:tblGrid>
        <w:gridCol w:w="840"/>
        <w:gridCol w:w="3971"/>
        <w:gridCol w:w="5396"/>
      </w:tblGrid>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Nr cechy</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Cecha niefunkcjonalna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Średni czas tworzenia[h]</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kolorystyki aplikacji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czcionki w aplikacji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p w:rsidR="00116353" w:rsidRDefault="00116353">
            <w:pPr>
              <w:spacing w:after="0" w:line="240" w:lineRule="auto"/>
              <w:jc w:val="center"/>
              <w:rPr>
                <w:rFonts w:ascii="Arial" w:hAnsi="Arial" w:cs="Arial"/>
                <w:bCs/>
              </w:rPr>
            </w:pP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3</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kolorystyki kategorii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p w:rsidR="00116353" w:rsidRDefault="00116353">
            <w:pPr>
              <w:spacing w:after="0" w:line="240" w:lineRule="auto"/>
              <w:jc w:val="center"/>
              <w:rPr>
                <w:rFonts w:ascii="Arial" w:hAnsi="Arial" w:cs="Arial"/>
                <w:bCs/>
              </w:rPr>
            </w:pP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kolorystyki wydarzeń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5</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xml:space="preserve">Zmiana języka aplikacji </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p w:rsidR="00116353" w:rsidRDefault="00116353">
            <w:pPr>
              <w:spacing w:after="0" w:line="240" w:lineRule="auto"/>
              <w:jc w:val="center"/>
              <w:rPr>
                <w:rFonts w:ascii="Arial" w:hAnsi="Arial" w:cs="Arial"/>
                <w:bCs/>
              </w:rPr>
            </w:pP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Modyfikacja powiadomień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p w:rsidR="00116353" w:rsidRDefault="00116353">
            <w:pPr>
              <w:spacing w:after="0" w:line="240" w:lineRule="auto"/>
              <w:jc w:val="center"/>
              <w:rPr>
                <w:rFonts w:ascii="Arial" w:hAnsi="Arial" w:cs="Arial"/>
                <w:bCs/>
              </w:rPr>
            </w:pP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7</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Modyfikacja kalendarza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r>
      <w:tr w:rsidR="00116353">
        <w:trPr>
          <w:trHeight w:val="274"/>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8</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formatu dat</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9</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systemu godzinowego</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r>
      <w:tr w:rsidR="00116353">
        <w:trPr>
          <w:trHeight w:val="547"/>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10</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Wyświetlenie panelu informacji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r>
    </w:tbl>
    <w:p w:rsidR="00116353" w:rsidRDefault="00116353">
      <w:pPr>
        <w:spacing w:after="0"/>
        <w:rPr>
          <w:rFonts w:ascii="Arial" w:hAnsi="Arial" w:cs="Arial"/>
        </w:rPr>
      </w:pPr>
    </w:p>
    <w:p w:rsidR="00116353" w:rsidRDefault="00116353">
      <w:pPr>
        <w:spacing w:after="0"/>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19" w:name="_Toc40713860"/>
      <w:r w:rsidRPr="00607D91">
        <w:rPr>
          <w:rFonts w:ascii="Arial" w:hAnsi="Arial" w:cs="Arial"/>
          <w:b/>
          <w:bCs/>
          <w:color w:val="000000" w:themeColor="text1"/>
        </w:rPr>
        <w:t>19. Dziennik kontaktów z klientem oraz osoba odpowiedzialna</w:t>
      </w:r>
      <w:bookmarkEnd w:id="19"/>
    </w:p>
    <w:p w:rsidR="00116353" w:rsidRDefault="00116353">
      <w:pPr>
        <w:spacing w:after="0"/>
        <w:rPr>
          <w:rFonts w:ascii="Arial" w:hAnsi="Arial" w:cs="Arial"/>
          <w:b/>
          <w:sz w:val="32"/>
          <w:szCs w:val="32"/>
        </w:rPr>
      </w:pPr>
    </w:p>
    <w:p w:rsidR="00116353" w:rsidRDefault="00116353">
      <w:pPr>
        <w:spacing w:after="0"/>
      </w:pPr>
      <w:r>
        <w:rPr>
          <w:rFonts w:ascii="Arial" w:hAnsi="Arial" w:cs="Arial"/>
        </w:rPr>
        <w:t>Kontakt z klientem odbywa się drogą mailową. Osobą odpowiedzialną za kontakt z klientem jest Dariusz Waltoś.</w:t>
      </w:r>
    </w:p>
    <w:p w:rsidR="00116353" w:rsidRDefault="00116353">
      <w:pPr>
        <w:spacing w:after="0"/>
      </w:pPr>
      <w:r>
        <w:rPr>
          <w:rFonts w:ascii="Arial" w:hAnsi="Arial" w:cs="Arial"/>
        </w:rPr>
        <w:t>Raz na tydzień przesyłamy klientowi informację dotyczącą postępu projektu. Po maksymalnie dwóch dniach klient odpisuje wiadomość zawierającą jego uwagi lub ich brak.</w:t>
      </w:r>
    </w:p>
    <w:p w:rsidR="00116353" w:rsidRDefault="00116353">
      <w:pPr>
        <w:spacing w:after="0"/>
      </w:pPr>
      <w:r>
        <w:rPr>
          <w:rFonts w:ascii="Arial" w:hAnsi="Arial" w:cs="Arial"/>
        </w:rPr>
        <w:t xml:space="preserve">Jeżeli po 2 dniach nic nie odpisze, następnego dnia wykonywany jest telefon do niego i następuje rozmowa telefoniczna dotycząca postępu projektu. </w:t>
      </w:r>
    </w:p>
    <w:p w:rsidR="00116353" w:rsidRDefault="00116353">
      <w:pPr>
        <w:spacing w:after="0"/>
      </w:pPr>
      <w:r>
        <w:rPr>
          <w:rFonts w:ascii="Arial" w:hAnsi="Arial" w:cs="Arial"/>
        </w:rPr>
        <w:t xml:space="preserve">Jeżeli uwagi klienta są zrozumiałe i zespół nie ma z nimi problemu, są one uwzględniane w projekcie, w innym przypadku wykonywany jest do niego telefon w którym Dariusz Waltoś przedstawia wątpliwości zespołu i jest prowadzona dyskusja, które zmiany powinny zostać wprowadzone, a które nie. </w:t>
      </w:r>
    </w:p>
    <w:p w:rsidR="00116353" w:rsidRPr="00A807A0" w:rsidRDefault="00116353">
      <w:pPr>
        <w:spacing w:after="0"/>
      </w:pPr>
      <w:r>
        <w:rPr>
          <w:rFonts w:ascii="Arial" w:hAnsi="Arial" w:cs="Arial"/>
        </w:rPr>
        <w:t>Po ich rozważeniu przedstawiana jest ostateczna wersja rozwinięcia projektu zespołowi.</w:t>
      </w:r>
    </w:p>
    <w:p w:rsidR="00116353" w:rsidRPr="00607D91" w:rsidRDefault="00116353" w:rsidP="00607D91">
      <w:pPr>
        <w:pStyle w:val="Nagwek1"/>
        <w:rPr>
          <w:rFonts w:ascii="Arial" w:hAnsi="Arial" w:cs="Arial"/>
          <w:b/>
          <w:bCs/>
          <w:color w:val="000000" w:themeColor="text1"/>
        </w:rPr>
      </w:pPr>
      <w:bookmarkStart w:id="20" w:name="_Toc40713861"/>
      <w:r w:rsidRPr="00607D91">
        <w:rPr>
          <w:rFonts w:ascii="Arial" w:hAnsi="Arial" w:cs="Arial"/>
          <w:b/>
          <w:bCs/>
          <w:color w:val="000000" w:themeColor="text1"/>
        </w:rPr>
        <w:t>20. Raport dla klienta</w:t>
      </w:r>
      <w:bookmarkEnd w:id="20"/>
    </w:p>
    <w:p w:rsidR="00116353" w:rsidRDefault="00116353">
      <w:pPr>
        <w:spacing w:after="0"/>
        <w:rPr>
          <w:rFonts w:ascii="Arial" w:hAnsi="Arial" w:cs="Arial"/>
          <w:b/>
          <w:sz w:val="32"/>
          <w:szCs w:val="32"/>
        </w:rPr>
      </w:pPr>
    </w:p>
    <w:p w:rsidR="00116353" w:rsidRDefault="00116353">
      <w:pPr>
        <w:spacing w:after="0"/>
      </w:pPr>
      <w:r>
        <w:rPr>
          <w:rFonts w:ascii="Arial" w:hAnsi="Arial" w:cs="Arial"/>
        </w:rPr>
        <w:t>Raport będzie zawierać:</w:t>
      </w:r>
    </w:p>
    <w:p w:rsidR="00116353" w:rsidRDefault="00116353">
      <w:pPr>
        <w:spacing w:after="0"/>
      </w:pPr>
      <w:r>
        <w:rPr>
          <w:rFonts w:ascii="Arial" w:hAnsi="Arial" w:cs="Arial"/>
        </w:rPr>
        <w:t>- Ilość nowych użytkowników w czasie(wzrost lub spadek),</w:t>
      </w:r>
    </w:p>
    <w:p w:rsidR="00116353" w:rsidRDefault="00116353">
      <w:pPr>
        <w:spacing w:after="0"/>
      </w:pPr>
      <w:r>
        <w:rPr>
          <w:rFonts w:ascii="Arial" w:hAnsi="Arial" w:cs="Arial"/>
        </w:rPr>
        <w:t>- Średnia częstotliwość używania aplikacji przez użytkownika(wzrost lub spadek),</w:t>
      </w:r>
    </w:p>
    <w:p w:rsidR="00116353" w:rsidRDefault="00116353">
      <w:pPr>
        <w:spacing w:after="0"/>
      </w:pPr>
      <w:r>
        <w:rPr>
          <w:rFonts w:ascii="Arial" w:hAnsi="Arial" w:cs="Arial"/>
        </w:rPr>
        <w:t>- Ilość ocen na Google Play w czasie( średnia oraz ilość),</w:t>
      </w:r>
    </w:p>
    <w:p w:rsidR="00116353" w:rsidRDefault="00116353">
      <w:pPr>
        <w:spacing w:after="0"/>
      </w:pPr>
      <w:r>
        <w:rPr>
          <w:rFonts w:ascii="Arial" w:hAnsi="Arial" w:cs="Arial"/>
        </w:rPr>
        <w:t>- Demografia użytkowników aplikacji( wiek, płeć),</w:t>
      </w:r>
    </w:p>
    <w:p w:rsidR="00C26BCF" w:rsidRDefault="00116353" w:rsidP="00C26BCF">
      <w:pPr>
        <w:spacing w:after="0"/>
      </w:pPr>
      <w:r>
        <w:rPr>
          <w:rFonts w:ascii="Arial" w:hAnsi="Arial" w:cs="Arial"/>
        </w:rPr>
        <w:t>- Na żądanie klienta dodano  formularz logowania, oraz dodawanie użytkowników i zabezpieczenie przeciwko botom(01.04.2020r)</w:t>
      </w:r>
    </w:p>
    <w:p w:rsidR="00116353" w:rsidRPr="00607D91" w:rsidRDefault="00116353" w:rsidP="00607D91">
      <w:pPr>
        <w:pStyle w:val="Nagwek1"/>
        <w:rPr>
          <w:rFonts w:ascii="Arial" w:hAnsi="Arial" w:cs="Arial"/>
          <w:b/>
          <w:bCs/>
          <w:color w:val="000000" w:themeColor="text1"/>
        </w:rPr>
      </w:pPr>
      <w:bookmarkStart w:id="21" w:name="_Toc40713862"/>
      <w:r w:rsidRPr="00607D91">
        <w:rPr>
          <w:rFonts w:ascii="Arial" w:hAnsi="Arial" w:cs="Arial"/>
          <w:b/>
          <w:bCs/>
          <w:color w:val="000000" w:themeColor="text1"/>
        </w:rPr>
        <w:lastRenderedPageBreak/>
        <w:t>21. Diagram Gantta (harmonogram prac)</w:t>
      </w:r>
      <w:bookmarkEnd w:id="21"/>
    </w:p>
    <w:p w:rsidR="00116353" w:rsidRDefault="00116353">
      <w:pPr>
        <w:spacing w:after="0"/>
        <w:jc w:val="both"/>
        <w:rPr>
          <w:rFonts w:ascii="Arial" w:hAnsi="Arial" w:cs="Arial"/>
          <w:b/>
          <w:sz w:val="32"/>
          <w:szCs w:val="32"/>
        </w:rPr>
      </w:pPr>
    </w:p>
    <w:p w:rsidR="00116353" w:rsidRPr="00C26BCF" w:rsidRDefault="00C26BCF">
      <w:pPr>
        <w:spacing w:after="0"/>
        <w:jc w:val="both"/>
        <w:rPr>
          <w:rFonts w:ascii="Arial" w:hAnsi="Arial" w:cs="Arial"/>
          <w:bCs/>
          <w:sz w:val="24"/>
          <w:szCs w:val="24"/>
        </w:rPr>
      </w:pPr>
      <w:r>
        <w:rPr>
          <w:rFonts w:ascii="Arial" w:hAnsi="Arial" w:cs="Arial"/>
          <w:bCs/>
          <w:sz w:val="24"/>
          <w:szCs w:val="24"/>
        </w:rPr>
        <w:t>Harmonogram prac ujęty jest w pliku akursza Excel dołączonym do dokumentacji - „harmonogram-prac.xlsx”.</w:t>
      </w:r>
    </w:p>
    <w:p w:rsidR="00116353" w:rsidRDefault="00116353">
      <w:pPr>
        <w:spacing w:after="0"/>
        <w:jc w:val="both"/>
        <w:rPr>
          <w:rFonts w:ascii="Arial" w:hAnsi="Arial" w:cs="Arial"/>
          <w:b/>
          <w:sz w:val="32"/>
          <w:szCs w:val="32"/>
        </w:rPr>
      </w:pPr>
    </w:p>
    <w:p w:rsidR="006A4DCB" w:rsidRDefault="006A4DCB">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22" w:name="_Toc40713863"/>
      <w:r w:rsidRPr="00607D91">
        <w:rPr>
          <w:rFonts w:ascii="Arial" w:hAnsi="Arial" w:cs="Arial"/>
          <w:b/>
          <w:bCs/>
          <w:color w:val="000000" w:themeColor="text1"/>
        </w:rPr>
        <w:t>22.Implementacja interfejsów GUI</w:t>
      </w:r>
      <w:bookmarkEnd w:id="22"/>
    </w:p>
    <w:p w:rsidR="00CC0B95" w:rsidRDefault="00CC0B95">
      <w:pPr>
        <w:spacing w:after="0"/>
        <w:jc w:val="both"/>
      </w:pPr>
    </w:p>
    <w:p w:rsidR="00116353" w:rsidRDefault="00116353">
      <w:pPr>
        <w:numPr>
          <w:ilvl w:val="0"/>
          <w:numId w:val="5"/>
        </w:numPr>
        <w:spacing w:after="0"/>
        <w:jc w:val="both"/>
      </w:pPr>
      <w:r>
        <w:rPr>
          <w:rFonts w:ascii="Arial" w:hAnsi="Arial" w:cs="Arial"/>
        </w:rPr>
        <w:t>główny widok aplikacji</w:t>
      </w:r>
      <w:r w:rsidR="00CC0B95">
        <w:rPr>
          <w:rFonts w:ascii="Arial" w:hAnsi="Arial" w:cs="Arial"/>
        </w:rPr>
        <w:t xml:space="preserve"> oraz widok kalendarza</w:t>
      </w:r>
    </w:p>
    <w:p w:rsidR="00116353" w:rsidRDefault="00116353">
      <w:pPr>
        <w:spacing w:after="0"/>
        <w:jc w:val="both"/>
        <w:rPr>
          <w:rFonts w:ascii="Arial" w:hAnsi="Arial" w:cs="Arial"/>
        </w:rPr>
      </w:pPr>
    </w:p>
    <w:p w:rsidR="00116353" w:rsidRDefault="00CC0B95">
      <w:pPr>
        <w:spacing w:after="0"/>
        <w:jc w:val="both"/>
        <w:rPr>
          <w:rFonts w:ascii="Arial" w:hAnsi="Arial" w:cs="Arial"/>
        </w:rPr>
      </w:pPr>
      <w:r w:rsidRPr="003D459E">
        <w:rPr>
          <w:noProof/>
          <w:lang w:val="en-GB" w:eastAsia="en-GB"/>
        </w:rPr>
        <w:drawing>
          <wp:anchor distT="0" distB="0" distL="114300" distR="114300" simplePos="0" relativeHeight="251666432" behindDoc="0" locked="0" layoutInCell="1" allowOverlap="1">
            <wp:simplePos x="0" y="0"/>
            <wp:positionH relativeFrom="column">
              <wp:posOffset>-194945</wp:posOffset>
            </wp:positionH>
            <wp:positionV relativeFrom="paragraph">
              <wp:posOffset>171238</wp:posOffset>
            </wp:positionV>
            <wp:extent cx="2794000" cy="4995545"/>
            <wp:effectExtent l="19050" t="19050" r="25400" b="14605"/>
            <wp:wrapNone/>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94000" cy="4995545"/>
                    </a:xfrm>
                    <a:prstGeom prst="rect">
                      <a:avLst/>
                    </a:prstGeom>
                    <a:noFill/>
                    <a:ln>
                      <a:solidFill>
                        <a:schemeClr val="tx1"/>
                      </a:solidFill>
                    </a:ln>
                  </pic:spPr>
                </pic:pic>
              </a:graphicData>
            </a:graphic>
          </wp:anchor>
        </w:drawing>
      </w:r>
    </w:p>
    <w:p w:rsidR="00116353" w:rsidRDefault="00CC0B95">
      <w:pPr>
        <w:spacing w:after="0"/>
        <w:jc w:val="both"/>
        <w:rPr>
          <w:rFonts w:ascii="Arial" w:hAnsi="Arial" w:cs="Arial"/>
        </w:rPr>
      </w:pPr>
      <w:r>
        <w:rPr>
          <w:noProof/>
          <w:lang w:val="en-GB" w:eastAsia="en-GB"/>
        </w:rPr>
        <w:drawing>
          <wp:anchor distT="0" distB="0" distL="114300" distR="114300" simplePos="0" relativeHeight="251667456" behindDoc="0" locked="0" layoutInCell="1" allowOverlap="1">
            <wp:simplePos x="0" y="0"/>
            <wp:positionH relativeFrom="margin">
              <wp:align>right</wp:align>
            </wp:positionH>
            <wp:positionV relativeFrom="paragraph">
              <wp:posOffset>12277</wp:posOffset>
            </wp:positionV>
            <wp:extent cx="2810411" cy="5009092"/>
            <wp:effectExtent l="19050" t="19050" r="28575" b="203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10411" cy="5009092"/>
                    </a:xfrm>
                    <a:prstGeom prst="rect">
                      <a:avLst/>
                    </a:prstGeom>
                    <a:ln>
                      <a:solidFill>
                        <a:schemeClr val="tx1"/>
                      </a:solidFill>
                    </a:ln>
                  </pic:spPr>
                </pic:pic>
              </a:graphicData>
            </a:graphic>
          </wp:anchor>
        </w:drawing>
      </w: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numPr>
          <w:ilvl w:val="0"/>
          <w:numId w:val="5"/>
        </w:numPr>
        <w:spacing w:after="0"/>
        <w:jc w:val="both"/>
      </w:pPr>
      <w:r>
        <w:rPr>
          <w:rFonts w:ascii="Arial" w:hAnsi="Arial" w:cs="Arial"/>
        </w:rPr>
        <w:t>widok kalendarza:</w:t>
      </w: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FA2C2E" w:rsidRDefault="00FA2C2E">
      <w:pPr>
        <w:spacing w:after="0"/>
        <w:jc w:val="both"/>
        <w:rPr>
          <w:rFonts w:ascii="Arial" w:hAnsi="Arial" w:cs="Arial"/>
        </w:rPr>
      </w:pPr>
    </w:p>
    <w:p w:rsidR="00FA2C2E" w:rsidRDefault="00FA2C2E">
      <w:pPr>
        <w:spacing w:after="0"/>
        <w:jc w:val="both"/>
        <w:rPr>
          <w:rFonts w:ascii="Arial" w:hAnsi="Arial" w:cs="Arial"/>
        </w:rPr>
      </w:pPr>
    </w:p>
    <w:p w:rsidR="00FA2C2E" w:rsidRDefault="00FA2C2E">
      <w:pPr>
        <w:spacing w:after="0"/>
        <w:jc w:val="both"/>
        <w:rPr>
          <w:rFonts w:ascii="Arial" w:hAnsi="Arial" w:cs="Arial"/>
        </w:rPr>
      </w:pPr>
    </w:p>
    <w:p w:rsidR="00116353" w:rsidRDefault="00116353">
      <w:pPr>
        <w:spacing w:after="0"/>
        <w:jc w:val="both"/>
        <w:rPr>
          <w:rFonts w:ascii="Arial" w:hAnsi="Arial" w:cs="Arial"/>
        </w:rPr>
      </w:pPr>
    </w:p>
    <w:p w:rsidR="00FA2C2E" w:rsidRDefault="00FA2C2E" w:rsidP="00FA2C2E">
      <w:pPr>
        <w:spacing w:after="0"/>
        <w:ind w:left="360"/>
        <w:jc w:val="both"/>
        <w:rPr>
          <w:rFonts w:ascii="Arial" w:hAnsi="Arial" w:cs="Arial"/>
        </w:rPr>
      </w:pPr>
    </w:p>
    <w:p w:rsidR="00FA2C2E" w:rsidRDefault="00FA2C2E" w:rsidP="00FA2C2E">
      <w:pPr>
        <w:spacing w:after="0"/>
        <w:ind w:left="360"/>
        <w:jc w:val="both"/>
        <w:rPr>
          <w:rFonts w:ascii="Arial" w:hAnsi="Arial" w:cs="Arial"/>
        </w:rPr>
      </w:pPr>
    </w:p>
    <w:p w:rsidR="00FA2C2E" w:rsidRDefault="00FA2C2E" w:rsidP="00FA2C2E">
      <w:pPr>
        <w:spacing w:after="0"/>
        <w:ind w:left="360"/>
        <w:jc w:val="both"/>
        <w:rPr>
          <w:rFonts w:ascii="Arial" w:hAnsi="Arial" w:cs="Arial"/>
        </w:rPr>
      </w:pPr>
    </w:p>
    <w:p w:rsidR="00FA2C2E" w:rsidRDefault="00FA2C2E" w:rsidP="00FA2C2E">
      <w:pPr>
        <w:spacing w:after="0"/>
        <w:ind w:left="360"/>
        <w:jc w:val="both"/>
        <w:rPr>
          <w:rFonts w:ascii="Arial" w:hAnsi="Arial" w:cs="Arial"/>
        </w:rPr>
      </w:pPr>
    </w:p>
    <w:p w:rsidR="00116353" w:rsidRPr="00FA2C2E" w:rsidRDefault="00FA2C2E" w:rsidP="00FA2C2E">
      <w:pPr>
        <w:spacing w:after="0"/>
        <w:ind w:left="360"/>
        <w:jc w:val="both"/>
        <w:rPr>
          <w:rFonts w:ascii="Arial" w:hAnsi="Arial" w:cs="Arial"/>
        </w:rPr>
      </w:pPr>
      <w:r>
        <w:rPr>
          <w:rFonts w:ascii="Arial" w:hAnsi="Arial" w:cs="Arial"/>
        </w:rPr>
        <w:t xml:space="preserve">b) </w:t>
      </w:r>
      <w:r w:rsidR="00116353">
        <w:rPr>
          <w:rFonts w:ascii="Arial" w:hAnsi="Arial" w:cs="Arial"/>
        </w:rPr>
        <w:t>widok formularza dodawania zdarzeń:</w:t>
      </w:r>
    </w:p>
    <w:p w:rsidR="00FA2C2E" w:rsidRDefault="00FA2C2E" w:rsidP="00FA2C2E">
      <w:pPr>
        <w:spacing w:after="0"/>
        <w:ind w:left="720"/>
        <w:jc w:val="both"/>
      </w:pPr>
    </w:p>
    <w:p w:rsidR="00116353" w:rsidRDefault="00116353">
      <w:pPr>
        <w:spacing w:after="0"/>
        <w:ind w:left="720"/>
        <w:jc w:val="both"/>
        <w:rPr>
          <w:rFonts w:ascii="Arial" w:hAnsi="Arial" w:cs="Arial"/>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r>
        <w:rPr>
          <w:noProof/>
          <w:lang w:val="en-GB" w:eastAsia="en-GB"/>
        </w:rPr>
        <w:drawing>
          <wp:anchor distT="0" distB="0" distL="114300" distR="114300" simplePos="0" relativeHeight="251668480" behindDoc="0" locked="0" layoutInCell="1" allowOverlap="1">
            <wp:simplePos x="0" y="0"/>
            <wp:positionH relativeFrom="margin">
              <wp:align>center</wp:align>
            </wp:positionH>
            <wp:positionV relativeFrom="paragraph">
              <wp:posOffset>45932</wp:posOffset>
            </wp:positionV>
            <wp:extent cx="3009900" cy="5257800"/>
            <wp:effectExtent l="19050" t="19050" r="19050" b="190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09900" cy="5257800"/>
                    </a:xfrm>
                    <a:prstGeom prst="rect">
                      <a:avLst/>
                    </a:prstGeom>
                    <a:ln>
                      <a:solidFill>
                        <a:schemeClr val="tx1"/>
                      </a:solidFill>
                    </a:ln>
                  </pic:spPr>
                </pic:pic>
              </a:graphicData>
            </a:graphic>
          </wp:anchor>
        </w:drawing>
      </w: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23" w:name="_Toc40713864"/>
      <w:r w:rsidRPr="00607D91">
        <w:rPr>
          <w:rFonts w:ascii="Arial" w:hAnsi="Arial" w:cs="Arial"/>
          <w:b/>
          <w:bCs/>
          <w:color w:val="000000" w:themeColor="text1"/>
        </w:rPr>
        <w:t>23. Implementacja wybranych funkcji aplikacji</w:t>
      </w:r>
      <w:bookmarkEnd w:id="23"/>
    </w:p>
    <w:p w:rsidR="00FA2C2E" w:rsidRDefault="00FA2C2E">
      <w:pPr>
        <w:spacing w:after="0"/>
        <w:jc w:val="both"/>
      </w:pPr>
    </w:p>
    <w:p w:rsidR="00116353" w:rsidRDefault="00116353">
      <w:pPr>
        <w:numPr>
          <w:ilvl w:val="0"/>
          <w:numId w:val="4"/>
        </w:numPr>
        <w:spacing w:after="0"/>
        <w:jc w:val="both"/>
      </w:pPr>
      <w:r>
        <w:rPr>
          <w:rFonts w:ascii="Arial" w:hAnsi="Arial" w:cs="Arial"/>
        </w:rPr>
        <w:t>Przechodzenie do panelu dodawania wydarzenia</w:t>
      </w:r>
    </w:p>
    <w:p w:rsidR="00116353" w:rsidRDefault="00116353">
      <w:pPr>
        <w:spacing w:after="0"/>
        <w:ind w:left="720"/>
        <w:jc w:val="both"/>
      </w:pPr>
      <w:r>
        <w:rPr>
          <w:rFonts w:ascii="Arial" w:hAnsi="Arial" w:cs="Arial"/>
        </w:rPr>
        <w:t>Po wybraniu w widoku kalendarza konkretnego dnia zostaje włączony formularz dodawania zdarzenia na dany dizeń.</w:t>
      </w: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FA2C2E">
      <w:pPr>
        <w:spacing w:after="0"/>
        <w:jc w:val="both"/>
        <w:rPr>
          <w:rFonts w:ascii="Arial" w:hAnsi="Arial" w:cs="Arial"/>
        </w:rPr>
      </w:pPr>
      <w:r>
        <w:rPr>
          <w:noProof/>
          <w:lang w:val="en-GB" w:eastAsia="en-GB"/>
        </w:rPr>
        <w:drawing>
          <wp:anchor distT="0" distB="0" distL="0" distR="0" simplePos="0" relativeHeight="251658240" behindDoc="0" locked="0" layoutInCell="1" allowOverlap="1">
            <wp:simplePos x="0" y="0"/>
            <wp:positionH relativeFrom="column">
              <wp:posOffset>114935</wp:posOffset>
            </wp:positionH>
            <wp:positionV relativeFrom="paragraph">
              <wp:posOffset>212302</wp:posOffset>
            </wp:positionV>
            <wp:extent cx="5531485" cy="2163445"/>
            <wp:effectExtent l="0" t="0" r="0" b="825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31485" cy="2163445"/>
                    </a:xfrm>
                    <a:prstGeom prst="rect">
                      <a:avLst/>
                    </a:prstGeom>
                    <a:solidFill>
                      <a:srgbClr val="FFFFFF"/>
                    </a:solidFill>
                    <a:ln>
                      <a:noFill/>
                    </a:ln>
                  </pic:spPr>
                </pic:pic>
              </a:graphicData>
            </a:graphic>
          </wp:anchor>
        </w:drawing>
      </w:r>
    </w:p>
    <w:p w:rsidR="00FA2C2E" w:rsidRDefault="00FA2C2E">
      <w:pPr>
        <w:spacing w:after="0"/>
        <w:ind w:left="720"/>
        <w:jc w:val="both"/>
        <w:rPr>
          <w:rFonts w:ascii="Arial" w:hAnsi="Arial" w:cs="Arial"/>
        </w:rPr>
      </w:pPr>
    </w:p>
    <w:p w:rsidR="00FA2C2E" w:rsidRDefault="00FA2C2E">
      <w:pPr>
        <w:spacing w:after="0"/>
        <w:ind w:left="720"/>
        <w:jc w:val="both"/>
        <w:rPr>
          <w:rFonts w:ascii="Arial" w:hAnsi="Arial" w:cs="Arial"/>
        </w:rPr>
      </w:pPr>
    </w:p>
    <w:p w:rsidR="00116353" w:rsidRDefault="00116353">
      <w:pPr>
        <w:spacing w:after="0"/>
        <w:ind w:left="720"/>
        <w:jc w:val="both"/>
        <w:rPr>
          <w:rFonts w:ascii="Arial" w:hAnsi="Arial" w:cs="Arial"/>
        </w:rPr>
      </w:pPr>
    </w:p>
    <w:p w:rsidR="00116353" w:rsidRDefault="00116353" w:rsidP="00FA2C2E">
      <w:pPr>
        <w:numPr>
          <w:ilvl w:val="0"/>
          <w:numId w:val="4"/>
        </w:numPr>
        <w:spacing w:after="0"/>
        <w:jc w:val="both"/>
      </w:pPr>
      <w:r w:rsidRPr="00FA2C2E">
        <w:rPr>
          <w:rFonts w:ascii="Arial" w:hAnsi="Arial" w:cs="Arial"/>
        </w:rPr>
        <w:t xml:space="preserve">Sprawdzanie hasła przy próbie włączenia aplikacji </w:t>
      </w:r>
    </w:p>
    <w:p w:rsidR="00FA2C2E" w:rsidRPr="00FA2C2E" w:rsidRDefault="00116353">
      <w:pPr>
        <w:spacing w:after="0"/>
        <w:jc w:val="both"/>
        <w:rPr>
          <w:rFonts w:ascii="Arial" w:hAnsi="Arial" w:cs="Arial"/>
        </w:rPr>
      </w:pPr>
      <w:r>
        <w:rPr>
          <w:rFonts w:ascii="Arial" w:hAnsi="Arial" w:cs="Arial"/>
        </w:rPr>
        <w:t>Po włączeniu się aplikacji naszym oczom ukazuje się ekran startowy jak w punkcie 21. Należy wtedy wprowadzić hasło. Funkcja przewiduje 3 stany wyjściowe wszystko zostało wykonane poprawnie i przechodzi do widoku kalendarza, zostało wprowadzone błędne hasło co skutkuje wyświetleniem komunikatu o błędnym haśle, lub wyświetlenie komunikatu o problemie z plikiem gdy wystąpo problem podczas wczytywania hasła z pliku.</w:t>
      </w:r>
    </w:p>
    <w:p w:rsidR="00FA2C2E" w:rsidRDefault="00FA2C2E">
      <w:pPr>
        <w:spacing w:after="0"/>
        <w:jc w:val="both"/>
        <w:rPr>
          <w:rFonts w:ascii="Arial" w:hAnsi="Arial" w:cs="Arial"/>
        </w:rPr>
      </w:pPr>
    </w:p>
    <w:p w:rsidR="00116353" w:rsidRDefault="00116353">
      <w:pPr>
        <w:spacing w:after="0"/>
        <w:jc w:val="both"/>
        <w:rPr>
          <w:rFonts w:ascii="Arial" w:hAnsi="Arial" w:cs="Arial"/>
        </w:rPr>
      </w:pPr>
    </w:p>
    <w:p w:rsidR="00FA2C2E" w:rsidRDefault="00FA2C2E">
      <w:pPr>
        <w:spacing w:after="0"/>
        <w:jc w:val="both"/>
        <w:rPr>
          <w:rFonts w:ascii="Arial" w:hAnsi="Arial" w:cs="Arial"/>
        </w:rPr>
      </w:pPr>
    </w:p>
    <w:p w:rsidR="00FA2C2E" w:rsidRDefault="00FA2C2E">
      <w:pPr>
        <w:spacing w:after="0"/>
        <w:jc w:val="both"/>
        <w:rPr>
          <w:rFonts w:ascii="Arial" w:hAnsi="Arial" w:cs="Arial"/>
        </w:rPr>
      </w:pPr>
      <w:r>
        <w:rPr>
          <w:noProof/>
          <w:lang w:val="en-GB" w:eastAsia="en-GB"/>
        </w:rPr>
        <w:drawing>
          <wp:anchor distT="0" distB="0" distL="0" distR="0" simplePos="0" relativeHeight="251660288" behindDoc="0" locked="0" layoutInCell="1" allowOverlap="1">
            <wp:simplePos x="0" y="0"/>
            <wp:positionH relativeFrom="column">
              <wp:posOffset>635</wp:posOffset>
            </wp:positionH>
            <wp:positionV relativeFrom="paragraph">
              <wp:posOffset>282152</wp:posOffset>
            </wp:positionV>
            <wp:extent cx="5760085" cy="269303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085" cy="2693035"/>
                    </a:xfrm>
                    <a:prstGeom prst="rect">
                      <a:avLst/>
                    </a:prstGeom>
                    <a:solidFill>
                      <a:srgbClr val="FFFFFF"/>
                    </a:solidFill>
                    <a:ln>
                      <a:noFill/>
                    </a:ln>
                  </pic:spPr>
                </pic:pic>
              </a:graphicData>
            </a:graphic>
          </wp:anchor>
        </w:drawing>
      </w:r>
    </w:p>
    <w:p w:rsidR="00FA2C2E" w:rsidRDefault="00FA2C2E">
      <w:pPr>
        <w:spacing w:after="0"/>
        <w:jc w:val="both"/>
        <w:rPr>
          <w:rFonts w:ascii="Arial" w:hAnsi="Arial" w:cs="Arial"/>
        </w:rPr>
      </w:pPr>
    </w:p>
    <w:p w:rsidR="00FA2C2E" w:rsidRDefault="00FA2C2E">
      <w:pPr>
        <w:spacing w:after="0"/>
        <w:jc w:val="both"/>
        <w:rPr>
          <w:rFonts w:ascii="Arial" w:hAnsi="Arial" w:cs="Arial"/>
        </w:rPr>
      </w:pPr>
    </w:p>
    <w:p w:rsidR="00FA2C2E" w:rsidRDefault="00FA2C2E">
      <w:pPr>
        <w:spacing w:after="0"/>
        <w:jc w:val="both"/>
        <w:rPr>
          <w:rFonts w:ascii="Arial" w:hAnsi="Arial" w:cs="Arial"/>
        </w:rPr>
      </w:pPr>
    </w:p>
    <w:p w:rsidR="00116353" w:rsidRDefault="00116353">
      <w:pPr>
        <w:numPr>
          <w:ilvl w:val="0"/>
          <w:numId w:val="4"/>
        </w:numPr>
        <w:spacing w:after="0"/>
        <w:jc w:val="both"/>
      </w:pPr>
      <w:r>
        <w:rPr>
          <w:rFonts w:ascii="Arial" w:hAnsi="Arial" w:cs="Arial"/>
        </w:rPr>
        <w:t>Przejście z ekranu startowego do widoku kalendarza</w:t>
      </w:r>
    </w:p>
    <w:p w:rsidR="00116353" w:rsidRDefault="00116353">
      <w:pPr>
        <w:spacing w:after="0"/>
        <w:jc w:val="both"/>
      </w:pPr>
      <w:r>
        <w:t xml:space="preserve">Po udanym sprawdzeniu  hasła program przechodzi z widoku głównego do widoku kalendarza </w:t>
      </w:r>
    </w:p>
    <w:p w:rsidR="00116353" w:rsidRDefault="00116353">
      <w:pPr>
        <w:spacing w:after="0"/>
        <w:jc w:val="both"/>
      </w:pPr>
    </w:p>
    <w:p w:rsidR="00116353" w:rsidRDefault="006A4DCB">
      <w:pPr>
        <w:spacing w:after="0"/>
        <w:jc w:val="both"/>
      </w:pPr>
      <w:r>
        <w:rPr>
          <w:noProof/>
          <w:lang w:val="en-GB" w:eastAsia="en-GB"/>
        </w:rPr>
        <w:drawing>
          <wp:anchor distT="0" distB="0" distL="0" distR="0" simplePos="0" relativeHeight="251659264" behindDoc="0" locked="0" layoutInCell="1" allowOverlap="1">
            <wp:simplePos x="0" y="0"/>
            <wp:positionH relativeFrom="column">
              <wp:align>center</wp:align>
            </wp:positionH>
            <wp:positionV relativeFrom="paragraph">
              <wp:posOffset>635</wp:posOffset>
            </wp:positionV>
            <wp:extent cx="5714365" cy="119570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4365" cy="1195705"/>
                    </a:xfrm>
                    <a:prstGeom prst="rect">
                      <a:avLst/>
                    </a:prstGeom>
                    <a:solidFill>
                      <a:srgbClr val="FFFFFF"/>
                    </a:solidFill>
                    <a:ln>
                      <a:noFill/>
                    </a:ln>
                  </pic:spPr>
                </pic:pic>
              </a:graphicData>
            </a:graphic>
          </wp:anchor>
        </w:drawing>
      </w:r>
    </w:p>
    <w:p w:rsidR="00116353" w:rsidRDefault="00116353">
      <w:pPr>
        <w:spacing w:after="0"/>
        <w:jc w:val="both"/>
      </w:pPr>
    </w:p>
    <w:p w:rsidR="00116353" w:rsidRDefault="00116353">
      <w:pPr>
        <w:spacing w:after="0"/>
        <w:jc w:val="both"/>
      </w:pPr>
    </w:p>
    <w:p w:rsidR="00FA2C2E" w:rsidRDefault="00FA2C2E">
      <w:pPr>
        <w:spacing w:after="0"/>
        <w:jc w:val="both"/>
      </w:pPr>
    </w:p>
    <w:p w:rsidR="00116353" w:rsidRPr="00607D91" w:rsidRDefault="00116353" w:rsidP="00607D91">
      <w:pPr>
        <w:pStyle w:val="Nagwek1"/>
        <w:rPr>
          <w:rFonts w:ascii="Arial" w:hAnsi="Arial" w:cs="Arial"/>
          <w:b/>
          <w:bCs/>
          <w:color w:val="000000" w:themeColor="text1"/>
        </w:rPr>
      </w:pPr>
      <w:bookmarkStart w:id="24" w:name="_Toc40713865"/>
      <w:r w:rsidRPr="00607D91">
        <w:rPr>
          <w:rFonts w:ascii="Arial" w:hAnsi="Arial" w:cs="Arial"/>
          <w:b/>
          <w:bCs/>
          <w:color w:val="000000" w:themeColor="text1"/>
        </w:rPr>
        <w:t>24.Dodanie dodatkowego żądanie klienta</w:t>
      </w:r>
      <w:bookmarkEnd w:id="24"/>
    </w:p>
    <w:p w:rsidR="00116353" w:rsidRDefault="006A4DCB">
      <w:pPr>
        <w:numPr>
          <w:ilvl w:val="0"/>
          <w:numId w:val="6"/>
        </w:numPr>
        <w:spacing w:after="0"/>
        <w:jc w:val="both"/>
      </w:pPr>
      <w:r>
        <w:rPr>
          <w:rFonts w:ascii="Arial" w:hAnsi="Arial"/>
          <w:noProof/>
          <w:lang w:val="en-GB" w:eastAsia="en-GB"/>
        </w:rPr>
        <w:drawing>
          <wp:anchor distT="0" distB="0" distL="0" distR="0" simplePos="0" relativeHeight="251664384" behindDoc="0" locked="0" layoutInCell="1" allowOverlap="1">
            <wp:simplePos x="0" y="0"/>
            <wp:positionH relativeFrom="column">
              <wp:posOffset>169545</wp:posOffset>
            </wp:positionH>
            <wp:positionV relativeFrom="paragraph">
              <wp:posOffset>512445</wp:posOffset>
            </wp:positionV>
            <wp:extent cx="5531485" cy="489712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31485" cy="4897120"/>
                    </a:xfrm>
                    <a:prstGeom prst="rect">
                      <a:avLst/>
                    </a:prstGeom>
                    <a:solidFill>
                      <a:srgbClr val="FFFFFF"/>
                    </a:solidFill>
                    <a:ln>
                      <a:noFill/>
                    </a:ln>
                  </pic:spPr>
                </pic:pic>
              </a:graphicData>
            </a:graphic>
          </wp:anchor>
        </w:drawing>
      </w:r>
      <w:r w:rsidR="00116353">
        <w:rPr>
          <w:rFonts w:ascii="Arial" w:hAnsi="Arial"/>
        </w:rPr>
        <w:t xml:space="preserve">Zmiana ekranu głównego z pola na hasło i przycisku na formularz logowania z zabezpieczeniem przeciw botom i opcją dodania nowego użytkownika i </w:t>
      </w:r>
      <w:r w:rsidR="00116353">
        <w:rPr>
          <w:rFonts w:ascii="Arial" w:hAnsi="Arial"/>
        </w:rPr>
        <w:lastRenderedPageBreak/>
        <w:t>przypomnienia hasła.</w:t>
      </w:r>
    </w:p>
    <w:p w:rsidR="003B6C97" w:rsidRDefault="003B6C97">
      <w:pPr>
        <w:spacing w:after="0"/>
        <w:jc w:val="both"/>
        <w:rPr>
          <w:rFonts w:ascii="Arial" w:hAnsi="Arial"/>
          <w:b/>
          <w:bCs/>
          <w:sz w:val="32"/>
          <w:szCs w:val="32"/>
        </w:rPr>
      </w:pPr>
    </w:p>
    <w:p w:rsidR="00116353" w:rsidRPr="00607D91" w:rsidRDefault="00116353" w:rsidP="00607D91">
      <w:pPr>
        <w:pStyle w:val="Nagwek1"/>
        <w:rPr>
          <w:rFonts w:ascii="Arial" w:hAnsi="Arial" w:cs="Arial"/>
          <w:b/>
          <w:bCs/>
          <w:color w:val="000000" w:themeColor="text1"/>
        </w:rPr>
      </w:pPr>
      <w:bookmarkStart w:id="25" w:name="_Toc40713866"/>
      <w:r w:rsidRPr="00607D91">
        <w:rPr>
          <w:rFonts w:ascii="Arial" w:hAnsi="Arial" w:cs="Arial"/>
          <w:b/>
          <w:bCs/>
          <w:color w:val="000000" w:themeColor="text1"/>
        </w:rPr>
        <w:t>25. Zmiana sposobu przechowywania danych</w:t>
      </w:r>
      <w:bookmarkEnd w:id="25"/>
    </w:p>
    <w:p w:rsidR="003B6C97" w:rsidRPr="003B6C97" w:rsidRDefault="003B6C97">
      <w:pPr>
        <w:spacing w:after="0"/>
        <w:jc w:val="both"/>
        <w:rPr>
          <w:b/>
          <w:bCs/>
        </w:rPr>
      </w:pPr>
    </w:p>
    <w:p w:rsidR="003B6C97" w:rsidRDefault="00116353">
      <w:pPr>
        <w:spacing w:after="0"/>
        <w:jc w:val="both"/>
        <w:rPr>
          <w:rFonts w:ascii="Arial" w:hAnsi="Arial"/>
          <w:sz w:val="32"/>
          <w:szCs w:val="32"/>
        </w:rPr>
      </w:pPr>
      <w:r>
        <w:rPr>
          <w:rFonts w:ascii="Arial" w:hAnsi="Arial"/>
          <w:sz w:val="32"/>
          <w:szCs w:val="32"/>
        </w:rPr>
        <w:t>Podczas prac zespół uznał że lepszym sposobem do przechowywania danych użytkownika będzie wprowadzenie bazy danych w technologiSQLite. W skutek czego system plików JSON został zastąpiony przez struktury lokalnej bazy danych</w:t>
      </w:r>
    </w:p>
    <w:p w:rsidR="00116353" w:rsidRDefault="00116353">
      <w:pPr>
        <w:spacing w:after="0"/>
        <w:jc w:val="both"/>
      </w:pPr>
      <w:r>
        <w:rPr>
          <w:rFonts w:ascii="Arial" w:hAnsi="Arial"/>
          <w:sz w:val="32"/>
          <w:szCs w:val="32"/>
        </w:rPr>
        <w:t>.</w:t>
      </w:r>
    </w:p>
    <w:p w:rsidR="00116353" w:rsidRDefault="006A4DCB">
      <w:pPr>
        <w:spacing w:after="0"/>
        <w:jc w:val="both"/>
        <w:rPr>
          <w:sz w:val="32"/>
          <w:szCs w:val="32"/>
        </w:rPr>
      </w:pPr>
      <w:r>
        <w:rPr>
          <w:noProof/>
          <w:lang w:val="en-GB" w:eastAsia="en-GB"/>
        </w:rPr>
        <w:drawing>
          <wp:anchor distT="0" distB="0" distL="0" distR="0" simplePos="0" relativeHeight="251665408" behindDoc="0" locked="0" layoutInCell="1" allowOverlap="1">
            <wp:simplePos x="0" y="0"/>
            <wp:positionH relativeFrom="column">
              <wp:align>center</wp:align>
            </wp:positionH>
            <wp:positionV relativeFrom="paragraph">
              <wp:posOffset>635</wp:posOffset>
            </wp:positionV>
            <wp:extent cx="5760085" cy="37655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085" cy="3765550"/>
                    </a:xfrm>
                    <a:prstGeom prst="rect">
                      <a:avLst/>
                    </a:prstGeom>
                    <a:solidFill>
                      <a:srgbClr val="FFFFFF"/>
                    </a:solidFill>
                    <a:ln>
                      <a:noFill/>
                    </a:ln>
                  </pic:spPr>
                </pic:pic>
              </a:graphicData>
            </a:graphic>
          </wp:anchor>
        </w:drawing>
      </w:r>
    </w:p>
    <w:p w:rsidR="003B6C97" w:rsidRDefault="003B6C97">
      <w:pPr>
        <w:spacing w:after="0"/>
        <w:jc w:val="both"/>
        <w:rPr>
          <w:rFonts w:ascii="Arial" w:hAnsi="Arial"/>
          <w:sz w:val="32"/>
          <w:szCs w:val="32"/>
        </w:rPr>
      </w:pPr>
    </w:p>
    <w:p w:rsidR="00116353" w:rsidRPr="00EF357B" w:rsidRDefault="00116353">
      <w:pPr>
        <w:spacing w:after="0"/>
        <w:jc w:val="both"/>
      </w:pPr>
      <w:r>
        <w:rPr>
          <w:rFonts w:ascii="Arial" w:hAnsi="Arial"/>
          <w:sz w:val="32"/>
          <w:szCs w:val="32"/>
        </w:rPr>
        <w:t>Skutkowało to dodaniem klasy DatabaseHelper.</w:t>
      </w:r>
    </w:p>
    <w:p w:rsidR="00116353" w:rsidRDefault="00116353">
      <w:pPr>
        <w:spacing w:after="0"/>
        <w:jc w:val="both"/>
        <w:rPr>
          <w:rFonts w:ascii="Arial" w:hAnsi="Arial"/>
          <w:b/>
          <w:bCs/>
          <w:sz w:val="32"/>
          <w:szCs w:val="32"/>
        </w:rPr>
      </w:pPr>
    </w:p>
    <w:p w:rsidR="00116353" w:rsidRDefault="00116353">
      <w:pPr>
        <w:spacing w:after="0"/>
        <w:jc w:val="both"/>
        <w:rPr>
          <w:rFonts w:ascii="Arial" w:hAnsi="Arial"/>
          <w:b/>
          <w:bCs/>
          <w:sz w:val="32"/>
          <w:szCs w:val="32"/>
        </w:rPr>
      </w:pPr>
    </w:p>
    <w:p w:rsidR="00EF357B" w:rsidRDefault="00EF357B">
      <w:pPr>
        <w:spacing w:after="0"/>
        <w:jc w:val="both"/>
        <w:rPr>
          <w:rFonts w:ascii="Arial" w:hAnsi="Arial"/>
          <w:b/>
          <w:bCs/>
          <w:sz w:val="32"/>
          <w:szCs w:val="32"/>
        </w:rPr>
      </w:pPr>
    </w:p>
    <w:p w:rsidR="00EF357B" w:rsidRDefault="00EF357B">
      <w:pPr>
        <w:spacing w:after="0"/>
        <w:jc w:val="both"/>
        <w:rPr>
          <w:rFonts w:ascii="Arial" w:hAnsi="Arial"/>
          <w:b/>
          <w:bCs/>
          <w:sz w:val="32"/>
          <w:szCs w:val="32"/>
        </w:rPr>
      </w:pPr>
    </w:p>
    <w:p w:rsidR="00EF357B" w:rsidRDefault="00EF357B">
      <w:pPr>
        <w:spacing w:after="0"/>
        <w:jc w:val="both"/>
        <w:rPr>
          <w:rFonts w:ascii="Arial" w:hAnsi="Arial"/>
          <w:b/>
          <w:bCs/>
          <w:sz w:val="32"/>
          <w:szCs w:val="32"/>
        </w:rPr>
      </w:pPr>
    </w:p>
    <w:p w:rsidR="00EF357B" w:rsidRDefault="00EF357B">
      <w:pPr>
        <w:spacing w:after="0"/>
        <w:jc w:val="both"/>
        <w:rPr>
          <w:rFonts w:ascii="Arial" w:hAnsi="Arial"/>
          <w:b/>
          <w:bCs/>
          <w:sz w:val="32"/>
          <w:szCs w:val="32"/>
        </w:rPr>
      </w:pPr>
    </w:p>
    <w:p w:rsidR="00EF357B" w:rsidRDefault="00EF357B">
      <w:pPr>
        <w:spacing w:after="0"/>
        <w:jc w:val="both"/>
        <w:rPr>
          <w:rFonts w:ascii="Arial" w:hAnsi="Arial"/>
          <w:b/>
          <w:bCs/>
          <w:sz w:val="32"/>
          <w:szCs w:val="32"/>
        </w:rPr>
      </w:pPr>
    </w:p>
    <w:p w:rsidR="00EF357B" w:rsidRDefault="00EF357B">
      <w:pPr>
        <w:spacing w:after="0"/>
        <w:jc w:val="both"/>
        <w:rPr>
          <w:rFonts w:ascii="Arial" w:hAnsi="Arial"/>
          <w:b/>
          <w:bCs/>
          <w:sz w:val="32"/>
          <w:szCs w:val="32"/>
        </w:rPr>
      </w:pPr>
    </w:p>
    <w:p w:rsidR="00EF357B" w:rsidRDefault="00EF357B">
      <w:pPr>
        <w:spacing w:after="0"/>
        <w:jc w:val="both"/>
        <w:rPr>
          <w:rFonts w:ascii="Arial" w:hAnsi="Arial"/>
          <w:b/>
          <w:bCs/>
          <w:sz w:val="32"/>
          <w:szCs w:val="32"/>
        </w:rPr>
      </w:pPr>
    </w:p>
    <w:p w:rsidR="003B6C97" w:rsidRDefault="003B6C97">
      <w:pPr>
        <w:spacing w:after="0"/>
        <w:jc w:val="both"/>
        <w:rPr>
          <w:rFonts w:ascii="Arial" w:hAnsi="Arial"/>
          <w:b/>
          <w:bCs/>
          <w:sz w:val="32"/>
          <w:szCs w:val="32"/>
        </w:rPr>
      </w:pPr>
    </w:p>
    <w:p w:rsidR="00A807A0" w:rsidRDefault="00A807A0" w:rsidP="00607D91">
      <w:pPr>
        <w:pStyle w:val="Nagwek1"/>
        <w:rPr>
          <w:rFonts w:ascii="Arial" w:hAnsi="Arial" w:cs="Arial"/>
          <w:b/>
          <w:bCs/>
          <w:color w:val="000000" w:themeColor="text1"/>
        </w:rPr>
      </w:pPr>
      <w:bookmarkStart w:id="26" w:name="_Toc40713867"/>
    </w:p>
    <w:p w:rsidR="00A807A0" w:rsidRDefault="00A807A0" w:rsidP="00607D91">
      <w:pPr>
        <w:pStyle w:val="Nagwek1"/>
        <w:rPr>
          <w:rFonts w:ascii="Arial" w:hAnsi="Arial" w:cs="Arial"/>
          <w:b/>
          <w:bCs/>
          <w:color w:val="000000" w:themeColor="text1"/>
        </w:rPr>
      </w:pPr>
    </w:p>
    <w:p w:rsidR="00A807A0" w:rsidRDefault="00A807A0" w:rsidP="00607D91">
      <w:pPr>
        <w:pStyle w:val="Nagwek1"/>
        <w:rPr>
          <w:rFonts w:ascii="Arial" w:hAnsi="Arial" w:cs="Arial"/>
          <w:b/>
          <w:bCs/>
          <w:color w:val="000000" w:themeColor="text1"/>
        </w:rPr>
      </w:pPr>
    </w:p>
    <w:p w:rsidR="00116353" w:rsidRPr="00607D91" w:rsidRDefault="00116353" w:rsidP="00607D91">
      <w:pPr>
        <w:pStyle w:val="Nagwek1"/>
        <w:rPr>
          <w:rFonts w:ascii="Arial" w:hAnsi="Arial" w:cs="Arial"/>
          <w:b/>
          <w:bCs/>
          <w:color w:val="000000" w:themeColor="text1"/>
        </w:rPr>
      </w:pPr>
      <w:r w:rsidRPr="00607D91">
        <w:rPr>
          <w:rFonts w:ascii="Arial" w:hAnsi="Arial" w:cs="Arial"/>
          <w:b/>
          <w:bCs/>
          <w:color w:val="000000" w:themeColor="text1"/>
        </w:rPr>
        <w:t>26. Aktualna faza implementacji funkcji</w:t>
      </w:r>
      <w:bookmarkEnd w:id="26"/>
    </w:p>
    <w:p w:rsidR="00116353" w:rsidRDefault="00116353">
      <w:pPr>
        <w:spacing w:after="0"/>
        <w:jc w:val="both"/>
        <w:rPr>
          <w:rFonts w:ascii="Arial" w:hAnsi="Arial"/>
          <w:b/>
          <w:bCs/>
          <w:sz w:val="32"/>
          <w:szCs w:val="32"/>
        </w:rPr>
      </w:pPr>
    </w:p>
    <w:p w:rsidR="00116353" w:rsidRDefault="00116353">
      <w:pPr>
        <w:spacing w:after="0"/>
        <w:jc w:val="both"/>
      </w:pPr>
      <w:r>
        <w:rPr>
          <w:rFonts w:ascii="Arial" w:hAnsi="Arial"/>
          <w:sz w:val="32"/>
          <w:szCs w:val="32"/>
        </w:rPr>
        <w:t>a)tabela</w:t>
      </w:r>
    </w:p>
    <w:tbl>
      <w:tblPr>
        <w:tblW w:w="0" w:type="auto"/>
        <w:tblLayout w:type="fixed"/>
        <w:tblLook w:val="0000"/>
      </w:tblPr>
      <w:tblGrid>
        <w:gridCol w:w="988"/>
        <w:gridCol w:w="1555"/>
        <w:gridCol w:w="1274"/>
        <w:gridCol w:w="1301"/>
        <w:gridCol w:w="1299"/>
        <w:gridCol w:w="1273"/>
        <w:gridCol w:w="1420"/>
      </w:tblGrid>
      <w:tr w:rsidR="00116353">
        <w:trPr>
          <w:trHeight w:val="868"/>
        </w:trPr>
        <w:tc>
          <w:tcPr>
            <w:tcW w:w="98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Nr funkcji</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Nazwa funkcji</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Data rozpoczęcia</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Data zakończenia</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Wykonawcy</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Stopień realizacji 0-100[%]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Status</w:t>
            </w:r>
          </w:p>
        </w:tc>
      </w:tr>
      <w:tr w:rsidR="00116353">
        <w:trPr>
          <w:trHeight w:val="395"/>
        </w:trPr>
        <w:tc>
          <w:tcPr>
            <w:tcW w:w="98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1</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Rejestracja</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05.04.2020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05.04.2020</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Tomasz Patrzałek</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100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poprawny</w:t>
            </w:r>
          </w:p>
        </w:tc>
      </w:tr>
      <w:tr w:rsidR="00116353">
        <w:trPr>
          <w:trHeight w:val="414"/>
        </w:trPr>
        <w:tc>
          <w:tcPr>
            <w:tcW w:w="98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2</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Logowanie</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05.04.2020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05.04.2020</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Tomasz Patrzałek</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100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poprawny</w:t>
            </w:r>
          </w:p>
        </w:tc>
      </w:tr>
      <w:tr w:rsidR="00116353">
        <w:trPr>
          <w:trHeight w:val="414"/>
        </w:trPr>
        <w:tc>
          <w:tcPr>
            <w:tcW w:w="98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3</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Obsługa kalendarza</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06.04.2020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07.04.2020</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Tomasz Patrzałek</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70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nieskończony</w:t>
            </w:r>
          </w:p>
        </w:tc>
      </w:tr>
      <w:tr w:rsidR="00116353">
        <w:trPr>
          <w:trHeight w:val="414"/>
        </w:trPr>
        <w:tc>
          <w:tcPr>
            <w:tcW w:w="98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4</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Nawigacja pomiędzy oknami</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07.04.2020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08.04.2020</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Łukasz Mrzygłód</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50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nieskończony</w:t>
            </w:r>
          </w:p>
        </w:tc>
      </w:tr>
      <w:tr w:rsidR="00116353">
        <w:trPr>
          <w:trHeight w:val="414"/>
        </w:trPr>
        <w:tc>
          <w:tcPr>
            <w:tcW w:w="98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5</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Dodanie zadań do listy zadań</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09.04.2020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Mateusz Orelik</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5</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nieskończony</w:t>
            </w:r>
          </w:p>
        </w:tc>
      </w:tr>
    </w:tbl>
    <w:p w:rsidR="00116353" w:rsidRDefault="00116353">
      <w:pPr>
        <w:spacing w:after="0"/>
        <w:jc w:val="both"/>
        <w:rPr>
          <w:rFonts w:ascii="Arial" w:hAnsi="Arial"/>
          <w:sz w:val="32"/>
          <w:szCs w:val="32"/>
        </w:rPr>
      </w:pPr>
    </w:p>
    <w:p w:rsidR="00116353" w:rsidRDefault="00116353">
      <w:pPr>
        <w:spacing w:after="0"/>
        <w:jc w:val="both"/>
        <w:rPr>
          <w:rFonts w:ascii="Arial" w:hAnsi="Arial"/>
          <w:sz w:val="32"/>
          <w:szCs w:val="32"/>
        </w:rPr>
      </w:pPr>
      <w:r>
        <w:rPr>
          <w:rFonts w:ascii="Arial" w:hAnsi="Arial"/>
          <w:sz w:val="32"/>
          <w:szCs w:val="32"/>
        </w:rPr>
        <w:t>b)wykres słupkowy</w:t>
      </w:r>
    </w:p>
    <w:p w:rsidR="003B6C97" w:rsidRDefault="003B6C97">
      <w:pPr>
        <w:spacing w:after="0"/>
        <w:jc w:val="both"/>
      </w:pPr>
    </w:p>
    <w:p w:rsidR="00116353" w:rsidRDefault="009D1215" w:rsidP="003B6C97">
      <w:pPr>
        <w:spacing w:after="0"/>
        <w:jc w:val="center"/>
        <w:rPr>
          <w:rFonts w:ascii="Arial" w:hAnsi="Arial"/>
        </w:rP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45pt;height:204.2pt" filled="t">
            <v:fill color2="black"/>
            <v:imagedata r:id="rId22" o:title=""/>
          </v:shape>
        </w:pict>
      </w:r>
    </w:p>
    <w:p w:rsidR="00607D91" w:rsidRDefault="00607D91" w:rsidP="00607D91">
      <w:pPr>
        <w:pStyle w:val="Nagwek1"/>
        <w:rPr>
          <w:rFonts w:ascii="Arial" w:hAnsi="Arial" w:cs="Arial"/>
          <w:b/>
          <w:bCs/>
          <w:color w:val="000000" w:themeColor="text1"/>
        </w:rPr>
      </w:pPr>
      <w:bookmarkStart w:id="27" w:name="_Toc40713868"/>
    </w:p>
    <w:p w:rsidR="00607D91" w:rsidRDefault="00607D91" w:rsidP="00607D91">
      <w:pPr>
        <w:pStyle w:val="Nagwek1"/>
        <w:rPr>
          <w:rFonts w:ascii="Arial" w:hAnsi="Arial" w:cs="Arial"/>
          <w:b/>
          <w:bCs/>
          <w:color w:val="000000" w:themeColor="text1"/>
        </w:rPr>
      </w:pPr>
    </w:p>
    <w:p w:rsidR="00116353" w:rsidRPr="00607D91" w:rsidRDefault="00116353" w:rsidP="00607D91">
      <w:pPr>
        <w:pStyle w:val="Nagwek1"/>
        <w:rPr>
          <w:rFonts w:ascii="Arial" w:hAnsi="Arial" w:cs="Arial"/>
          <w:b/>
          <w:bCs/>
          <w:color w:val="000000" w:themeColor="text1"/>
        </w:rPr>
      </w:pPr>
      <w:r w:rsidRPr="00607D91">
        <w:rPr>
          <w:rFonts w:ascii="Arial" w:hAnsi="Arial" w:cs="Arial"/>
          <w:b/>
          <w:bCs/>
          <w:color w:val="000000" w:themeColor="text1"/>
        </w:rPr>
        <w:t>27. Założenia dokumentacji użytkownika</w:t>
      </w:r>
      <w:bookmarkEnd w:id="27"/>
    </w:p>
    <w:p w:rsidR="00116353" w:rsidRDefault="00116353">
      <w:pPr>
        <w:spacing w:after="0"/>
        <w:jc w:val="both"/>
        <w:rPr>
          <w:rFonts w:ascii="Arial" w:hAnsi="Arial"/>
          <w:b/>
          <w:bCs/>
          <w:sz w:val="32"/>
          <w:szCs w:val="32"/>
        </w:rPr>
      </w:pPr>
    </w:p>
    <w:p w:rsidR="00116353" w:rsidRDefault="00116353">
      <w:pPr>
        <w:jc w:val="both"/>
      </w:pPr>
      <w:r>
        <w:rPr>
          <w:rFonts w:ascii="Arial" w:hAnsi="Arial" w:cs="Arial"/>
          <w:b/>
          <w:bCs/>
        </w:rPr>
        <w:t>1. Dla kogo jest dokumentacja użytkownika (dla dziecka, młodzieży, gracza, a może seniora)?</w:t>
      </w:r>
    </w:p>
    <w:p w:rsidR="00116353" w:rsidRDefault="00116353">
      <w:pPr>
        <w:jc w:val="both"/>
      </w:pPr>
      <w:r>
        <w:rPr>
          <w:rFonts w:ascii="Arial" w:hAnsi="Arial" w:cs="Arial"/>
        </w:rPr>
        <w:t>Dokumentacja jest dla każdego użytkownika, który potrzebuje aplikacji wspomagającej zarządzanie czasem wolnym, niezależnie od jego wieku.</w:t>
      </w:r>
    </w:p>
    <w:p w:rsidR="00116353" w:rsidRDefault="00116353">
      <w:pPr>
        <w:jc w:val="both"/>
      </w:pPr>
      <w:r>
        <w:rPr>
          <w:rFonts w:ascii="Arial" w:hAnsi="Arial" w:cs="Arial"/>
          <w:b/>
          <w:bCs/>
        </w:rPr>
        <w:t>2. Jaka będzie forma dokumentacji ogólna, fragmentaryczna, szczegółowa, kompleksowa? Proszę opisać i uzasadnić.</w:t>
      </w:r>
    </w:p>
    <w:p w:rsidR="00116353" w:rsidRDefault="00116353">
      <w:pPr>
        <w:jc w:val="both"/>
      </w:pPr>
      <w:r>
        <w:rPr>
          <w:rFonts w:ascii="Arial" w:hAnsi="Arial" w:cs="Arial"/>
        </w:rPr>
        <w:t>Forma dokumentacji to bedzie dokument PDF zawierający spis treści, oraz poszczególne rozdziały dotyczące funkcjonalności aplikacji. Każdy rozdział bedzie poświęcony szczegółowo określonej funkcjonalności, zawierając opis w formie tekstu, oraz zrzuty ekranu pokazujące obsługę danej funkcji. Taka forma jest według nas najbardziej przyjazna każdemu użytkownikowi.</w:t>
      </w:r>
    </w:p>
    <w:p w:rsidR="00116353" w:rsidRDefault="00116353">
      <w:pPr>
        <w:jc w:val="both"/>
      </w:pPr>
      <w:r>
        <w:rPr>
          <w:rFonts w:ascii="Arial" w:hAnsi="Arial" w:cs="Arial"/>
          <w:b/>
          <w:bCs/>
        </w:rPr>
        <w:t>3. Jaki zastosujecie język? Młodzieżowy, specjalny, ogólny?</w:t>
      </w:r>
    </w:p>
    <w:p w:rsidR="00116353" w:rsidRDefault="00116353">
      <w:pPr>
        <w:jc w:val="both"/>
      </w:pPr>
      <w:r>
        <w:rPr>
          <w:rFonts w:ascii="Arial" w:hAnsi="Arial" w:cs="Arial"/>
        </w:rPr>
        <w:t>Zastosujemy język ogólny, bez żadnych specjalistycznych zwrotów i określeń, tak aby każdy użytkownik, niezależnie od poziomu wykształcenia był w stanie zrozumieć opisywane zagadnienia.</w:t>
      </w:r>
    </w:p>
    <w:p w:rsidR="00116353" w:rsidRDefault="00116353">
      <w:pPr>
        <w:jc w:val="both"/>
      </w:pPr>
      <w:r>
        <w:rPr>
          <w:rFonts w:ascii="Arial" w:hAnsi="Arial" w:cs="Arial"/>
          <w:b/>
          <w:bCs/>
        </w:rPr>
        <w:t>4. Jaka forma dokumentacji? (komiks, audiobook, tutorial video, historyjka),</w:t>
      </w:r>
    </w:p>
    <w:p w:rsidR="00116353" w:rsidRDefault="00116353">
      <w:pPr>
        <w:jc w:val="both"/>
      </w:pPr>
      <w:r>
        <w:rPr>
          <w:rFonts w:ascii="Arial" w:hAnsi="Arial" w:cs="Arial"/>
        </w:rPr>
        <w:t>Tak jak zostało to opisane w punkcie drugim, będzie to forma dokumentu PDF z rozdziałami (na podobieństwo instrukcji papierowych).</w:t>
      </w:r>
    </w:p>
    <w:p w:rsidR="00116353" w:rsidRDefault="00116353">
      <w:pPr>
        <w:jc w:val="both"/>
      </w:pPr>
      <w:r>
        <w:rPr>
          <w:rFonts w:ascii="Arial" w:hAnsi="Arial" w:cs="Arial"/>
          <w:b/>
          <w:bCs/>
        </w:rPr>
        <w:t>5. Sposoby wdrażania dokumentacji (załącznik do aplikacji, dodatkowa ulotka, adres www, …)</w:t>
      </w:r>
    </w:p>
    <w:p w:rsidR="00116353" w:rsidRDefault="00116353">
      <w:pPr>
        <w:jc w:val="both"/>
      </w:pPr>
      <w:r>
        <w:rPr>
          <w:rFonts w:ascii="Arial" w:hAnsi="Arial" w:cs="Arial"/>
        </w:rPr>
        <w:lastRenderedPageBreak/>
        <w:t>Dokumentacja będzie dołączana do aplikacji instalowanej na urządzeniu mobilnym, ewentualnie w aplikacji będzie znajdować się odnośnik do miejsca, z której ową dokumentację można pobrać.</w:t>
      </w:r>
    </w:p>
    <w:p w:rsidR="00116353" w:rsidRDefault="00116353">
      <w:pPr>
        <w:jc w:val="both"/>
      </w:pPr>
      <w:r>
        <w:rPr>
          <w:rFonts w:ascii="Arial" w:hAnsi="Arial" w:cs="Arial"/>
          <w:b/>
          <w:bCs/>
        </w:rPr>
        <w:t>6. Kto z zespołu przygotuje dokumentacje?</w:t>
      </w:r>
    </w:p>
    <w:p w:rsidR="00116353" w:rsidRDefault="00116353">
      <w:pPr>
        <w:jc w:val="both"/>
      </w:pPr>
      <w:r>
        <w:rPr>
          <w:rFonts w:ascii="Arial" w:hAnsi="Arial" w:cs="Arial"/>
        </w:rPr>
        <w:t>Lider zespołu zadecyduje na etapie tworzenia dokumentacji</w:t>
      </w:r>
    </w:p>
    <w:p w:rsidR="00116353" w:rsidRDefault="00116353">
      <w:pPr>
        <w:jc w:val="both"/>
      </w:pPr>
      <w:r>
        <w:rPr>
          <w:rFonts w:ascii="Arial" w:hAnsi="Arial" w:cs="Arial"/>
          <w:b/>
          <w:bCs/>
        </w:rPr>
        <w:t>7. Jakie założenia czasowe – np. 50h roboczych, max.</w:t>
      </w:r>
    </w:p>
    <w:p w:rsidR="00116353" w:rsidRDefault="00116353">
      <w:pPr>
        <w:jc w:val="both"/>
      </w:pPr>
      <w:r>
        <w:rPr>
          <w:rFonts w:ascii="Arial" w:hAnsi="Arial" w:cs="Arial"/>
        </w:rPr>
        <w:t>Około 40 godzin roboczych.</w:t>
      </w:r>
    </w:p>
    <w:p w:rsidR="00116353" w:rsidRDefault="00116353">
      <w:pPr>
        <w:jc w:val="both"/>
      </w:pPr>
      <w:r>
        <w:rPr>
          <w:rFonts w:ascii="Arial" w:hAnsi="Arial" w:cs="Arial"/>
          <w:b/>
          <w:bCs/>
        </w:rPr>
        <w:t>8. Na jakim poziomie będzie szkolony użytkownik? Czy należy takie szkolenie przeprowadzić?</w:t>
      </w:r>
    </w:p>
    <w:p w:rsidR="00116353" w:rsidRDefault="00116353" w:rsidP="00607D91">
      <w:pPr>
        <w:jc w:val="both"/>
      </w:pPr>
      <w:r>
        <w:rPr>
          <w:rFonts w:ascii="Arial" w:hAnsi="Arial" w:cs="Arial"/>
        </w:rPr>
        <w:t xml:space="preserve">Użytkownik zostanie zapoznany z każdą funkcjonalnością w szczegółowej formie, tak, aby nie miał wątpliwości jakie możliwości posiada aplikacja. </w:t>
      </w:r>
    </w:p>
    <w:p w:rsidR="00607D91" w:rsidRDefault="00607D91" w:rsidP="00607D91">
      <w:pPr>
        <w:jc w:val="both"/>
      </w:pPr>
    </w:p>
    <w:p w:rsidR="00607D91" w:rsidRDefault="00607D91" w:rsidP="00607D91">
      <w:bookmarkStart w:id="28" w:name="_Toc40713869"/>
    </w:p>
    <w:p w:rsidR="00607D91" w:rsidRPr="00607D91" w:rsidRDefault="00607D91" w:rsidP="00607D91"/>
    <w:p w:rsidR="00607D91" w:rsidRPr="00607D91" w:rsidRDefault="00A71573" w:rsidP="00607D91">
      <w:pPr>
        <w:pStyle w:val="Nagwek1"/>
        <w:rPr>
          <w:rFonts w:ascii="Arial" w:hAnsi="Arial" w:cs="Arial"/>
          <w:b/>
          <w:bCs/>
          <w:color w:val="000000" w:themeColor="text1"/>
        </w:rPr>
      </w:pPr>
      <w:r w:rsidRPr="00607D91">
        <w:rPr>
          <w:rFonts w:ascii="Arial" w:hAnsi="Arial" w:cs="Arial"/>
          <w:b/>
          <w:bCs/>
          <w:color w:val="000000" w:themeColor="text1"/>
        </w:rPr>
        <w:t>28. Instrukcja użytkownika</w:t>
      </w:r>
      <w:bookmarkEnd w:id="28"/>
    </w:p>
    <w:p w:rsidR="00607D91" w:rsidRPr="00607D91" w:rsidRDefault="00607D91" w:rsidP="00607D91"/>
    <w:p w:rsidR="00A71573" w:rsidRPr="00BF7F43" w:rsidRDefault="00A71573" w:rsidP="00A71573">
      <w:pPr>
        <w:pStyle w:val="Nagwek1"/>
        <w:rPr>
          <w:rFonts w:ascii="Arial" w:hAnsi="Arial" w:cs="Arial"/>
          <w:b/>
          <w:bCs/>
          <w:noProof/>
          <w:color w:val="auto"/>
          <w:sz w:val="36"/>
          <w:szCs w:val="36"/>
        </w:rPr>
      </w:pPr>
      <w:bookmarkStart w:id="29" w:name="_Toc40713870"/>
      <w:r w:rsidRPr="00BF7F43">
        <w:rPr>
          <w:rFonts w:ascii="Arial" w:hAnsi="Arial" w:cs="Arial"/>
          <w:b/>
          <w:bCs/>
          <w:noProof/>
          <w:color w:val="auto"/>
          <w:sz w:val="40"/>
          <w:szCs w:val="40"/>
        </w:rPr>
        <w:t>1. Wprowadzenie</w:t>
      </w:r>
      <w:bookmarkEnd w:id="29"/>
    </w:p>
    <w:p w:rsidR="00A71573" w:rsidRDefault="00A71573" w:rsidP="00A71573">
      <w:pPr>
        <w:jc w:val="both"/>
        <w:rPr>
          <w:rFonts w:ascii="Arial" w:hAnsi="Arial" w:cs="Arial"/>
          <w:bCs/>
          <w:noProof/>
          <w:sz w:val="28"/>
          <w:szCs w:val="28"/>
        </w:rPr>
      </w:pPr>
      <w:r>
        <w:rPr>
          <w:rFonts w:ascii="Arial" w:hAnsi="Arial" w:cs="Arial"/>
          <w:bCs/>
          <w:noProof/>
          <w:sz w:val="28"/>
          <w:szCs w:val="28"/>
        </w:rPr>
        <w:t>Poniższa dokumentacja jest instrukcją użytkownika, przedstawiającą wybrane funkcjonalności aplkacji. Ma ona na celu przestawić szczegółowy opis oraz przedstawienie krok po kroku, jak wykorzystać wybrane funkjonalności.</w:t>
      </w:r>
    </w:p>
    <w:p w:rsidR="00A71573" w:rsidRPr="00BF7F43" w:rsidRDefault="00A71573" w:rsidP="00A71573">
      <w:pPr>
        <w:pStyle w:val="Nagwek1"/>
        <w:rPr>
          <w:rFonts w:ascii="Arial" w:hAnsi="Arial" w:cs="Arial"/>
          <w:b/>
          <w:bCs/>
          <w:noProof/>
          <w:color w:val="auto"/>
          <w:sz w:val="40"/>
          <w:szCs w:val="40"/>
        </w:rPr>
      </w:pPr>
      <w:bookmarkStart w:id="30" w:name="_Toc40713871"/>
      <w:r w:rsidRPr="00BF7F43">
        <w:rPr>
          <w:rFonts w:ascii="Arial" w:hAnsi="Arial" w:cs="Arial"/>
          <w:b/>
          <w:bCs/>
          <w:noProof/>
          <w:color w:val="auto"/>
          <w:sz w:val="40"/>
          <w:szCs w:val="40"/>
        </w:rPr>
        <w:t>2. Opis aplikacji</w:t>
      </w:r>
      <w:bookmarkEnd w:id="30"/>
    </w:p>
    <w:p w:rsidR="00A71573" w:rsidRDefault="00A71573" w:rsidP="00A71573">
      <w:pPr>
        <w:jc w:val="both"/>
        <w:rPr>
          <w:rFonts w:ascii="Arial" w:hAnsi="Arial" w:cs="Arial"/>
          <w:noProof/>
          <w:sz w:val="28"/>
          <w:szCs w:val="28"/>
        </w:rPr>
      </w:pPr>
      <w:r>
        <w:rPr>
          <w:rFonts w:ascii="Arial" w:hAnsi="Arial" w:cs="Arial"/>
          <w:noProof/>
          <w:sz w:val="28"/>
          <w:szCs w:val="28"/>
        </w:rPr>
        <w:t>Aplikacja „Organizer App” to kompaktowa aplikacja mobilna oferująca wsparcie w rozsądnym gospodarowaniu czasem użytkownika. Funkcje, które zostaną przedstawione w instrukcji to:</w:t>
      </w:r>
    </w:p>
    <w:p w:rsidR="00A71573" w:rsidRDefault="00A71573" w:rsidP="00A71573">
      <w:pPr>
        <w:jc w:val="both"/>
        <w:rPr>
          <w:rFonts w:ascii="Arial" w:hAnsi="Arial" w:cs="Arial"/>
          <w:noProof/>
          <w:sz w:val="28"/>
          <w:szCs w:val="28"/>
        </w:rPr>
      </w:pPr>
      <w:r>
        <w:rPr>
          <w:rFonts w:ascii="Arial" w:hAnsi="Arial" w:cs="Arial"/>
          <w:noProof/>
          <w:sz w:val="28"/>
          <w:szCs w:val="28"/>
        </w:rPr>
        <w:t>- rejestracja konta użytkownika do lokalnej bazy danych urzączenia</w:t>
      </w:r>
    </w:p>
    <w:p w:rsidR="00A71573" w:rsidRDefault="00A71573" w:rsidP="00A71573">
      <w:pPr>
        <w:jc w:val="both"/>
        <w:rPr>
          <w:rFonts w:ascii="Arial" w:hAnsi="Arial" w:cs="Arial"/>
          <w:noProof/>
          <w:sz w:val="28"/>
          <w:szCs w:val="28"/>
        </w:rPr>
      </w:pPr>
      <w:r>
        <w:rPr>
          <w:rFonts w:ascii="Arial" w:hAnsi="Arial" w:cs="Arial"/>
          <w:noProof/>
          <w:sz w:val="28"/>
          <w:szCs w:val="28"/>
        </w:rPr>
        <w:t>- logowanie na poprzednio utworzone konto w lokalnej bazie danych urządzenia</w:t>
      </w:r>
    </w:p>
    <w:p w:rsidR="00A71573" w:rsidRDefault="00A71573" w:rsidP="00A71573">
      <w:pPr>
        <w:jc w:val="both"/>
        <w:rPr>
          <w:rFonts w:ascii="Arial" w:hAnsi="Arial" w:cs="Arial"/>
          <w:noProof/>
          <w:sz w:val="28"/>
          <w:szCs w:val="28"/>
        </w:rPr>
      </w:pPr>
      <w:r>
        <w:rPr>
          <w:rFonts w:ascii="Arial" w:hAnsi="Arial" w:cs="Arial"/>
          <w:noProof/>
          <w:sz w:val="28"/>
          <w:szCs w:val="28"/>
        </w:rPr>
        <w:t>- operowanie kalendarzem (zmiana miesiąca, roku, wybranie dnia)</w:t>
      </w:r>
    </w:p>
    <w:p w:rsidR="00A71573" w:rsidRDefault="00A71573" w:rsidP="00A71573">
      <w:pPr>
        <w:jc w:val="both"/>
        <w:rPr>
          <w:rFonts w:ascii="Arial" w:hAnsi="Arial" w:cs="Arial"/>
          <w:noProof/>
          <w:sz w:val="28"/>
          <w:szCs w:val="28"/>
        </w:rPr>
      </w:pPr>
      <w:r>
        <w:rPr>
          <w:rFonts w:ascii="Arial" w:hAnsi="Arial" w:cs="Arial"/>
          <w:noProof/>
          <w:sz w:val="28"/>
          <w:szCs w:val="28"/>
        </w:rPr>
        <w:t>- możliwość otworzenia listy „To-Do” - rzeczy do zrobienia</w:t>
      </w:r>
    </w:p>
    <w:p w:rsidR="00A71573" w:rsidRDefault="00A71573" w:rsidP="00A71573">
      <w:pPr>
        <w:jc w:val="both"/>
        <w:rPr>
          <w:rFonts w:ascii="Arial" w:hAnsi="Arial" w:cs="Arial"/>
          <w:noProof/>
          <w:sz w:val="28"/>
          <w:szCs w:val="28"/>
        </w:rPr>
      </w:pPr>
      <w:r>
        <w:rPr>
          <w:rFonts w:ascii="Arial" w:hAnsi="Arial" w:cs="Arial"/>
          <w:noProof/>
          <w:sz w:val="28"/>
          <w:szCs w:val="28"/>
        </w:rPr>
        <w:t>- możliwość wybrania dnia z kalendarza, po czym ukazuje się panel dodania pozycji do listy „To-Do”</w:t>
      </w:r>
    </w:p>
    <w:p w:rsidR="00A71573" w:rsidRDefault="00A71573" w:rsidP="00A71573">
      <w:pPr>
        <w:jc w:val="both"/>
        <w:rPr>
          <w:rFonts w:ascii="Arial" w:hAnsi="Arial" w:cs="Arial"/>
          <w:noProof/>
          <w:sz w:val="28"/>
          <w:szCs w:val="28"/>
        </w:rPr>
      </w:pPr>
      <w:r>
        <w:rPr>
          <w:rFonts w:ascii="Arial" w:hAnsi="Arial" w:cs="Arial"/>
          <w:noProof/>
          <w:sz w:val="28"/>
          <w:szCs w:val="28"/>
        </w:rPr>
        <w:lastRenderedPageBreak/>
        <w:t>- możliwość oznaczenia pozycji w liście „To-Do” jako wykonane, bądź niewykonane</w:t>
      </w:r>
    </w:p>
    <w:p w:rsidR="00A71573" w:rsidRPr="00BF7F43" w:rsidRDefault="00A71573" w:rsidP="00A71573">
      <w:pPr>
        <w:pStyle w:val="Nagwek1"/>
        <w:rPr>
          <w:rFonts w:ascii="Arial" w:hAnsi="Arial" w:cs="Arial"/>
          <w:b/>
          <w:bCs/>
          <w:noProof/>
          <w:color w:val="auto"/>
          <w:sz w:val="40"/>
          <w:szCs w:val="40"/>
        </w:rPr>
      </w:pPr>
      <w:bookmarkStart w:id="31" w:name="_Toc40713872"/>
      <w:r w:rsidRPr="00BF7F43">
        <w:rPr>
          <w:rFonts w:ascii="Arial" w:hAnsi="Arial" w:cs="Arial"/>
          <w:b/>
          <w:bCs/>
          <w:noProof/>
          <w:color w:val="auto"/>
          <w:sz w:val="40"/>
          <w:szCs w:val="40"/>
        </w:rPr>
        <w:t>3. Wymagania aplikacji</w:t>
      </w:r>
      <w:bookmarkEnd w:id="31"/>
    </w:p>
    <w:p w:rsidR="00A71573" w:rsidRDefault="00A71573" w:rsidP="00A71573">
      <w:pPr>
        <w:jc w:val="both"/>
        <w:rPr>
          <w:rFonts w:ascii="Arial" w:hAnsi="Arial" w:cs="Arial"/>
          <w:b/>
          <w:bCs/>
          <w:noProof/>
          <w:sz w:val="28"/>
          <w:szCs w:val="28"/>
        </w:rPr>
      </w:pPr>
      <w:r>
        <w:rPr>
          <w:rFonts w:ascii="Arial" w:hAnsi="Arial" w:cs="Arial"/>
          <w:b/>
          <w:bCs/>
          <w:noProof/>
          <w:sz w:val="28"/>
          <w:szCs w:val="28"/>
        </w:rPr>
        <w:t xml:space="preserve">Wymagania minimalne: </w:t>
      </w:r>
    </w:p>
    <w:p w:rsidR="00A71573" w:rsidRDefault="00A71573" w:rsidP="00A71573">
      <w:pPr>
        <w:jc w:val="both"/>
        <w:rPr>
          <w:rFonts w:ascii="Arial" w:hAnsi="Arial" w:cs="Arial"/>
          <w:noProof/>
          <w:sz w:val="28"/>
          <w:szCs w:val="28"/>
        </w:rPr>
      </w:pPr>
      <w:r>
        <w:rPr>
          <w:rFonts w:ascii="Arial" w:hAnsi="Arial" w:cs="Arial"/>
          <w:b/>
          <w:bCs/>
          <w:noProof/>
          <w:sz w:val="28"/>
          <w:szCs w:val="28"/>
        </w:rPr>
        <w:t xml:space="preserve">- </w:t>
      </w:r>
      <w:r>
        <w:rPr>
          <w:rFonts w:ascii="Arial" w:hAnsi="Arial" w:cs="Arial"/>
          <w:noProof/>
          <w:sz w:val="28"/>
          <w:szCs w:val="28"/>
        </w:rPr>
        <w:t>urządzenie mobilne z systemem Android minimum 4.0 (Ice Cream Sandwich)</w:t>
      </w:r>
    </w:p>
    <w:p w:rsidR="00A71573" w:rsidRDefault="00A71573" w:rsidP="00A71573">
      <w:pPr>
        <w:jc w:val="both"/>
        <w:rPr>
          <w:rFonts w:ascii="Arial" w:hAnsi="Arial" w:cs="Arial"/>
          <w:noProof/>
          <w:sz w:val="28"/>
          <w:szCs w:val="28"/>
        </w:rPr>
      </w:pPr>
      <w:r>
        <w:rPr>
          <w:rFonts w:ascii="Arial" w:hAnsi="Arial" w:cs="Arial"/>
          <w:noProof/>
          <w:sz w:val="28"/>
          <w:szCs w:val="28"/>
        </w:rPr>
        <w:t>- 50 MB wolnej przestrzeni w pamięci urządzenia</w:t>
      </w:r>
    </w:p>
    <w:p w:rsidR="00A71573" w:rsidRDefault="00A71573" w:rsidP="00A71573">
      <w:pPr>
        <w:jc w:val="both"/>
        <w:rPr>
          <w:rFonts w:ascii="Arial" w:hAnsi="Arial" w:cs="Arial"/>
          <w:b/>
          <w:bCs/>
          <w:noProof/>
          <w:sz w:val="28"/>
          <w:szCs w:val="28"/>
        </w:rPr>
      </w:pPr>
      <w:r>
        <w:rPr>
          <w:rFonts w:ascii="Arial" w:hAnsi="Arial" w:cs="Arial"/>
          <w:b/>
          <w:bCs/>
          <w:noProof/>
          <w:sz w:val="28"/>
          <w:szCs w:val="28"/>
        </w:rPr>
        <w:t>Wymagania optymalne:</w:t>
      </w:r>
    </w:p>
    <w:p w:rsidR="00A71573" w:rsidRDefault="00A71573" w:rsidP="00A71573">
      <w:pPr>
        <w:jc w:val="both"/>
        <w:rPr>
          <w:rFonts w:ascii="Arial" w:hAnsi="Arial" w:cs="Arial"/>
          <w:noProof/>
          <w:sz w:val="28"/>
          <w:szCs w:val="28"/>
        </w:rPr>
      </w:pPr>
      <w:r>
        <w:rPr>
          <w:rFonts w:ascii="Arial" w:hAnsi="Arial" w:cs="Arial"/>
          <w:noProof/>
          <w:sz w:val="28"/>
          <w:szCs w:val="28"/>
        </w:rPr>
        <w:t>- urządzenie mobilne z systemem Android 8.0 (Oreo) bądź wyższym</w:t>
      </w:r>
    </w:p>
    <w:p w:rsidR="00F30454" w:rsidRDefault="00A71573" w:rsidP="00F30454">
      <w:pPr>
        <w:jc w:val="both"/>
        <w:rPr>
          <w:rFonts w:ascii="Arial" w:hAnsi="Arial" w:cs="Arial"/>
          <w:noProof/>
          <w:sz w:val="28"/>
          <w:szCs w:val="28"/>
        </w:rPr>
      </w:pPr>
      <w:r>
        <w:rPr>
          <w:rFonts w:ascii="Arial" w:hAnsi="Arial" w:cs="Arial"/>
          <w:noProof/>
          <w:sz w:val="28"/>
          <w:szCs w:val="28"/>
        </w:rPr>
        <w:t>- 200 MB wolnej przestrzeni w pamięci urządzenia</w:t>
      </w:r>
    </w:p>
    <w:p w:rsidR="00F30454" w:rsidRDefault="00F30454" w:rsidP="00F30454">
      <w:pPr>
        <w:jc w:val="both"/>
        <w:rPr>
          <w:rFonts w:ascii="Arial" w:hAnsi="Arial" w:cs="Arial"/>
          <w:noProof/>
          <w:sz w:val="28"/>
          <w:szCs w:val="28"/>
        </w:rPr>
      </w:pPr>
    </w:p>
    <w:p w:rsidR="00A71573" w:rsidRPr="00F30454" w:rsidRDefault="00A71573" w:rsidP="00F30454">
      <w:pPr>
        <w:jc w:val="both"/>
        <w:rPr>
          <w:rFonts w:ascii="Arial" w:hAnsi="Arial" w:cs="Arial"/>
          <w:noProof/>
          <w:sz w:val="28"/>
          <w:szCs w:val="28"/>
        </w:rPr>
      </w:pPr>
      <w:r w:rsidRPr="00BF7F43">
        <w:rPr>
          <w:rFonts w:ascii="Arial" w:hAnsi="Arial" w:cs="Arial"/>
          <w:b/>
          <w:bCs/>
          <w:noProof/>
          <w:sz w:val="40"/>
          <w:szCs w:val="40"/>
        </w:rPr>
        <w:t>4. Funkcjonalności aplikacji</w:t>
      </w:r>
    </w:p>
    <w:p w:rsidR="00A71573" w:rsidRPr="00BF7F43" w:rsidRDefault="00A71573" w:rsidP="00A71573">
      <w:pPr>
        <w:pStyle w:val="Nagwek2"/>
        <w:rPr>
          <w:rFonts w:ascii="Arial" w:hAnsi="Arial" w:cs="Arial"/>
          <w:b/>
          <w:bCs/>
          <w:noProof/>
        </w:rPr>
      </w:pPr>
      <w:bookmarkStart w:id="32" w:name="_Toc40713873"/>
      <w:r w:rsidRPr="00BF7F43">
        <w:rPr>
          <w:rFonts w:ascii="Arial" w:hAnsi="Arial" w:cs="Arial"/>
          <w:b/>
          <w:bCs/>
          <w:noProof/>
          <w:color w:val="auto"/>
          <w:sz w:val="36"/>
          <w:szCs w:val="36"/>
        </w:rPr>
        <w:t>4.1 Rejestracja konta użytkownika</w:t>
      </w:r>
      <w:bookmarkEnd w:id="32"/>
    </w:p>
    <w:p w:rsidR="00A71573" w:rsidRDefault="00A71573" w:rsidP="00A71573">
      <w:pPr>
        <w:jc w:val="both"/>
        <w:rPr>
          <w:rFonts w:ascii="Arial" w:hAnsi="Arial" w:cs="Arial"/>
          <w:bCs/>
          <w:noProof/>
          <w:sz w:val="28"/>
          <w:szCs w:val="28"/>
        </w:rPr>
      </w:pPr>
      <w:r>
        <w:rPr>
          <w:rFonts w:ascii="Arial" w:hAnsi="Arial" w:cs="Arial"/>
          <w:bCs/>
          <w:noProof/>
          <w:sz w:val="28"/>
          <w:szCs w:val="28"/>
        </w:rPr>
        <w:t>Po włączeniu aplikacji użytkownikowi wyświetla się poniższy ekran startowy umożliwiający zalogowanie do aplikacji.</w:t>
      </w:r>
    </w:p>
    <w:p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drawing>
          <wp:anchor distT="0" distB="0" distL="114300" distR="114300" simplePos="0" relativeHeight="251670528" behindDoc="0" locked="0" layoutInCell="1" allowOverlap="1">
            <wp:simplePos x="0" y="0"/>
            <wp:positionH relativeFrom="margin">
              <wp:align>center</wp:align>
            </wp:positionH>
            <wp:positionV relativeFrom="paragraph">
              <wp:posOffset>149225</wp:posOffset>
            </wp:positionV>
            <wp:extent cx="2421467" cy="4852650"/>
            <wp:effectExtent l="19050" t="19050" r="17145" b="2476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21467" cy="4852650"/>
                    </a:xfrm>
                    <a:prstGeom prst="rect">
                      <a:avLst/>
                    </a:prstGeom>
                    <a:noFill/>
                    <a:ln>
                      <a:solidFill>
                        <a:schemeClr val="tx1"/>
                      </a:solidFill>
                    </a:ln>
                  </pic:spPr>
                </pic:pic>
              </a:graphicData>
            </a:graphic>
          </wp:anchor>
        </w:drawing>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rPr>
        <w:t>Aby przejść do ekranu umożliwiającego rejestrację, należy stuknąć pole zaznaczone na czerwono na powyższym zrzucie ekranu.</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rPr>
        <w:t>Po stuknięciu w przedstawioną opcję, użytkownikowi wyświetla się poniższy ekran umożliwiający rejestrację konta użytkownika w lokalnej bazie danych urządzenia mobilnego.</w:t>
      </w:r>
    </w:p>
    <w:p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drawing>
          <wp:anchor distT="0" distB="0" distL="114300" distR="114300" simplePos="0" relativeHeight="251671552" behindDoc="0" locked="0" layoutInCell="1" allowOverlap="1">
            <wp:simplePos x="0" y="0"/>
            <wp:positionH relativeFrom="margin">
              <wp:align>center</wp:align>
            </wp:positionH>
            <wp:positionV relativeFrom="paragraph">
              <wp:posOffset>100408</wp:posOffset>
            </wp:positionV>
            <wp:extent cx="2460171" cy="4832628"/>
            <wp:effectExtent l="0" t="0" r="0" b="635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60171" cy="4832628"/>
                    </a:xfrm>
                    <a:prstGeom prst="rect">
                      <a:avLst/>
                    </a:prstGeom>
                    <a:noFill/>
                    <a:ln>
                      <a:noFill/>
                    </a:ln>
                  </pic:spPr>
                </pic:pic>
              </a:graphicData>
            </a:graphic>
          </wp:anchor>
        </w:drawing>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rPr>
        <w:t>Na przedstawionym powyżej ekranie rejestracji znajdują się następujące elementy interfejsu umożliwiające interakcję użytkownika:</w:t>
      </w:r>
    </w:p>
    <w:p w:rsidR="00A71573" w:rsidRDefault="00A71573" w:rsidP="00A71573">
      <w:pPr>
        <w:jc w:val="both"/>
        <w:rPr>
          <w:rFonts w:ascii="Arial" w:hAnsi="Arial" w:cs="Arial"/>
          <w:bCs/>
          <w:noProof/>
          <w:sz w:val="28"/>
          <w:szCs w:val="28"/>
        </w:rPr>
      </w:pPr>
      <w:r>
        <w:rPr>
          <w:rFonts w:ascii="Arial" w:hAnsi="Arial" w:cs="Arial"/>
          <w:b/>
          <w:noProof/>
          <w:color w:val="0070C0"/>
          <w:sz w:val="28"/>
          <w:szCs w:val="28"/>
        </w:rPr>
        <w:t xml:space="preserve">Formularz rejestracji </w:t>
      </w:r>
      <w:r>
        <w:rPr>
          <w:rFonts w:ascii="Arial" w:hAnsi="Arial" w:cs="Arial"/>
          <w:bCs/>
          <w:noProof/>
          <w:color w:val="0070C0"/>
          <w:sz w:val="28"/>
          <w:szCs w:val="28"/>
        </w:rPr>
        <w:t xml:space="preserve">- </w:t>
      </w:r>
      <w:r>
        <w:rPr>
          <w:rFonts w:ascii="Arial" w:hAnsi="Arial" w:cs="Arial"/>
          <w:bCs/>
          <w:noProof/>
          <w:sz w:val="28"/>
          <w:szCs w:val="28"/>
        </w:rPr>
        <w:t>zawiera pola, w których użytkownik wpisuje kolejno:</w:t>
      </w:r>
    </w:p>
    <w:p w:rsidR="00A71573" w:rsidRDefault="00A71573" w:rsidP="00A71573">
      <w:pPr>
        <w:jc w:val="both"/>
        <w:rPr>
          <w:rFonts w:ascii="Arial" w:hAnsi="Arial" w:cs="Arial"/>
          <w:bCs/>
          <w:noProof/>
          <w:sz w:val="28"/>
          <w:szCs w:val="28"/>
        </w:rPr>
      </w:pPr>
      <w:r>
        <w:rPr>
          <w:rFonts w:ascii="Arial" w:hAnsi="Arial" w:cs="Arial"/>
          <w:bCs/>
          <w:noProof/>
          <w:sz w:val="28"/>
          <w:szCs w:val="28"/>
          <w:u w:val="single"/>
        </w:rPr>
        <w:t>Login</w:t>
      </w:r>
      <w:r>
        <w:rPr>
          <w:rFonts w:ascii="Arial" w:hAnsi="Arial" w:cs="Arial"/>
          <w:bCs/>
          <w:noProof/>
          <w:sz w:val="28"/>
          <w:szCs w:val="28"/>
        </w:rPr>
        <w:t>- nazwa użytkownika służąca do logowania np. jarek123</w:t>
      </w:r>
    </w:p>
    <w:p w:rsidR="00A71573" w:rsidRDefault="00A71573" w:rsidP="00A71573">
      <w:pPr>
        <w:jc w:val="both"/>
        <w:rPr>
          <w:rFonts w:ascii="Arial" w:hAnsi="Arial" w:cs="Arial"/>
          <w:bCs/>
          <w:noProof/>
          <w:sz w:val="28"/>
          <w:szCs w:val="28"/>
        </w:rPr>
      </w:pPr>
      <w:r>
        <w:rPr>
          <w:rFonts w:ascii="Arial" w:hAnsi="Arial" w:cs="Arial"/>
          <w:bCs/>
          <w:noProof/>
          <w:sz w:val="28"/>
          <w:szCs w:val="28"/>
          <w:u w:val="single"/>
        </w:rPr>
        <w:t>Password</w:t>
      </w:r>
      <w:r>
        <w:rPr>
          <w:rFonts w:ascii="Arial" w:hAnsi="Arial" w:cs="Arial"/>
          <w:bCs/>
          <w:noProof/>
          <w:sz w:val="28"/>
          <w:szCs w:val="28"/>
        </w:rPr>
        <w:t xml:space="preserve"> - hasło użytkownika służace do logowania np. jarekhaslo123</w:t>
      </w:r>
    </w:p>
    <w:p w:rsidR="00A71573" w:rsidRDefault="00A71573" w:rsidP="00A71573">
      <w:pPr>
        <w:jc w:val="both"/>
        <w:rPr>
          <w:rFonts w:ascii="Arial" w:hAnsi="Arial" w:cs="Arial"/>
          <w:bCs/>
          <w:noProof/>
          <w:sz w:val="28"/>
          <w:szCs w:val="28"/>
        </w:rPr>
      </w:pPr>
      <w:r>
        <w:rPr>
          <w:rFonts w:ascii="Arial" w:hAnsi="Arial" w:cs="Arial"/>
          <w:bCs/>
          <w:noProof/>
          <w:sz w:val="28"/>
          <w:szCs w:val="28"/>
          <w:u w:val="single"/>
        </w:rPr>
        <w:t>Confirm password</w:t>
      </w:r>
      <w:r>
        <w:rPr>
          <w:rFonts w:ascii="Arial" w:hAnsi="Arial" w:cs="Arial"/>
          <w:bCs/>
          <w:noProof/>
          <w:sz w:val="28"/>
          <w:szCs w:val="28"/>
        </w:rPr>
        <w:t xml:space="preserve"> - pole na potwórne wpisanie hasła wpisanego w polu Password w celu weryfikacji podanego hasła, oba hasła muszą być identyczne</w:t>
      </w:r>
    </w:p>
    <w:p w:rsidR="00A71573" w:rsidRDefault="00A71573" w:rsidP="00A71573">
      <w:pPr>
        <w:jc w:val="both"/>
        <w:rPr>
          <w:rFonts w:ascii="Arial" w:hAnsi="Arial" w:cs="Arial"/>
          <w:bCs/>
          <w:noProof/>
          <w:sz w:val="28"/>
          <w:szCs w:val="28"/>
        </w:rPr>
      </w:pPr>
      <w:r>
        <w:rPr>
          <w:rFonts w:ascii="Arial" w:hAnsi="Arial" w:cs="Arial"/>
          <w:bCs/>
          <w:noProof/>
          <w:sz w:val="28"/>
          <w:szCs w:val="28"/>
          <w:u w:val="single"/>
        </w:rPr>
        <w:t>Hint</w:t>
      </w:r>
      <w:r>
        <w:rPr>
          <w:rFonts w:ascii="Arial" w:hAnsi="Arial" w:cs="Arial"/>
          <w:bCs/>
          <w:noProof/>
          <w:sz w:val="28"/>
          <w:szCs w:val="28"/>
        </w:rPr>
        <w:t xml:space="preserve"> - jest to podpowiedź wybierana przez użytkownika, która ma pomóc w przypomnieniu hasła w razie jego zapomnienia</w:t>
      </w:r>
    </w:p>
    <w:p w:rsidR="00A71573" w:rsidRDefault="00A71573" w:rsidP="00A71573">
      <w:pPr>
        <w:jc w:val="both"/>
        <w:rPr>
          <w:rFonts w:ascii="Arial" w:hAnsi="Arial" w:cs="Arial"/>
          <w:bCs/>
          <w:noProof/>
          <w:sz w:val="28"/>
          <w:szCs w:val="28"/>
        </w:rPr>
      </w:pPr>
      <w:r>
        <w:rPr>
          <w:rFonts w:ascii="Arial" w:hAnsi="Arial" w:cs="Arial"/>
          <w:b/>
          <w:noProof/>
          <w:color w:val="00B050"/>
          <w:sz w:val="28"/>
          <w:szCs w:val="28"/>
        </w:rPr>
        <w:t xml:space="preserve">Przycisk „REGISTER” </w:t>
      </w:r>
      <w:r>
        <w:rPr>
          <w:rFonts w:ascii="Arial" w:hAnsi="Arial" w:cs="Arial"/>
          <w:bCs/>
          <w:noProof/>
          <w:sz w:val="28"/>
          <w:szCs w:val="28"/>
        </w:rPr>
        <w:t xml:space="preserve">- przycisk, który należy nacisnąć po wpisaniu wszystkich niezbędnych danych w </w:t>
      </w:r>
      <w:r>
        <w:rPr>
          <w:rFonts w:ascii="Arial" w:hAnsi="Arial" w:cs="Arial"/>
          <w:bCs/>
          <w:noProof/>
          <w:color w:val="4472C4" w:themeColor="accent1"/>
          <w:sz w:val="28"/>
          <w:szCs w:val="28"/>
        </w:rPr>
        <w:t>formularzu rejestracji</w:t>
      </w:r>
      <w:r>
        <w:rPr>
          <w:rFonts w:ascii="Arial" w:hAnsi="Arial" w:cs="Arial"/>
          <w:bCs/>
          <w:noProof/>
          <w:sz w:val="28"/>
          <w:szCs w:val="28"/>
        </w:rPr>
        <w:t>, aby zakończyć proces rejestracji i stworzyć konto użytkownika.</w:t>
      </w:r>
    </w:p>
    <w:p w:rsidR="00A71573" w:rsidRDefault="00A71573" w:rsidP="00A71573">
      <w:pPr>
        <w:jc w:val="both"/>
        <w:rPr>
          <w:rFonts w:ascii="Arial" w:hAnsi="Arial" w:cs="Arial"/>
          <w:bCs/>
          <w:noProof/>
          <w:sz w:val="28"/>
          <w:szCs w:val="28"/>
        </w:rPr>
      </w:pPr>
      <w:r>
        <w:rPr>
          <w:rFonts w:ascii="Arial" w:hAnsi="Arial" w:cs="Arial"/>
          <w:b/>
          <w:noProof/>
          <w:color w:val="FF0000"/>
          <w:sz w:val="28"/>
          <w:szCs w:val="28"/>
        </w:rPr>
        <w:t xml:space="preserve">Pole powrotu do logowania </w:t>
      </w:r>
      <w:r>
        <w:rPr>
          <w:rFonts w:ascii="Arial" w:hAnsi="Arial" w:cs="Arial"/>
          <w:bCs/>
          <w:noProof/>
          <w:sz w:val="28"/>
          <w:szCs w:val="28"/>
        </w:rPr>
        <w:t>- pole, które należy nacisnąć jeśli chce się wrócić do panelu logowania</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rPr>
        <w:t>Poniżej przykładowo wykonany proces rejestracji użytkownika</w:t>
      </w:r>
    </w:p>
    <w:p w:rsidR="00A71573" w:rsidRPr="000D5619" w:rsidRDefault="00A71573" w:rsidP="00A71573">
      <w:pPr>
        <w:jc w:val="both"/>
        <w:rPr>
          <w:rFonts w:ascii="Arial" w:hAnsi="Arial" w:cs="Arial"/>
          <w:bCs/>
          <w:noProof/>
          <w:sz w:val="28"/>
          <w:szCs w:val="28"/>
        </w:rPr>
      </w:pPr>
      <w:r>
        <w:rPr>
          <w:noProof/>
          <w:lang w:val="en-GB" w:eastAsia="en-GB"/>
        </w:rPr>
        <w:drawing>
          <wp:anchor distT="0" distB="0" distL="114300" distR="114300" simplePos="0" relativeHeight="251672576" behindDoc="0" locked="0" layoutInCell="1" allowOverlap="1">
            <wp:simplePos x="0" y="0"/>
            <wp:positionH relativeFrom="margin">
              <wp:align>center</wp:align>
            </wp:positionH>
            <wp:positionV relativeFrom="paragraph">
              <wp:posOffset>140335</wp:posOffset>
            </wp:positionV>
            <wp:extent cx="2968632" cy="5924550"/>
            <wp:effectExtent l="19050" t="19050" r="22225" b="1905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968632" cy="5924550"/>
                    </a:xfrm>
                    <a:prstGeom prst="rect">
                      <a:avLst/>
                    </a:prstGeom>
                    <a:ln>
                      <a:solidFill>
                        <a:schemeClr val="tx1"/>
                      </a:solidFill>
                    </a:ln>
                  </pic:spPr>
                </pic:pic>
              </a:graphicData>
            </a:graphic>
          </wp:anchor>
        </w:drawing>
      </w: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rPr>
      </w:pPr>
      <w:r>
        <w:rPr>
          <w:rFonts w:ascii="Arial" w:hAnsi="Arial" w:cs="Arial"/>
          <w:bCs/>
          <w:noProof/>
          <w:sz w:val="28"/>
          <w:szCs w:val="28"/>
        </w:rPr>
        <w:t>Z powyżej wpisanymi danymi konto zostało pomyślnie utworzone.</w:t>
      </w:r>
    </w:p>
    <w:p w:rsidR="00A71573" w:rsidRPr="00BF7F43" w:rsidRDefault="00A71573" w:rsidP="00A71573">
      <w:pPr>
        <w:pStyle w:val="Nagwek2"/>
        <w:rPr>
          <w:rFonts w:ascii="Arial" w:hAnsi="Arial" w:cs="Arial"/>
          <w:b/>
          <w:bCs/>
          <w:noProof/>
          <w:color w:val="auto"/>
          <w:sz w:val="40"/>
          <w:szCs w:val="40"/>
        </w:rPr>
      </w:pPr>
      <w:bookmarkStart w:id="33" w:name="_Toc40713874"/>
      <w:r w:rsidRPr="00BF7F43">
        <w:rPr>
          <w:rFonts w:ascii="Arial" w:hAnsi="Arial" w:cs="Arial"/>
          <w:b/>
          <w:bCs/>
          <w:noProof/>
          <w:color w:val="auto"/>
          <w:sz w:val="36"/>
          <w:szCs w:val="36"/>
        </w:rPr>
        <w:t>4.2 Logowanie użytkownika</w:t>
      </w:r>
      <w:bookmarkEnd w:id="33"/>
    </w:p>
    <w:p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drawing>
          <wp:anchor distT="0" distB="0" distL="114300" distR="114300" simplePos="0" relativeHeight="251673600" behindDoc="0" locked="0" layoutInCell="1" allowOverlap="1">
            <wp:simplePos x="0" y="0"/>
            <wp:positionH relativeFrom="margin">
              <wp:align>center</wp:align>
            </wp:positionH>
            <wp:positionV relativeFrom="paragraph">
              <wp:posOffset>313599</wp:posOffset>
            </wp:positionV>
            <wp:extent cx="2721429" cy="5441971"/>
            <wp:effectExtent l="0" t="0" r="3175" b="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21429" cy="5441971"/>
                    </a:xfrm>
                    <a:prstGeom prst="rect">
                      <a:avLst/>
                    </a:prstGeom>
                    <a:noFill/>
                    <a:ln>
                      <a:noFill/>
                    </a:ln>
                  </pic:spPr>
                </pic:pic>
              </a:graphicData>
            </a:graphic>
          </wp:anchor>
        </w:drawing>
      </w:r>
      <w:r>
        <w:rPr>
          <w:rFonts w:ascii="Arial" w:hAnsi="Arial" w:cs="Arial"/>
          <w:bCs/>
          <w:noProof/>
          <w:sz w:val="28"/>
          <w:szCs w:val="28"/>
        </w:rPr>
        <w:t xml:space="preserve">Ekran logowania wygląda następująco. </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
          <w:noProof/>
          <w:color w:val="0070C0"/>
          <w:sz w:val="28"/>
          <w:szCs w:val="28"/>
        </w:rPr>
        <w:t>Formularz logowania</w:t>
      </w:r>
      <w:r>
        <w:rPr>
          <w:rFonts w:ascii="Arial" w:hAnsi="Arial" w:cs="Arial"/>
          <w:bCs/>
          <w:noProof/>
          <w:sz w:val="28"/>
          <w:szCs w:val="28"/>
        </w:rPr>
        <w:t>- zawiera pola, w których użytkownik wpisuje następująco:</w:t>
      </w:r>
    </w:p>
    <w:p w:rsidR="00A71573" w:rsidRDefault="00A71573" w:rsidP="00A71573">
      <w:pPr>
        <w:jc w:val="both"/>
        <w:rPr>
          <w:rFonts w:ascii="Arial" w:hAnsi="Arial" w:cs="Arial"/>
          <w:bCs/>
          <w:noProof/>
          <w:sz w:val="28"/>
          <w:szCs w:val="28"/>
        </w:rPr>
      </w:pPr>
      <w:r>
        <w:rPr>
          <w:rFonts w:ascii="Arial" w:hAnsi="Arial" w:cs="Arial"/>
          <w:bCs/>
          <w:noProof/>
          <w:sz w:val="28"/>
          <w:szCs w:val="28"/>
          <w:u w:val="single"/>
        </w:rPr>
        <w:t>Login</w:t>
      </w:r>
      <w:r>
        <w:rPr>
          <w:rFonts w:ascii="Arial" w:hAnsi="Arial" w:cs="Arial"/>
          <w:bCs/>
          <w:noProof/>
          <w:sz w:val="28"/>
          <w:szCs w:val="28"/>
        </w:rPr>
        <w:t xml:space="preserve"> - nazwa użytkownika wybrana podczas procesu rejestracji</w:t>
      </w:r>
    </w:p>
    <w:p w:rsidR="00A71573" w:rsidRDefault="00A71573" w:rsidP="00A71573">
      <w:pPr>
        <w:jc w:val="both"/>
        <w:rPr>
          <w:rFonts w:ascii="Arial" w:hAnsi="Arial" w:cs="Arial"/>
          <w:bCs/>
          <w:noProof/>
          <w:sz w:val="28"/>
          <w:szCs w:val="28"/>
        </w:rPr>
      </w:pPr>
      <w:r>
        <w:rPr>
          <w:rFonts w:ascii="Arial" w:hAnsi="Arial" w:cs="Arial"/>
          <w:bCs/>
          <w:noProof/>
          <w:sz w:val="28"/>
          <w:szCs w:val="28"/>
          <w:u w:val="single"/>
        </w:rPr>
        <w:t>Password</w:t>
      </w:r>
      <w:r>
        <w:rPr>
          <w:rFonts w:ascii="Arial" w:hAnsi="Arial" w:cs="Arial"/>
          <w:bCs/>
          <w:noProof/>
          <w:sz w:val="28"/>
          <w:szCs w:val="28"/>
        </w:rPr>
        <w:t xml:space="preserve"> - hasło użytkownika wybrane podczas procesu rejestracji</w:t>
      </w:r>
    </w:p>
    <w:p w:rsidR="00A71573" w:rsidRDefault="00A71573" w:rsidP="00A71573">
      <w:pPr>
        <w:jc w:val="both"/>
        <w:rPr>
          <w:rFonts w:ascii="Arial" w:hAnsi="Arial" w:cs="Arial"/>
          <w:bCs/>
          <w:noProof/>
          <w:sz w:val="28"/>
          <w:szCs w:val="28"/>
        </w:rPr>
      </w:pPr>
      <w:r>
        <w:rPr>
          <w:noProof/>
          <w:lang w:val="en-GB" w:eastAsia="en-GB"/>
        </w:rPr>
        <w:drawing>
          <wp:anchor distT="0" distB="0" distL="114300" distR="114300" simplePos="0" relativeHeight="251674624" behindDoc="0" locked="0" layoutInCell="1" allowOverlap="1">
            <wp:simplePos x="0" y="0"/>
            <wp:positionH relativeFrom="margin">
              <wp:align>left</wp:align>
            </wp:positionH>
            <wp:positionV relativeFrom="paragraph">
              <wp:posOffset>499260</wp:posOffset>
            </wp:positionV>
            <wp:extent cx="314325" cy="314325"/>
            <wp:effectExtent l="19050" t="19050" r="28575" b="285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4325" cy="314325"/>
                    </a:xfrm>
                    <a:prstGeom prst="rect">
                      <a:avLst/>
                    </a:prstGeom>
                    <a:ln>
                      <a:solidFill>
                        <a:schemeClr val="tx1"/>
                      </a:solidFill>
                    </a:ln>
                  </pic:spPr>
                </pic:pic>
              </a:graphicData>
            </a:graphic>
          </wp:anchor>
        </w:drawing>
      </w:r>
      <w:r>
        <w:rPr>
          <w:rFonts w:ascii="Arial" w:hAnsi="Arial" w:cs="Arial"/>
          <w:bCs/>
          <w:noProof/>
          <w:sz w:val="28"/>
          <w:szCs w:val="28"/>
          <w:u w:val="single"/>
        </w:rPr>
        <w:t>Input code</w:t>
      </w:r>
      <w:r>
        <w:rPr>
          <w:rFonts w:ascii="Arial" w:hAnsi="Arial" w:cs="Arial"/>
          <w:bCs/>
          <w:noProof/>
          <w:sz w:val="28"/>
          <w:szCs w:val="28"/>
        </w:rPr>
        <w:t xml:space="preserve"> - pole, w które należy przepisać cztero-cyfrowy kod ukazany na prawo od pola wpisywania (w tym przypadku „1004”)</w:t>
      </w:r>
    </w:p>
    <w:p w:rsidR="00A71573" w:rsidRDefault="00A71573" w:rsidP="00A71573">
      <w:pPr>
        <w:jc w:val="both"/>
        <w:rPr>
          <w:rFonts w:ascii="Arial" w:hAnsi="Arial" w:cs="Arial"/>
          <w:bCs/>
          <w:noProof/>
          <w:sz w:val="28"/>
          <w:szCs w:val="28"/>
        </w:rPr>
      </w:pPr>
      <w:r>
        <w:rPr>
          <w:rFonts w:ascii="Arial" w:hAnsi="Arial" w:cs="Arial"/>
          <w:bCs/>
          <w:noProof/>
          <w:sz w:val="28"/>
          <w:szCs w:val="28"/>
        </w:rPr>
        <w:t xml:space="preserve">        - ikona, po kliknięciu której wyświetli się podpowiedź, o przepisaniu </w:t>
      </w:r>
    </w:p>
    <w:p w:rsidR="00A71573" w:rsidRDefault="00A71573" w:rsidP="00A71573">
      <w:pPr>
        <w:jc w:val="both"/>
        <w:rPr>
          <w:rFonts w:ascii="Arial" w:hAnsi="Arial" w:cs="Arial"/>
          <w:bCs/>
          <w:noProof/>
          <w:sz w:val="28"/>
          <w:szCs w:val="28"/>
        </w:rPr>
      </w:pPr>
      <w:r>
        <w:rPr>
          <w:rFonts w:ascii="Arial" w:hAnsi="Arial" w:cs="Arial"/>
          <w:bCs/>
          <w:noProof/>
          <w:sz w:val="28"/>
          <w:szCs w:val="28"/>
        </w:rPr>
        <w:t>cztero-cyfrowego kodu z prawej strony (w tym przypadku „1004”)</w:t>
      </w:r>
    </w:p>
    <w:p w:rsidR="00A71573" w:rsidRDefault="00A71573" w:rsidP="00A71573">
      <w:pPr>
        <w:jc w:val="both"/>
        <w:rPr>
          <w:rFonts w:ascii="Arial" w:hAnsi="Arial" w:cs="Arial"/>
          <w:bCs/>
          <w:noProof/>
          <w:sz w:val="28"/>
          <w:szCs w:val="28"/>
        </w:rPr>
      </w:pPr>
      <w:r>
        <w:rPr>
          <w:rFonts w:ascii="Arial" w:hAnsi="Arial" w:cs="Arial"/>
          <w:b/>
          <w:noProof/>
          <w:color w:val="FFC000"/>
          <w:sz w:val="28"/>
          <w:szCs w:val="28"/>
        </w:rPr>
        <w:t xml:space="preserve">Przycisk „FORGOT PASSWORD” </w:t>
      </w:r>
      <w:r>
        <w:rPr>
          <w:rFonts w:ascii="Arial" w:hAnsi="Arial" w:cs="Arial"/>
          <w:bCs/>
          <w:noProof/>
          <w:sz w:val="28"/>
          <w:szCs w:val="28"/>
        </w:rPr>
        <w:t>- przycisk, po wciśnięciu którego wyświetla się podpowiedź do hasła, dla nazwy użytkownika wpisanego w polu Login</w:t>
      </w:r>
    </w:p>
    <w:p w:rsidR="00A71573" w:rsidRDefault="00A71573" w:rsidP="00A71573">
      <w:pPr>
        <w:jc w:val="both"/>
        <w:rPr>
          <w:rFonts w:ascii="Arial" w:hAnsi="Arial" w:cs="Arial"/>
          <w:bCs/>
          <w:noProof/>
          <w:sz w:val="28"/>
          <w:szCs w:val="28"/>
        </w:rPr>
      </w:pPr>
      <w:r>
        <w:rPr>
          <w:rFonts w:ascii="Arial" w:hAnsi="Arial" w:cs="Arial"/>
          <w:b/>
          <w:noProof/>
          <w:color w:val="00B050"/>
          <w:sz w:val="28"/>
          <w:szCs w:val="28"/>
        </w:rPr>
        <w:t xml:space="preserve">Przycisk „LOGIN” </w:t>
      </w:r>
      <w:r>
        <w:rPr>
          <w:rFonts w:ascii="Arial" w:hAnsi="Arial" w:cs="Arial"/>
          <w:bCs/>
          <w:noProof/>
          <w:sz w:val="28"/>
          <w:szCs w:val="28"/>
        </w:rPr>
        <w:t>- przycisk, po wciśnięciu którego następuje weryfikacja wpisanych powyżej danych i logowanie użytkownika</w:t>
      </w:r>
    </w:p>
    <w:p w:rsidR="00A71573" w:rsidRDefault="00A71573" w:rsidP="00A71573">
      <w:pPr>
        <w:jc w:val="both"/>
        <w:rPr>
          <w:rFonts w:ascii="Arial" w:hAnsi="Arial" w:cs="Arial"/>
          <w:bCs/>
          <w:noProof/>
          <w:sz w:val="28"/>
          <w:szCs w:val="28"/>
        </w:rPr>
      </w:pPr>
      <w:r w:rsidRPr="00FF3803">
        <w:rPr>
          <w:rFonts w:ascii="Arial" w:hAnsi="Arial" w:cs="Arial"/>
          <w:b/>
          <w:noProof/>
          <w:color w:val="FF0000"/>
          <w:sz w:val="28"/>
          <w:szCs w:val="28"/>
        </w:rPr>
        <w:t>Pole przejścia do panelu rejestracji</w:t>
      </w:r>
      <w:r>
        <w:rPr>
          <w:rFonts w:ascii="Arial" w:hAnsi="Arial" w:cs="Arial"/>
          <w:bCs/>
          <w:noProof/>
          <w:sz w:val="28"/>
          <w:szCs w:val="28"/>
        </w:rPr>
        <w:t>- pole, po wciśnięciu którego następuje przekierowanie użytkownika do wcześniej wspomnianego pola rejestracji</w:t>
      </w:r>
    </w:p>
    <w:p w:rsidR="00A71573" w:rsidRDefault="00A71573" w:rsidP="00A71573">
      <w:pPr>
        <w:jc w:val="both"/>
        <w:rPr>
          <w:rFonts w:ascii="Arial" w:hAnsi="Arial" w:cs="Arial"/>
          <w:bCs/>
          <w:noProof/>
          <w:sz w:val="28"/>
          <w:szCs w:val="28"/>
        </w:rPr>
      </w:pPr>
      <w:r>
        <w:rPr>
          <w:rFonts w:ascii="Arial" w:hAnsi="Arial" w:cs="Arial"/>
          <w:bCs/>
          <w:noProof/>
          <w:sz w:val="28"/>
          <w:szCs w:val="28"/>
        </w:rPr>
        <w:t>Poniżej przykładowo wykonany proces logowania, oraz interakcja z elementami pomocniczymi interfejsu logowania, kolejno: wypełniony formularz, wciśnięta ikona „?”, oraz wciśnięty przycisk „forgot password”.</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noProof/>
          <w:lang w:val="en-GB" w:eastAsia="en-GB"/>
        </w:rPr>
        <w:drawing>
          <wp:anchor distT="0" distB="0" distL="114300" distR="114300" simplePos="0" relativeHeight="251675648" behindDoc="0" locked="0" layoutInCell="1" allowOverlap="1">
            <wp:simplePos x="0" y="0"/>
            <wp:positionH relativeFrom="margin">
              <wp:posOffset>-440055</wp:posOffset>
            </wp:positionH>
            <wp:positionV relativeFrom="paragraph">
              <wp:posOffset>314325</wp:posOffset>
            </wp:positionV>
            <wp:extent cx="1925320" cy="3818255"/>
            <wp:effectExtent l="19050" t="19050" r="17780" b="1079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25320" cy="3818255"/>
                    </a:xfrm>
                    <a:prstGeom prst="rect">
                      <a:avLst/>
                    </a:prstGeom>
                    <a:ln>
                      <a:solidFill>
                        <a:schemeClr val="tx1"/>
                      </a:solidFill>
                    </a:ln>
                  </pic:spPr>
                </pic:pic>
              </a:graphicData>
            </a:graphic>
          </wp:anchor>
        </w:drawing>
      </w:r>
      <w:r>
        <w:rPr>
          <w:noProof/>
          <w:lang w:val="en-GB" w:eastAsia="en-GB"/>
        </w:rPr>
        <w:drawing>
          <wp:anchor distT="0" distB="0" distL="114300" distR="114300" simplePos="0" relativeHeight="251676672" behindDoc="0" locked="0" layoutInCell="1" allowOverlap="1">
            <wp:simplePos x="0" y="0"/>
            <wp:positionH relativeFrom="margin">
              <wp:posOffset>1918335</wp:posOffset>
            </wp:positionH>
            <wp:positionV relativeFrom="paragraph">
              <wp:posOffset>314960</wp:posOffset>
            </wp:positionV>
            <wp:extent cx="1925955" cy="3804920"/>
            <wp:effectExtent l="19050" t="19050" r="17145" b="2413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25955" cy="3804920"/>
                    </a:xfrm>
                    <a:prstGeom prst="rect">
                      <a:avLst/>
                    </a:prstGeom>
                    <a:ln>
                      <a:solidFill>
                        <a:schemeClr val="tx1"/>
                      </a:solidFill>
                    </a:ln>
                  </pic:spPr>
                </pic:pic>
              </a:graphicData>
            </a:graphic>
          </wp:anchor>
        </w:drawing>
      </w:r>
      <w:r>
        <w:rPr>
          <w:noProof/>
          <w:lang w:val="en-GB" w:eastAsia="en-GB"/>
        </w:rPr>
        <w:drawing>
          <wp:anchor distT="0" distB="0" distL="114300" distR="114300" simplePos="0" relativeHeight="251677696" behindDoc="0" locked="0" layoutInCell="1" allowOverlap="1">
            <wp:simplePos x="0" y="0"/>
            <wp:positionH relativeFrom="margin">
              <wp:posOffset>4272915</wp:posOffset>
            </wp:positionH>
            <wp:positionV relativeFrom="paragraph">
              <wp:posOffset>314325</wp:posOffset>
            </wp:positionV>
            <wp:extent cx="1925955" cy="3819525"/>
            <wp:effectExtent l="19050" t="19050" r="17145" b="2857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25955" cy="3819525"/>
                    </a:xfrm>
                    <a:prstGeom prst="rect">
                      <a:avLst/>
                    </a:prstGeom>
                    <a:ln>
                      <a:solidFill>
                        <a:schemeClr val="tx1"/>
                      </a:solidFill>
                    </a:ln>
                  </pic:spPr>
                </pic:pic>
              </a:graphicData>
            </a:graphic>
          </wp:anchor>
        </w:drawing>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Pr="00BF7F43" w:rsidRDefault="00A71573" w:rsidP="00A71573">
      <w:pPr>
        <w:pStyle w:val="Nagwek2"/>
        <w:rPr>
          <w:rFonts w:ascii="Arial" w:hAnsi="Arial" w:cs="Arial"/>
          <w:b/>
          <w:bCs/>
          <w:noProof/>
          <w:color w:val="auto"/>
          <w:sz w:val="36"/>
          <w:szCs w:val="36"/>
        </w:rPr>
      </w:pPr>
      <w:bookmarkStart w:id="34" w:name="_Toc40713875"/>
      <w:r w:rsidRPr="00BF7F43">
        <w:rPr>
          <w:rFonts w:ascii="Arial" w:hAnsi="Arial" w:cs="Arial"/>
          <w:b/>
          <w:bCs/>
          <w:noProof/>
          <w:color w:val="auto"/>
          <w:sz w:val="36"/>
          <w:szCs w:val="36"/>
        </w:rPr>
        <w:t>4.3 Operowanie kalendarzem</w:t>
      </w:r>
      <w:bookmarkEnd w:id="34"/>
    </w:p>
    <w:p w:rsidR="00A71573" w:rsidRPr="00D755B6" w:rsidRDefault="00A71573" w:rsidP="00A71573">
      <w:pPr>
        <w:jc w:val="both"/>
        <w:rPr>
          <w:rFonts w:ascii="Arial" w:hAnsi="Arial" w:cs="Arial"/>
          <w:bCs/>
          <w:noProof/>
          <w:sz w:val="28"/>
          <w:szCs w:val="28"/>
        </w:rPr>
      </w:pPr>
      <w:r>
        <w:rPr>
          <w:rFonts w:ascii="Arial" w:hAnsi="Arial" w:cs="Arial"/>
          <w:bCs/>
          <w:noProof/>
          <w:sz w:val="28"/>
          <w:szCs w:val="28"/>
        </w:rPr>
        <w:t>Po poprawnym zalogowaniu użytkownikowi wyświetla się ekran z kalendarzem, którym może operować. Może wybrać dowolny dzień, miesiąc rok. Poniżej prezentacja ekranu z kalendarzem, wyświetlony zaraz po zalogowaniu, oraz ekran ze zmienionym prezentowanym miesiącem oraz rokiem.</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noProof/>
          <w:lang w:val="en-GB" w:eastAsia="en-GB"/>
        </w:rPr>
        <w:drawing>
          <wp:anchor distT="0" distB="0" distL="114300" distR="114300" simplePos="0" relativeHeight="251678720" behindDoc="0" locked="0" layoutInCell="1" allowOverlap="1">
            <wp:simplePos x="0" y="0"/>
            <wp:positionH relativeFrom="margin">
              <wp:posOffset>57150</wp:posOffset>
            </wp:positionH>
            <wp:positionV relativeFrom="paragraph">
              <wp:posOffset>166370</wp:posOffset>
            </wp:positionV>
            <wp:extent cx="2400300" cy="4794885"/>
            <wp:effectExtent l="19050" t="19050" r="19050" b="2476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00300" cy="4794885"/>
                    </a:xfrm>
                    <a:prstGeom prst="rect">
                      <a:avLst/>
                    </a:prstGeom>
                    <a:ln>
                      <a:solidFill>
                        <a:schemeClr val="tx1"/>
                      </a:solidFill>
                    </a:ln>
                  </pic:spPr>
                </pic:pic>
              </a:graphicData>
            </a:graphic>
          </wp:anchor>
        </w:drawing>
      </w:r>
      <w:r>
        <w:rPr>
          <w:rFonts w:ascii="Arial" w:hAnsi="Arial" w:cs="Arial"/>
          <w:bCs/>
          <w:noProof/>
          <w:sz w:val="28"/>
          <w:szCs w:val="28"/>
          <w:lang w:val="en-GB" w:eastAsia="en-GB"/>
        </w:rPr>
        <w:drawing>
          <wp:anchor distT="0" distB="0" distL="114300" distR="114300" simplePos="0" relativeHeight="251679744" behindDoc="0" locked="0" layoutInCell="1" allowOverlap="1">
            <wp:simplePos x="0" y="0"/>
            <wp:positionH relativeFrom="margin">
              <wp:align>right</wp:align>
            </wp:positionH>
            <wp:positionV relativeFrom="paragraph">
              <wp:posOffset>143510</wp:posOffset>
            </wp:positionV>
            <wp:extent cx="2400300" cy="4836160"/>
            <wp:effectExtent l="0" t="0" r="0" b="254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00300" cy="4836160"/>
                    </a:xfrm>
                    <a:prstGeom prst="rect">
                      <a:avLst/>
                    </a:prstGeom>
                    <a:noFill/>
                    <a:ln>
                      <a:noFill/>
                    </a:ln>
                  </pic:spPr>
                </pic:pic>
              </a:graphicData>
            </a:graphic>
          </wp:anchor>
        </w:drawing>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rPr>
        <w:t>Strzałkami zaznaczonymi na zrzucie ekranu powyżej, po prawej stronie, możemy manipulować wyświetlanym miesiącem wyświetlonego roku.</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Pr="00BF7F43" w:rsidRDefault="00A71573" w:rsidP="00A71573">
      <w:pPr>
        <w:pStyle w:val="Nagwek2"/>
        <w:rPr>
          <w:rFonts w:ascii="Arial" w:hAnsi="Arial" w:cs="Arial"/>
          <w:b/>
          <w:bCs/>
          <w:noProof/>
          <w:color w:val="auto"/>
          <w:sz w:val="40"/>
          <w:szCs w:val="40"/>
        </w:rPr>
      </w:pPr>
      <w:bookmarkStart w:id="35" w:name="_Toc40713876"/>
      <w:r w:rsidRPr="00BF7F43">
        <w:rPr>
          <w:rFonts w:ascii="Arial" w:hAnsi="Arial" w:cs="Arial"/>
          <w:b/>
          <w:bCs/>
          <w:noProof/>
          <w:color w:val="auto"/>
          <w:sz w:val="36"/>
          <w:szCs w:val="36"/>
        </w:rPr>
        <w:t>4.4 Otworzenie listy To-Do</w:t>
      </w:r>
      <w:bookmarkEnd w:id="35"/>
    </w:p>
    <w:p w:rsidR="00A71573" w:rsidRDefault="00A71573" w:rsidP="00A71573">
      <w:pPr>
        <w:jc w:val="both"/>
        <w:rPr>
          <w:rFonts w:ascii="Arial" w:hAnsi="Arial" w:cs="Arial"/>
          <w:bCs/>
          <w:noProof/>
          <w:sz w:val="28"/>
          <w:szCs w:val="28"/>
        </w:rPr>
      </w:pPr>
      <w:r>
        <w:rPr>
          <w:rFonts w:ascii="Arial" w:hAnsi="Arial" w:cs="Arial"/>
          <w:bCs/>
          <w:noProof/>
          <w:sz w:val="28"/>
          <w:szCs w:val="28"/>
        </w:rPr>
        <w:t>Ekran kalendarza pozwala użytkownikowi otworzyć ekran z listą zadań do wykonania (To-Do).</w:t>
      </w:r>
    </w:p>
    <w:p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drawing>
          <wp:anchor distT="0" distB="0" distL="114300" distR="114300" simplePos="0" relativeHeight="251680768" behindDoc="0" locked="0" layoutInCell="1" allowOverlap="1">
            <wp:simplePos x="0" y="0"/>
            <wp:positionH relativeFrom="margin">
              <wp:posOffset>1637030</wp:posOffset>
            </wp:positionH>
            <wp:positionV relativeFrom="paragraph">
              <wp:posOffset>151130</wp:posOffset>
            </wp:positionV>
            <wp:extent cx="2486025" cy="4959350"/>
            <wp:effectExtent l="0" t="0" r="952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86025" cy="4959350"/>
                    </a:xfrm>
                    <a:prstGeom prst="rect">
                      <a:avLst/>
                    </a:prstGeom>
                    <a:noFill/>
                    <a:ln>
                      <a:noFill/>
                    </a:ln>
                  </pic:spPr>
                </pic:pic>
              </a:graphicData>
            </a:graphic>
          </wp:anchor>
        </w:drawing>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
          <w:noProof/>
          <w:color w:val="FF0000"/>
          <w:sz w:val="28"/>
          <w:szCs w:val="28"/>
        </w:rPr>
        <w:t>Przycisk TODO</w:t>
      </w:r>
      <w:r>
        <w:rPr>
          <w:rFonts w:ascii="Arial" w:hAnsi="Arial" w:cs="Arial"/>
          <w:bCs/>
          <w:noProof/>
          <w:sz w:val="28"/>
          <w:szCs w:val="28"/>
        </w:rPr>
        <w:t>- przy pomocy tego przycisku użytkownik może przejść do ekranu zawierającego listę zadań do wykonania, które uprzednio użytkownik dodał, korzystając z funkcji przedstawionej w następnym podrozdziale.</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noProof/>
          <w:lang w:val="en-GB" w:eastAsia="en-GB"/>
        </w:rPr>
        <w:drawing>
          <wp:anchor distT="0" distB="0" distL="114300" distR="114300" simplePos="0" relativeHeight="251681792" behindDoc="0" locked="0" layoutInCell="1" allowOverlap="1">
            <wp:simplePos x="0" y="0"/>
            <wp:positionH relativeFrom="margin">
              <wp:align>center</wp:align>
            </wp:positionH>
            <wp:positionV relativeFrom="paragraph">
              <wp:posOffset>-423545</wp:posOffset>
            </wp:positionV>
            <wp:extent cx="2334599" cy="4714875"/>
            <wp:effectExtent l="19050" t="19050" r="2794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34599" cy="4714875"/>
                    </a:xfrm>
                    <a:prstGeom prst="rect">
                      <a:avLst/>
                    </a:prstGeom>
                    <a:ln>
                      <a:solidFill>
                        <a:schemeClr val="tx1"/>
                      </a:solidFill>
                    </a:ln>
                  </pic:spPr>
                </pic:pic>
              </a:graphicData>
            </a:graphic>
          </wp:anchor>
        </w:drawing>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rPr>
        <w:t xml:space="preserve">Powyższy ekran zawiera listę zadań do wykonania dodanych przez użytkownika. </w:t>
      </w:r>
    </w:p>
    <w:p w:rsidR="00A71573" w:rsidRDefault="00A71573" w:rsidP="00A71573">
      <w:pPr>
        <w:jc w:val="both"/>
        <w:rPr>
          <w:rFonts w:ascii="Arial" w:hAnsi="Arial" w:cs="Arial"/>
          <w:bCs/>
          <w:noProof/>
          <w:sz w:val="28"/>
          <w:szCs w:val="28"/>
        </w:rPr>
      </w:pPr>
      <w:r>
        <w:rPr>
          <w:rFonts w:ascii="Arial" w:hAnsi="Arial" w:cs="Arial"/>
          <w:b/>
          <w:noProof/>
          <w:color w:val="FF0000"/>
          <w:sz w:val="28"/>
          <w:szCs w:val="28"/>
        </w:rPr>
        <w:t>Przycisk LOG OUT</w:t>
      </w:r>
      <w:r>
        <w:rPr>
          <w:rFonts w:ascii="Arial" w:hAnsi="Arial" w:cs="Arial"/>
          <w:bCs/>
          <w:noProof/>
          <w:sz w:val="28"/>
          <w:szCs w:val="28"/>
        </w:rPr>
        <w:t>- po wciśnięciu tego przycisku, użytkownik przechodzi do ekranu logowania, wylogowując się ze swojego konta</w:t>
      </w:r>
    </w:p>
    <w:p w:rsidR="00A71573" w:rsidRDefault="00A71573" w:rsidP="00A71573">
      <w:pPr>
        <w:jc w:val="both"/>
        <w:rPr>
          <w:rFonts w:ascii="Arial" w:hAnsi="Arial" w:cs="Arial"/>
          <w:bCs/>
          <w:noProof/>
          <w:sz w:val="28"/>
          <w:szCs w:val="28"/>
        </w:rPr>
      </w:pPr>
      <w:r>
        <w:rPr>
          <w:rFonts w:ascii="Arial" w:hAnsi="Arial" w:cs="Arial"/>
          <w:b/>
          <w:noProof/>
          <w:color w:val="538135" w:themeColor="accent6" w:themeShade="BF"/>
          <w:sz w:val="28"/>
          <w:szCs w:val="28"/>
        </w:rPr>
        <w:t>Przycisk CALENDAR</w:t>
      </w:r>
      <w:r>
        <w:rPr>
          <w:rFonts w:ascii="Arial" w:hAnsi="Arial" w:cs="Arial"/>
          <w:bCs/>
          <w:noProof/>
          <w:sz w:val="28"/>
          <w:szCs w:val="28"/>
        </w:rPr>
        <w:t>- po wciśnięciu tego przycisku użytkownik wraca do ekranu z kalendarzem</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Pr="00BF7F43" w:rsidRDefault="00A71573" w:rsidP="00A71573">
      <w:pPr>
        <w:pStyle w:val="Nagwek2"/>
        <w:rPr>
          <w:rFonts w:ascii="Arial" w:hAnsi="Arial" w:cs="Arial"/>
          <w:b/>
          <w:bCs/>
          <w:noProof/>
          <w:color w:val="auto"/>
          <w:sz w:val="36"/>
          <w:szCs w:val="36"/>
        </w:rPr>
      </w:pPr>
      <w:bookmarkStart w:id="36" w:name="_Toc40713877"/>
      <w:r w:rsidRPr="00BF7F43">
        <w:rPr>
          <w:rFonts w:ascii="Arial" w:hAnsi="Arial" w:cs="Arial"/>
          <w:b/>
          <w:bCs/>
          <w:noProof/>
          <w:color w:val="auto"/>
          <w:sz w:val="36"/>
          <w:szCs w:val="36"/>
        </w:rPr>
        <w:t xml:space="preserve">4.5 Wybranie dnia kalendarza, dodanie zadania </w:t>
      </w:r>
      <w:r w:rsidRPr="00BF7F43">
        <w:rPr>
          <w:rFonts w:ascii="Arial" w:hAnsi="Arial" w:cs="Arial"/>
          <w:b/>
          <w:bCs/>
          <w:noProof/>
          <w:color w:val="auto"/>
          <w:sz w:val="36"/>
          <w:szCs w:val="36"/>
        </w:rPr>
        <w:br/>
        <w:t>do listy To-Do</w:t>
      </w:r>
      <w:bookmarkEnd w:id="36"/>
    </w:p>
    <w:p w:rsidR="00A71573" w:rsidRPr="00D66F1A" w:rsidRDefault="00A71573" w:rsidP="00A71573">
      <w:pPr>
        <w:jc w:val="both"/>
        <w:rPr>
          <w:rFonts w:ascii="Arial" w:hAnsi="Arial" w:cs="Arial"/>
          <w:bCs/>
          <w:noProof/>
          <w:sz w:val="28"/>
          <w:szCs w:val="28"/>
        </w:rPr>
      </w:pPr>
      <w:r>
        <w:rPr>
          <w:rFonts w:ascii="Arial" w:hAnsi="Arial" w:cs="Arial"/>
          <w:bCs/>
          <w:noProof/>
          <w:sz w:val="28"/>
          <w:szCs w:val="28"/>
        </w:rPr>
        <w:t>Na ekranie kalendarza, użytkownik może wybrać i kliknąć konkretny dzień tygodnia, aby przejść do ekranu dodawania zadani do listy To-Do.</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drawing>
          <wp:anchor distT="0" distB="0" distL="114300" distR="114300" simplePos="0" relativeHeight="251682816" behindDoc="0" locked="0" layoutInCell="1" allowOverlap="1">
            <wp:simplePos x="0" y="0"/>
            <wp:positionH relativeFrom="margin">
              <wp:align>center</wp:align>
            </wp:positionH>
            <wp:positionV relativeFrom="paragraph">
              <wp:posOffset>8255</wp:posOffset>
            </wp:positionV>
            <wp:extent cx="2743200" cy="545655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43200" cy="5456555"/>
                    </a:xfrm>
                    <a:prstGeom prst="rect">
                      <a:avLst/>
                    </a:prstGeom>
                    <a:noFill/>
                    <a:ln>
                      <a:noFill/>
                    </a:ln>
                  </pic:spPr>
                </pic:pic>
              </a:graphicData>
            </a:graphic>
          </wp:anchor>
        </w:drawing>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rPr>
        <w:t>Po wciśnięciu np. dnia zaznaczonego na powyższym ekranie, pokaże się ekran dodawania zadania do listy ToDo</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drawing>
          <wp:anchor distT="0" distB="0" distL="114300" distR="114300" simplePos="0" relativeHeight="251683840" behindDoc="0" locked="0" layoutInCell="1" allowOverlap="1">
            <wp:simplePos x="0" y="0"/>
            <wp:positionH relativeFrom="margin">
              <wp:posOffset>1403985</wp:posOffset>
            </wp:positionH>
            <wp:positionV relativeFrom="paragraph">
              <wp:posOffset>691606</wp:posOffset>
            </wp:positionV>
            <wp:extent cx="2951480" cy="5804535"/>
            <wp:effectExtent l="19050" t="19050" r="20320" b="2476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51480" cy="5804535"/>
                    </a:xfrm>
                    <a:prstGeom prst="rect">
                      <a:avLst/>
                    </a:prstGeom>
                    <a:noFill/>
                    <a:ln>
                      <a:solidFill>
                        <a:schemeClr val="tx1"/>
                      </a:solidFill>
                    </a:ln>
                  </pic:spPr>
                </pic:pic>
              </a:graphicData>
            </a:graphic>
          </wp:anchor>
        </w:drawing>
      </w:r>
      <w:r>
        <w:rPr>
          <w:rFonts w:ascii="Arial" w:hAnsi="Arial" w:cs="Arial"/>
          <w:bCs/>
          <w:noProof/>
          <w:sz w:val="28"/>
          <w:szCs w:val="28"/>
        </w:rPr>
        <w:t>Ekran umożliwiający dodanie zadania do listy To-Do na ten moment umożliwia użytkownikowi wpisanie nazwy, godziny, minut oraz opisu zadania.</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
          <w:noProof/>
          <w:color w:val="0070C0"/>
          <w:sz w:val="28"/>
          <w:szCs w:val="28"/>
        </w:rPr>
        <w:t xml:space="preserve">EVENT NAME </w:t>
      </w:r>
      <w:r>
        <w:rPr>
          <w:rFonts w:ascii="Arial" w:hAnsi="Arial" w:cs="Arial"/>
          <w:bCs/>
          <w:noProof/>
          <w:sz w:val="28"/>
          <w:szCs w:val="28"/>
        </w:rPr>
        <w:t>- nazwa, tytuł dodawanego zadania</w:t>
      </w:r>
    </w:p>
    <w:p w:rsidR="00A71573" w:rsidRDefault="00A71573" w:rsidP="00A71573">
      <w:pPr>
        <w:jc w:val="both"/>
        <w:rPr>
          <w:rFonts w:ascii="Arial" w:hAnsi="Arial" w:cs="Arial"/>
          <w:bCs/>
          <w:noProof/>
          <w:sz w:val="28"/>
          <w:szCs w:val="28"/>
        </w:rPr>
      </w:pPr>
      <w:r>
        <w:rPr>
          <w:rFonts w:ascii="Arial" w:hAnsi="Arial" w:cs="Arial"/>
          <w:b/>
          <w:noProof/>
          <w:color w:val="FFC000"/>
          <w:sz w:val="28"/>
          <w:szCs w:val="28"/>
        </w:rPr>
        <w:t xml:space="preserve">HOUR/MINUTES </w:t>
      </w:r>
      <w:r>
        <w:rPr>
          <w:rFonts w:ascii="Arial" w:hAnsi="Arial" w:cs="Arial"/>
          <w:bCs/>
          <w:noProof/>
          <w:sz w:val="28"/>
          <w:szCs w:val="28"/>
        </w:rPr>
        <w:t>- godzina oraz minuta zadania</w:t>
      </w:r>
    </w:p>
    <w:p w:rsidR="00A71573" w:rsidRPr="00A71573" w:rsidRDefault="00A71573" w:rsidP="00A71573">
      <w:pPr>
        <w:jc w:val="both"/>
        <w:rPr>
          <w:rFonts w:ascii="Arial" w:hAnsi="Arial" w:cs="Arial"/>
          <w:bCs/>
          <w:noProof/>
          <w:sz w:val="28"/>
          <w:szCs w:val="28"/>
        </w:rPr>
      </w:pPr>
      <w:r w:rsidRPr="00A71573">
        <w:rPr>
          <w:rFonts w:ascii="Arial" w:hAnsi="Arial" w:cs="Arial"/>
          <w:b/>
          <w:noProof/>
          <w:color w:val="FFFF00"/>
          <w:sz w:val="28"/>
          <w:szCs w:val="28"/>
        </w:rPr>
        <w:t xml:space="preserve">SAMPLE EVENT DESCRIPTION </w:t>
      </w:r>
      <w:r w:rsidRPr="00A71573">
        <w:rPr>
          <w:rFonts w:ascii="Arial" w:hAnsi="Arial" w:cs="Arial"/>
          <w:bCs/>
          <w:noProof/>
          <w:sz w:val="28"/>
          <w:szCs w:val="28"/>
        </w:rPr>
        <w:t>- opis dodawanego zadania</w:t>
      </w:r>
    </w:p>
    <w:p w:rsidR="00A71573" w:rsidRDefault="00A71573" w:rsidP="00A71573">
      <w:pPr>
        <w:jc w:val="both"/>
        <w:rPr>
          <w:rFonts w:ascii="Arial" w:hAnsi="Arial" w:cs="Arial"/>
          <w:b/>
          <w:noProof/>
          <w:color w:val="FF0000"/>
          <w:sz w:val="28"/>
          <w:szCs w:val="28"/>
        </w:rPr>
      </w:pPr>
      <w:r w:rsidRPr="00B6464C">
        <w:rPr>
          <w:rFonts w:ascii="Arial" w:hAnsi="Arial" w:cs="Arial"/>
          <w:b/>
          <w:noProof/>
          <w:color w:val="FF0000"/>
          <w:sz w:val="28"/>
          <w:szCs w:val="28"/>
        </w:rPr>
        <w:t xml:space="preserve">PRZYCISK CANCEL </w:t>
      </w:r>
      <w:r w:rsidRPr="00B6464C">
        <w:rPr>
          <w:rFonts w:ascii="Arial" w:hAnsi="Arial" w:cs="Arial"/>
          <w:bCs/>
          <w:noProof/>
          <w:color w:val="000000" w:themeColor="text1"/>
          <w:sz w:val="28"/>
          <w:szCs w:val="28"/>
        </w:rPr>
        <w:t>- cofa użytkownika do ekranu z kalendarzem</w:t>
      </w:r>
    </w:p>
    <w:p w:rsidR="00A71573" w:rsidRDefault="00A71573" w:rsidP="00A71573">
      <w:pPr>
        <w:jc w:val="both"/>
        <w:rPr>
          <w:rFonts w:ascii="Arial" w:hAnsi="Arial" w:cs="Arial"/>
          <w:bCs/>
          <w:noProof/>
          <w:color w:val="000000" w:themeColor="text1"/>
          <w:sz w:val="28"/>
          <w:szCs w:val="28"/>
        </w:rPr>
      </w:pPr>
      <w:r w:rsidRPr="00B6464C">
        <w:rPr>
          <w:rFonts w:ascii="Arial" w:hAnsi="Arial" w:cs="Arial"/>
          <w:b/>
          <w:noProof/>
          <w:color w:val="00B050"/>
          <w:sz w:val="28"/>
          <w:szCs w:val="28"/>
        </w:rPr>
        <w:t xml:space="preserve">PRZYCISK ADD EVENT </w:t>
      </w:r>
      <w:r w:rsidRPr="00B6464C">
        <w:rPr>
          <w:rFonts w:ascii="Arial" w:hAnsi="Arial" w:cs="Arial"/>
          <w:bCs/>
          <w:noProof/>
          <w:color w:val="000000" w:themeColor="text1"/>
          <w:sz w:val="28"/>
          <w:szCs w:val="28"/>
        </w:rPr>
        <w:t>- dodaje zadanie do listy To-Do</w:t>
      </w:r>
    </w:p>
    <w:p w:rsidR="00A71573" w:rsidRDefault="00A71573" w:rsidP="00A71573">
      <w:pPr>
        <w:jc w:val="both"/>
        <w:rPr>
          <w:rFonts w:ascii="Arial" w:hAnsi="Arial" w:cs="Arial"/>
          <w:bCs/>
          <w:noProof/>
          <w:color w:val="000000" w:themeColor="text1"/>
          <w:sz w:val="28"/>
          <w:szCs w:val="28"/>
        </w:rPr>
      </w:pPr>
    </w:p>
    <w:p w:rsidR="00A71573" w:rsidRDefault="00A71573" w:rsidP="00A71573">
      <w:pPr>
        <w:jc w:val="both"/>
        <w:rPr>
          <w:rFonts w:ascii="Arial" w:hAnsi="Arial" w:cs="Arial"/>
          <w:bCs/>
          <w:noProof/>
          <w:color w:val="000000" w:themeColor="text1"/>
          <w:sz w:val="28"/>
          <w:szCs w:val="28"/>
        </w:rPr>
      </w:pPr>
      <w:r>
        <w:rPr>
          <w:rFonts w:ascii="Arial" w:hAnsi="Arial" w:cs="Arial"/>
          <w:bCs/>
          <w:noProof/>
          <w:color w:val="000000" w:themeColor="text1"/>
          <w:sz w:val="28"/>
          <w:szCs w:val="28"/>
        </w:rPr>
        <w:t>Po dodaniu zadania, możemy wejść do ekranu listy To-Do, wytłumaczonego  w poprzednim podrozdziale, oraz sprawdzić dodanie zadanie.</w:t>
      </w: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r>
        <w:rPr>
          <w:noProof/>
          <w:lang w:val="en-GB" w:eastAsia="en-GB"/>
        </w:rPr>
        <w:drawing>
          <wp:anchor distT="0" distB="0" distL="114300" distR="114300" simplePos="0" relativeHeight="251684864" behindDoc="0" locked="0" layoutInCell="1" allowOverlap="1">
            <wp:simplePos x="0" y="0"/>
            <wp:positionH relativeFrom="margin">
              <wp:posOffset>1375410</wp:posOffset>
            </wp:positionH>
            <wp:positionV relativeFrom="paragraph">
              <wp:posOffset>99786</wp:posOffset>
            </wp:positionV>
            <wp:extent cx="3017520" cy="6041390"/>
            <wp:effectExtent l="19050" t="19050" r="11430" b="1651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17520" cy="6041390"/>
                    </a:xfrm>
                    <a:prstGeom prst="rect">
                      <a:avLst/>
                    </a:prstGeom>
                    <a:ln>
                      <a:solidFill>
                        <a:schemeClr val="tx1"/>
                      </a:solidFill>
                    </a:ln>
                  </pic:spPr>
                </pic:pic>
              </a:graphicData>
            </a:graphic>
          </wp:anchor>
        </w:drawing>
      </w: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Pr="00BF7F43" w:rsidRDefault="00A71573" w:rsidP="00A71573">
      <w:pPr>
        <w:pStyle w:val="Nagwek2"/>
        <w:rPr>
          <w:rFonts w:ascii="Arial" w:hAnsi="Arial" w:cs="Arial"/>
          <w:b/>
          <w:bCs/>
          <w:noProof/>
          <w:color w:val="auto"/>
          <w:sz w:val="36"/>
          <w:szCs w:val="36"/>
        </w:rPr>
      </w:pPr>
      <w:bookmarkStart w:id="37" w:name="_Toc40713878"/>
      <w:r w:rsidRPr="00BF7F43">
        <w:rPr>
          <w:rFonts w:ascii="Arial" w:hAnsi="Arial" w:cs="Arial"/>
          <w:b/>
          <w:bCs/>
          <w:noProof/>
          <w:color w:val="auto"/>
          <w:sz w:val="36"/>
          <w:szCs w:val="36"/>
        </w:rPr>
        <w:t>4.6 Oznaczenie zadania w liście To-Do jako zrobione/nie zrobione</w:t>
      </w:r>
      <w:bookmarkEnd w:id="37"/>
    </w:p>
    <w:p w:rsidR="00A71573" w:rsidRDefault="00A71573" w:rsidP="00A71573">
      <w:pPr>
        <w:jc w:val="both"/>
        <w:rPr>
          <w:rFonts w:ascii="Arial" w:hAnsi="Arial" w:cs="Arial"/>
          <w:bCs/>
          <w:noProof/>
          <w:sz w:val="28"/>
          <w:szCs w:val="28"/>
        </w:rPr>
      </w:pPr>
      <w:r>
        <w:rPr>
          <w:rFonts w:ascii="Arial" w:hAnsi="Arial" w:cs="Arial"/>
          <w:bCs/>
          <w:noProof/>
          <w:sz w:val="28"/>
          <w:szCs w:val="28"/>
        </w:rPr>
        <w:t>Ekran listy To-Do umożliwia użytkownikowi zaznaczenie zadania jako wykonane, po prostu poprzez kliknięcie w dane zadanie. Poniżej wyświetlony przykład zadania wykonaneg i niewykonanego</w:t>
      </w:r>
    </w:p>
    <w:p w:rsidR="00A71573" w:rsidRPr="00B6464C" w:rsidRDefault="00A71573" w:rsidP="00A71573">
      <w:pPr>
        <w:jc w:val="both"/>
        <w:rPr>
          <w:rFonts w:ascii="Arial" w:hAnsi="Arial" w:cs="Arial"/>
          <w:bCs/>
          <w:noProof/>
          <w:sz w:val="28"/>
          <w:szCs w:val="28"/>
        </w:rPr>
      </w:pPr>
    </w:p>
    <w:p w:rsidR="00A71573" w:rsidRDefault="00A71573" w:rsidP="00A71573">
      <w:pPr>
        <w:jc w:val="both"/>
        <w:rPr>
          <w:rFonts w:ascii="Arial" w:hAnsi="Arial" w:cs="Arial"/>
          <w:b/>
          <w:noProof/>
          <w:color w:val="FF0000"/>
          <w:sz w:val="28"/>
          <w:szCs w:val="28"/>
        </w:rPr>
      </w:pPr>
      <w:r>
        <w:rPr>
          <w:noProof/>
          <w:lang w:val="en-GB" w:eastAsia="en-GB"/>
        </w:rPr>
        <w:drawing>
          <wp:anchor distT="0" distB="0" distL="114300" distR="114300" simplePos="0" relativeHeight="251685888" behindDoc="0" locked="0" layoutInCell="1" allowOverlap="1">
            <wp:simplePos x="0" y="0"/>
            <wp:positionH relativeFrom="margin">
              <wp:posOffset>1308735</wp:posOffset>
            </wp:positionH>
            <wp:positionV relativeFrom="paragraph">
              <wp:posOffset>223429</wp:posOffset>
            </wp:positionV>
            <wp:extent cx="3140075" cy="6240145"/>
            <wp:effectExtent l="19050" t="19050" r="22225" b="2730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40075" cy="6240145"/>
                    </a:xfrm>
                    <a:prstGeom prst="rect">
                      <a:avLst/>
                    </a:prstGeom>
                    <a:ln>
                      <a:solidFill>
                        <a:schemeClr val="tx1"/>
                      </a:solidFill>
                    </a:ln>
                  </pic:spPr>
                </pic:pic>
              </a:graphicData>
            </a:graphic>
          </wp:anchor>
        </w:drawing>
      </w: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Pr="00BF7F43" w:rsidRDefault="00A71573" w:rsidP="00A71573">
      <w:pPr>
        <w:pStyle w:val="Nagwek1"/>
        <w:rPr>
          <w:rFonts w:ascii="Arial" w:hAnsi="Arial" w:cs="Arial"/>
          <w:b/>
          <w:bCs/>
          <w:noProof/>
          <w:color w:val="auto"/>
          <w:sz w:val="40"/>
          <w:szCs w:val="40"/>
        </w:rPr>
      </w:pPr>
      <w:bookmarkStart w:id="38" w:name="_Toc40713879"/>
      <w:r w:rsidRPr="00BF7F43">
        <w:rPr>
          <w:rFonts w:ascii="Arial" w:hAnsi="Arial" w:cs="Arial"/>
          <w:b/>
          <w:bCs/>
          <w:noProof/>
          <w:color w:val="auto"/>
          <w:sz w:val="40"/>
          <w:szCs w:val="40"/>
        </w:rPr>
        <w:t>5. Podsumowanie</w:t>
      </w:r>
      <w:bookmarkEnd w:id="38"/>
    </w:p>
    <w:p w:rsidR="00A71573" w:rsidRPr="00B6464C" w:rsidRDefault="00A71573" w:rsidP="00A71573">
      <w:pPr>
        <w:jc w:val="both"/>
        <w:rPr>
          <w:rFonts w:ascii="Arial" w:hAnsi="Arial" w:cs="Arial"/>
          <w:noProof/>
          <w:sz w:val="28"/>
          <w:szCs w:val="28"/>
        </w:rPr>
      </w:pPr>
      <w:r>
        <w:rPr>
          <w:rFonts w:ascii="Arial" w:hAnsi="Arial" w:cs="Arial"/>
          <w:noProof/>
          <w:sz w:val="28"/>
          <w:szCs w:val="28"/>
        </w:rPr>
        <w:t>Powyższa instrukcja obsługi ukazuje szczegółowy opis wybranych funkcji aplikacji. Elementy przedstawianych funkcjonalności, które nie są opisane, są niedostępne dla użytkownika w aktualnym stadium rozwoju aplikacji.</w:t>
      </w:r>
    </w:p>
    <w:p w:rsidR="00A71573" w:rsidRDefault="00A71573">
      <w:pPr>
        <w:spacing w:after="0"/>
        <w:jc w:val="both"/>
        <w:rPr>
          <w:rFonts w:ascii="Arial" w:hAnsi="Arial"/>
          <w:b/>
          <w:bCs/>
          <w:sz w:val="32"/>
          <w:szCs w:val="32"/>
        </w:rPr>
      </w:pPr>
    </w:p>
    <w:p w:rsidR="00116353" w:rsidRDefault="00116353">
      <w:pPr>
        <w:spacing w:after="0"/>
        <w:ind w:left="720"/>
        <w:jc w:val="both"/>
        <w:rPr>
          <w:rFonts w:ascii="Arial" w:hAnsi="Arial"/>
        </w:rPr>
      </w:pPr>
    </w:p>
    <w:p w:rsidR="00116353" w:rsidRDefault="00116353">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Pr="00607D91" w:rsidRDefault="00675F92" w:rsidP="00607D91">
      <w:pPr>
        <w:pStyle w:val="Nagwek1"/>
        <w:rPr>
          <w:rFonts w:ascii="Arial" w:hAnsi="Arial" w:cs="Arial"/>
          <w:b/>
          <w:bCs/>
          <w:color w:val="000000" w:themeColor="text1"/>
        </w:rPr>
      </w:pPr>
      <w:bookmarkStart w:id="39" w:name="_Toc40713880"/>
      <w:r w:rsidRPr="00607D91">
        <w:rPr>
          <w:rFonts w:ascii="Arial" w:hAnsi="Arial" w:cs="Arial"/>
          <w:b/>
          <w:bCs/>
          <w:color w:val="000000" w:themeColor="text1"/>
        </w:rPr>
        <w:t>29. Zasady wdrażania aplikacji</w:t>
      </w:r>
      <w:bookmarkEnd w:id="39"/>
    </w:p>
    <w:p w:rsidR="00675F92" w:rsidRPr="00675F92" w:rsidRDefault="00675F92" w:rsidP="00675F92">
      <w:pPr>
        <w:spacing w:after="0"/>
        <w:rPr>
          <w:rFonts w:ascii="Arial" w:hAnsi="Arial" w:cs="Arial"/>
        </w:rPr>
      </w:pPr>
    </w:p>
    <w:p w:rsidR="00675F92" w:rsidRPr="00675F92" w:rsidRDefault="00675F92" w:rsidP="00675F92">
      <w:pPr>
        <w:spacing w:after="0"/>
        <w:jc w:val="both"/>
        <w:rPr>
          <w:rFonts w:ascii="Arial" w:hAnsi="Arial" w:cs="Arial"/>
          <w:b/>
          <w:sz w:val="24"/>
          <w:szCs w:val="24"/>
        </w:rPr>
      </w:pPr>
      <w:r w:rsidRPr="00675F92">
        <w:rPr>
          <w:rFonts w:ascii="Arial" w:hAnsi="Arial" w:cs="Arial"/>
          <w:b/>
          <w:sz w:val="24"/>
          <w:szCs w:val="24"/>
        </w:rPr>
        <w:t>Wymagania minimalne:</w:t>
      </w:r>
    </w:p>
    <w:p w:rsidR="00675F92" w:rsidRDefault="00675F92" w:rsidP="00675F92">
      <w:pPr>
        <w:spacing w:after="0"/>
        <w:jc w:val="both"/>
        <w:rPr>
          <w:rFonts w:ascii="Arial" w:hAnsi="Arial" w:cs="Arial"/>
          <w:b/>
        </w:rPr>
      </w:pPr>
    </w:p>
    <w:p w:rsidR="00675F92" w:rsidRPr="00675F92" w:rsidRDefault="00675F92" w:rsidP="00675F92">
      <w:pPr>
        <w:jc w:val="both"/>
        <w:rPr>
          <w:rFonts w:ascii="Arial" w:hAnsi="Arial" w:cs="Arial"/>
          <w:noProof/>
          <w:sz w:val="24"/>
          <w:szCs w:val="24"/>
        </w:rPr>
      </w:pPr>
      <w:r w:rsidRPr="00675F92">
        <w:rPr>
          <w:rFonts w:ascii="Arial" w:hAnsi="Arial" w:cs="Arial"/>
          <w:noProof/>
          <w:sz w:val="24"/>
          <w:szCs w:val="24"/>
        </w:rPr>
        <w:t>- urządzenie mobilne z systemem Android minimum 4.0 (Ice Cream Sandwich)</w:t>
      </w:r>
    </w:p>
    <w:p w:rsidR="00675F92" w:rsidRPr="00675F92" w:rsidRDefault="00675F92" w:rsidP="00675F92">
      <w:pPr>
        <w:jc w:val="both"/>
        <w:rPr>
          <w:rFonts w:ascii="Arial" w:hAnsi="Arial" w:cs="Arial"/>
          <w:noProof/>
          <w:sz w:val="24"/>
          <w:szCs w:val="24"/>
        </w:rPr>
      </w:pPr>
      <w:r w:rsidRPr="00675F92">
        <w:rPr>
          <w:rFonts w:ascii="Arial" w:hAnsi="Arial" w:cs="Arial"/>
          <w:noProof/>
          <w:sz w:val="24"/>
          <w:szCs w:val="24"/>
        </w:rPr>
        <w:t>- 50 MB wolnej przestrzeni w pamięci urządzenia</w:t>
      </w:r>
    </w:p>
    <w:p w:rsidR="00675F92" w:rsidRPr="00675F92" w:rsidRDefault="00675F92" w:rsidP="00675F92">
      <w:pPr>
        <w:spacing w:after="0"/>
        <w:jc w:val="both"/>
        <w:rPr>
          <w:rFonts w:ascii="Arial" w:hAnsi="Arial" w:cs="Arial"/>
          <w:b/>
        </w:rPr>
      </w:pPr>
    </w:p>
    <w:p w:rsidR="00675F92" w:rsidRDefault="00675F92" w:rsidP="00675F92">
      <w:pPr>
        <w:spacing w:after="0"/>
        <w:jc w:val="both"/>
        <w:rPr>
          <w:rFonts w:ascii="Arial" w:hAnsi="Arial" w:cs="Arial"/>
          <w:b/>
          <w:sz w:val="24"/>
          <w:szCs w:val="24"/>
        </w:rPr>
      </w:pPr>
      <w:r w:rsidRPr="00675F92">
        <w:rPr>
          <w:rFonts w:ascii="Arial" w:hAnsi="Arial" w:cs="Arial"/>
          <w:b/>
          <w:sz w:val="24"/>
          <w:szCs w:val="24"/>
        </w:rPr>
        <w:t>Wymagania optymalne:</w:t>
      </w:r>
    </w:p>
    <w:p w:rsidR="00675F92" w:rsidRPr="00675F92" w:rsidRDefault="00675F92" w:rsidP="00675F92">
      <w:pPr>
        <w:spacing w:after="0"/>
        <w:jc w:val="both"/>
        <w:rPr>
          <w:rFonts w:ascii="Arial" w:hAnsi="Arial" w:cs="Arial"/>
          <w:b/>
          <w:sz w:val="24"/>
          <w:szCs w:val="24"/>
        </w:rPr>
      </w:pPr>
    </w:p>
    <w:p w:rsidR="00675F92" w:rsidRPr="00675F92" w:rsidRDefault="00675F92" w:rsidP="00675F92">
      <w:pPr>
        <w:jc w:val="both"/>
        <w:rPr>
          <w:rFonts w:ascii="Arial" w:hAnsi="Arial" w:cs="Arial"/>
          <w:noProof/>
          <w:sz w:val="24"/>
          <w:szCs w:val="24"/>
        </w:rPr>
      </w:pPr>
      <w:r w:rsidRPr="00675F92">
        <w:rPr>
          <w:rFonts w:ascii="Arial" w:hAnsi="Arial" w:cs="Arial"/>
          <w:noProof/>
          <w:sz w:val="24"/>
          <w:szCs w:val="24"/>
        </w:rPr>
        <w:t>- urządzenie mobilne z systemem Android 8.0 (Oreo) bądź wyższym</w:t>
      </w:r>
    </w:p>
    <w:p w:rsidR="00675F92" w:rsidRPr="00675F92" w:rsidRDefault="00675F92" w:rsidP="00675F92">
      <w:pPr>
        <w:jc w:val="both"/>
        <w:rPr>
          <w:rFonts w:ascii="Arial" w:hAnsi="Arial" w:cs="Arial"/>
          <w:noProof/>
          <w:sz w:val="24"/>
          <w:szCs w:val="24"/>
        </w:rPr>
      </w:pPr>
      <w:r w:rsidRPr="00675F92">
        <w:rPr>
          <w:rFonts w:ascii="Arial" w:hAnsi="Arial" w:cs="Arial"/>
          <w:noProof/>
          <w:sz w:val="24"/>
          <w:szCs w:val="24"/>
        </w:rPr>
        <w:t>- 200 MB wolnej przestrzeni w pamięci urządzenia</w:t>
      </w:r>
    </w:p>
    <w:p w:rsidR="00675F92" w:rsidRPr="00675F92" w:rsidRDefault="00675F92" w:rsidP="00675F92">
      <w:pPr>
        <w:spacing w:after="0"/>
        <w:jc w:val="both"/>
        <w:rPr>
          <w:rFonts w:ascii="Arial" w:hAnsi="Arial" w:cs="Arial"/>
          <w:b/>
        </w:rPr>
      </w:pPr>
    </w:p>
    <w:p w:rsidR="00675F92" w:rsidRPr="00675F92" w:rsidRDefault="00675F92" w:rsidP="00675F92">
      <w:pPr>
        <w:spacing w:after="0"/>
        <w:jc w:val="both"/>
        <w:rPr>
          <w:rFonts w:ascii="Arial" w:hAnsi="Arial" w:cs="Arial"/>
          <w:b/>
          <w:sz w:val="24"/>
          <w:szCs w:val="24"/>
        </w:rPr>
      </w:pPr>
      <w:r w:rsidRPr="00675F92">
        <w:rPr>
          <w:rFonts w:ascii="Arial" w:hAnsi="Arial" w:cs="Arial"/>
          <w:b/>
          <w:sz w:val="24"/>
          <w:szCs w:val="24"/>
        </w:rPr>
        <w:t>Instalacja aplikacji:</w:t>
      </w:r>
    </w:p>
    <w:p w:rsidR="00675F92" w:rsidRDefault="00675F92" w:rsidP="00675F92">
      <w:pPr>
        <w:spacing w:after="0"/>
        <w:jc w:val="both"/>
        <w:rPr>
          <w:rFonts w:ascii="Arial" w:hAnsi="Arial" w:cs="Arial"/>
          <w:b/>
        </w:rPr>
      </w:pPr>
    </w:p>
    <w:p w:rsidR="00675F92" w:rsidRPr="00675F92" w:rsidRDefault="00675F92" w:rsidP="00675F92">
      <w:pPr>
        <w:spacing w:after="0"/>
        <w:jc w:val="both"/>
        <w:rPr>
          <w:rFonts w:ascii="Arial" w:hAnsi="Arial" w:cs="Arial"/>
          <w:b/>
        </w:rPr>
      </w:pPr>
      <w:r>
        <w:rPr>
          <w:rFonts w:ascii="Arial" w:hAnsi="Arial" w:cs="Arial"/>
          <w:bCs/>
        </w:rPr>
        <w:t>W aktualnej fazie implementacji wymagane jest posiadanie oprogramowania Android Studio, by móc zainstalować aplikacje na urządzeniu mobilnym, ale przewidywane jest udostępnienie aplikacji z postaci pliku .apk do pobrania i zainstalowania na urządzeniu.</w:t>
      </w:r>
    </w:p>
    <w:p w:rsidR="00675F92" w:rsidRDefault="00675F92" w:rsidP="00675F92">
      <w:pPr>
        <w:spacing w:after="0"/>
        <w:jc w:val="both"/>
        <w:rPr>
          <w:rFonts w:ascii="Arial" w:hAnsi="Arial" w:cs="Arial"/>
          <w:b/>
        </w:rPr>
      </w:pPr>
    </w:p>
    <w:p w:rsidR="00675F92" w:rsidRPr="00675F92" w:rsidRDefault="00675F92" w:rsidP="00675F92">
      <w:pPr>
        <w:spacing w:after="0"/>
        <w:jc w:val="both"/>
        <w:rPr>
          <w:rFonts w:ascii="Arial" w:hAnsi="Arial" w:cs="Arial"/>
          <w:b/>
          <w:sz w:val="24"/>
          <w:szCs w:val="24"/>
        </w:rPr>
      </w:pPr>
      <w:r w:rsidRPr="00675F92">
        <w:rPr>
          <w:rFonts w:ascii="Arial" w:hAnsi="Arial" w:cs="Arial"/>
          <w:b/>
          <w:sz w:val="24"/>
          <w:szCs w:val="24"/>
        </w:rPr>
        <w:t>Wymagane szkolenie:</w:t>
      </w:r>
    </w:p>
    <w:p w:rsidR="00675F92" w:rsidRDefault="00675F92" w:rsidP="00675F92">
      <w:pPr>
        <w:spacing w:after="0"/>
        <w:jc w:val="both"/>
        <w:rPr>
          <w:rFonts w:ascii="Arial" w:hAnsi="Arial" w:cs="Arial"/>
          <w:b/>
        </w:rPr>
      </w:pPr>
    </w:p>
    <w:p w:rsidR="00675F92" w:rsidRDefault="00675F92" w:rsidP="00675F92">
      <w:pPr>
        <w:spacing w:after="0"/>
        <w:jc w:val="both"/>
        <w:rPr>
          <w:rFonts w:ascii="Arial" w:hAnsi="Arial" w:cs="Arial"/>
          <w:bCs/>
          <w:sz w:val="24"/>
          <w:szCs w:val="24"/>
        </w:rPr>
      </w:pPr>
      <w:r>
        <w:rPr>
          <w:rFonts w:ascii="Arial" w:hAnsi="Arial" w:cs="Arial"/>
          <w:bCs/>
          <w:sz w:val="24"/>
          <w:szCs w:val="24"/>
        </w:rPr>
        <w:t>Do użytku aplikacji wystarczy szkolenie w postaci dogłębnego zaznajomienia się z dokumentacją użytkownika</w:t>
      </w:r>
    </w:p>
    <w:p w:rsidR="009D1215" w:rsidRDefault="009D1215" w:rsidP="00675F92">
      <w:pPr>
        <w:spacing w:after="0"/>
        <w:jc w:val="both"/>
        <w:rPr>
          <w:rFonts w:ascii="Arial" w:hAnsi="Arial" w:cs="Arial"/>
          <w:bCs/>
          <w:sz w:val="24"/>
          <w:szCs w:val="24"/>
        </w:rPr>
      </w:pPr>
    </w:p>
    <w:p w:rsidR="009D1215" w:rsidRDefault="009D1215" w:rsidP="00675F92">
      <w:pPr>
        <w:spacing w:after="0"/>
        <w:jc w:val="both"/>
        <w:rPr>
          <w:rFonts w:ascii="Arial" w:hAnsi="Arial" w:cs="Arial"/>
          <w:bCs/>
          <w:sz w:val="24"/>
          <w:szCs w:val="24"/>
        </w:rPr>
      </w:pPr>
    </w:p>
    <w:p w:rsidR="009D1215" w:rsidRDefault="009D1215" w:rsidP="00675F92">
      <w:pPr>
        <w:spacing w:after="0"/>
        <w:jc w:val="both"/>
        <w:rPr>
          <w:rFonts w:ascii="Arial" w:hAnsi="Arial" w:cs="Arial"/>
          <w:bCs/>
          <w:sz w:val="24"/>
          <w:szCs w:val="24"/>
        </w:rPr>
      </w:pPr>
    </w:p>
    <w:p w:rsidR="009D1215" w:rsidRPr="009D1215" w:rsidRDefault="009D1215" w:rsidP="00675F92">
      <w:pPr>
        <w:spacing w:after="0"/>
        <w:jc w:val="both"/>
        <w:rPr>
          <w:rFonts w:ascii="Arial" w:hAnsi="Arial" w:cs="Arial"/>
          <w:b/>
          <w:bCs/>
          <w:sz w:val="32"/>
          <w:szCs w:val="32"/>
        </w:rPr>
      </w:pPr>
      <w:r w:rsidRPr="009D1215">
        <w:rPr>
          <w:rFonts w:ascii="Arial" w:hAnsi="Arial" w:cs="Arial"/>
          <w:b/>
          <w:bCs/>
          <w:sz w:val="32"/>
          <w:szCs w:val="32"/>
        </w:rPr>
        <w:lastRenderedPageBreak/>
        <w:t>30. Wybrane przypadki testowe.</w:t>
      </w:r>
    </w:p>
    <w:p w:rsidR="009D1215" w:rsidRDefault="009D1215" w:rsidP="00675F92">
      <w:pPr>
        <w:spacing w:after="0"/>
        <w:jc w:val="both"/>
        <w:rPr>
          <w:rFonts w:ascii="Arial" w:hAnsi="Arial" w:cs="Arial"/>
          <w:bCs/>
          <w:sz w:val="24"/>
          <w:szCs w:val="24"/>
        </w:rPr>
      </w:pPr>
    </w:p>
    <w:tbl>
      <w:tblPr>
        <w:tblStyle w:val="Tabela-Siatka"/>
        <w:tblW w:w="10670" w:type="dxa"/>
        <w:jc w:val="center"/>
        <w:tblLook w:val="04A0"/>
      </w:tblPr>
      <w:tblGrid>
        <w:gridCol w:w="897"/>
        <w:gridCol w:w="1804"/>
        <w:gridCol w:w="1471"/>
        <w:gridCol w:w="1110"/>
        <w:gridCol w:w="1550"/>
        <w:gridCol w:w="1857"/>
        <w:gridCol w:w="1818"/>
        <w:gridCol w:w="1417"/>
      </w:tblGrid>
      <w:tr w:rsidR="009D1215" w:rsidTr="00CD477C">
        <w:trPr>
          <w:trHeight w:val="1201"/>
          <w:jc w:val="center"/>
        </w:trPr>
        <w:tc>
          <w:tcPr>
            <w:tcW w:w="897" w:type="dxa"/>
          </w:tcPr>
          <w:p w:rsidR="009D1215" w:rsidRDefault="009D1215" w:rsidP="00CD477C">
            <w:pPr>
              <w:spacing w:after="0"/>
              <w:rPr>
                <w:rFonts w:ascii="Arial" w:hAnsi="Arial" w:cs="Arial"/>
                <w:bCs/>
                <w:sz w:val="24"/>
                <w:szCs w:val="24"/>
              </w:rPr>
            </w:pPr>
            <w:r>
              <w:rPr>
                <w:rFonts w:ascii="Arial" w:hAnsi="Arial" w:cs="Arial"/>
                <w:bCs/>
                <w:sz w:val="24"/>
                <w:szCs w:val="24"/>
              </w:rPr>
              <w:t>Nr funkcji</w:t>
            </w:r>
          </w:p>
        </w:tc>
        <w:tc>
          <w:tcPr>
            <w:tcW w:w="1404" w:type="dxa"/>
          </w:tcPr>
          <w:p w:rsidR="009D1215" w:rsidRDefault="009D1215" w:rsidP="00CD477C">
            <w:pPr>
              <w:spacing w:after="0"/>
              <w:rPr>
                <w:rFonts w:ascii="Arial" w:hAnsi="Arial" w:cs="Arial"/>
                <w:bCs/>
                <w:sz w:val="24"/>
                <w:szCs w:val="24"/>
              </w:rPr>
            </w:pPr>
            <w:r>
              <w:rPr>
                <w:rFonts w:ascii="Arial" w:hAnsi="Arial" w:cs="Arial"/>
                <w:bCs/>
                <w:sz w:val="24"/>
                <w:szCs w:val="24"/>
              </w:rPr>
              <w:t>Nazwa</w:t>
            </w:r>
          </w:p>
          <w:p w:rsidR="009D1215" w:rsidRDefault="009D1215" w:rsidP="00CD477C">
            <w:pPr>
              <w:spacing w:after="0"/>
              <w:rPr>
                <w:rFonts w:ascii="Arial" w:hAnsi="Arial" w:cs="Arial"/>
                <w:bCs/>
                <w:sz w:val="24"/>
                <w:szCs w:val="24"/>
              </w:rPr>
            </w:pPr>
            <w:r>
              <w:rPr>
                <w:rFonts w:ascii="Arial" w:hAnsi="Arial" w:cs="Arial"/>
                <w:bCs/>
                <w:sz w:val="24"/>
                <w:szCs w:val="24"/>
              </w:rPr>
              <w:t>funkcji</w:t>
            </w:r>
          </w:p>
        </w:tc>
        <w:tc>
          <w:tcPr>
            <w:tcW w:w="1333" w:type="dxa"/>
          </w:tcPr>
          <w:p w:rsidR="009D1215" w:rsidRDefault="009D1215" w:rsidP="00CD477C">
            <w:pPr>
              <w:spacing w:after="0"/>
              <w:rPr>
                <w:rFonts w:ascii="Arial" w:hAnsi="Arial" w:cs="Arial"/>
                <w:bCs/>
                <w:sz w:val="24"/>
                <w:szCs w:val="24"/>
              </w:rPr>
            </w:pPr>
            <w:r>
              <w:rPr>
                <w:rFonts w:ascii="Arial" w:hAnsi="Arial" w:cs="Arial"/>
                <w:bCs/>
                <w:sz w:val="24"/>
                <w:szCs w:val="24"/>
              </w:rPr>
              <w:t>Osoba</w:t>
            </w:r>
          </w:p>
          <w:p w:rsidR="009D1215" w:rsidRDefault="009D1215" w:rsidP="00CD477C">
            <w:pPr>
              <w:spacing w:after="0"/>
              <w:rPr>
                <w:rFonts w:ascii="Arial" w:hAnsi="Arial" w:cs="Arial"/>
                <w:bCs/>
                <w:sz w:val="24"/>
                <w:szCs w:val="24"/>
              </w:rPr>
            </w:pPr>
            <w:r>
              <w:rPr>
                <w:rFonts w:ascii="Arial" w:hAnsi="Arial" w:cs="Arial"/>
                <w:bCs/>
                <w:sz w:val="24"/>
                <w:szCs w:val="24"/>
              </w:rPr>
              <w:t>Kontaktowa</w:t>
            </w:r>
          </w:p>
        </w:tc>
        <w:tc>
          <w:tcPr>
            <w:tcW w:w="1248" w:type="dxa"/>
          </w:tcPr>
          <w:p w:rsidR="009D1215" w:rsidRDefault="009D1215" w:rsidP="00CD477C">
            <w:pPr>
              <w:spacing w:after="0"/>
              <w:rPr>
                <w:rFonts w:ascii="Arial" w:hAnsi="Arial" w:cs="Arial"/>
                <w:bCs/>
                <w:sz w:val="24"/>
                <w:szCs w:val="24"/>
              </w:rPr>
            </w:pPr>
            <w:r>
              <w:rPr>
                <w:rFonts w:ascii="Arial" w:hAnsi="Arial" w:cs="Arial"/>
                <w:bCs/>
                <w:sz w:val="24"/>
                <w:szCs w:val="24"/>
              </w:rPr>
              <w:t>Priorytet</w:t>
            </w:r>
          </w:p>
        </w:tc>
        <w:tc>
          <w:tcPr>
            <w:tcW w:w="1537" w:type="dxa"/>
          </w:tcPr>
          <w:p w:rsidR="009D1215" w:rsidRDefault="009D1215" w:rsidP="00CD477C">
            <w:pPr>
              <w:spacing w:after="0"/>
              <w:rPr>
                <w:rFonts w:ascii="Arial" w:hAnsi="Arial" w:cs="Arial"/>
                <w:bCs/>
                <w:sz w:val="24"/>
                <w:szCs w:val="24"/>
              </w:rPr>
            </w:pPr>
            <w:r>
              <w:rPr>
                <w:rFonts w:ascii="Arial" w:hAnsi="Arial" w:cs="Arial"/>
                <w:bCs/>
                <w:sz w:val="24"/>
                <w:szCs w:val="24"/>
              </w:rPr>
              <w:t>Warunki wstępne</w:t>
            </w:r>
          </w:p>
        </w:tc>
        <w:tc>
          <w:tcPr>
            <w:tcW w:w="1324" w:type="dxa"/>
          </w:tcPr>
          <w:p w:rsidR="009D1215" w:rsidRDefault="009D1215" w:rsidP="00CD477C">
            <w:pPr>
              <w:spacing w:after="0"/>
              <w:rPr>
                <w:rFonts w:ascii="Arial" w:hAnsi="Arial" w:cs="Arial"/>
                <w:bCs/>
                <w:sz w:val="24"/>
                <w:szCs w:val="24"/>
              </w:rPr>
            </w:pPr>
            <w:r>
              <w:rPr>
                <w:rFonts w:ascii="Arial" w:hAnsi="Arial" w:cs="Arial"/>
                <w:bCs/>
                <w:sz w:val="24"/>
                <w:szCs w:val="24"/>
              </w:rPr>
              <w:t>Czynności</w:t>
            </w:r>
          </w:p>
          <w:p w:rsidR="009D1215" w:rsidRDefault="006A6F9D" w:rsidP="00CD477C">
            <w:pPr>
              <w:spacing w:after="0"/>
              <w:rPr>
                <w:rFonts w:ascii="Arial" w:hAnsi="Arial" w:cs="Arial"/>
                <w:bCs/>
                <w:sz w:val="24"/>
                <w:szCs w:val="24"/>
              </w:rPr>
            </w:pPr>
            <w:r>
              <w:rPr>
                <w:rFonts w:ascii="Arial" w:hAnsi="Arial" w:cs="Arial"/>
                <w:bCs/>
                <w:sz w:val="24"/>
                <w:szCs w:val="24"/>
              </w:rPr>
              <w:t>t</w:t>
            </w:r>
            <w:r w:rsidR="009D1215">
              <w:rPr>
                <w:rFonts w:ascii="Arial" w:hAnsi="Arial" w:cs="Arial"/>
                <w:bCs/>
                <w:sz w:val="24"/>
                <w:szCs w:val="24"/>
              </w:rPr>
              <w:t>estowe</w:t>
            </w:r>
          </w:p>
        </w:tc>
        <w:tc>
          <w:tcPr>
            <w:tcW w:w="1510" w:type="dxa"/>
          </w:tcPr>
          <w:p w:rsidR="009D1215" w:rsidRDefault="009D1215" w:rsidP="00CD477C">
            <w:pPr>
              <w:spacing w:after="0"/>
              <w:rPr>
                <w:rFonts w:ascii="Arial" w:hAnsi="Arial" w:cs="Arial"/>
                <w:bCs/>
                <w:sz w:val="24"/>
                <w:szCs w:val="24"/>
              </w:rPr>
            </w:pPr>
            <w:r>
              <w:rPr>
                <w:rFonts w:ascii="Arial" w:hAnsi="Arial" w:cs="Arial"/>
                <w:bCs/>
                <w:sz w:val="24"/>
                <w:szCs w:val="24"/>
              </w:rPr>
              <w:t>Oczekiwany</w:t>
            </w:r>
          </w:p>
          <w:p w:rsidR="009D1215" w:rsidRDefault="006A6F9D" w:rsidP="00CD477C">
            <w:pPr>
              <w:spacing w:after="0"/>
              <w:rPr>
                <w:rFonts w:ascii="Arial" w:hAnsi="Arial" w:cs="Arial"/>
                <w:bCs/>
                <w:sz w:val="24"/>
                <w:szCs w:val="24"/>
              </w:rPr>
            </w:pPr>
            <w:r>
              <w:rPr>
                <w:rFonts w:ascii="Arial" w:hAnsi="Arial" w:cs="Arial"/>
                <w:bCs/>
                <w:sz w:val="24"/>
                <w:szCs w:val="24"/>
              </w:rPr>
              <w:t>e</w:t>
            </w:r>
            <w:r w:rsidR="009D1215">
              <w:rPr>
                <w:rFonts w:ascii="Arial" w:hAnsi="Arial" w:cs="Arial"/>
                <w:bCs/>
                <w:sz w:val="24"/>
                <w:szCs w:val="24"/>
              </w:rPr>
              <w:t>fekt</w:t>
            </w:r>
          </w:p>
        </w:tc>
        <w:tc>
          <w:tcPr>
            <w:tcW w:w="1417" w:type="dxa"/>
          </w:tcPr>
          <w:p w:rsidR="009D1215" w:rsidRDefault="009D1215" w:rsidP="00CD477C">
            <w:pPr>
              <w:spacing w:after="0"/>
              <w:rPr>
                <w:rFonts w:ascii="Arial" w:hAnsi="Arial" w:cs="Arial"/>
                <w:bCs/>
                <w:sz w:val="24"/>
                <w:szCs w:val="24"/>
              </w:rPr>
            </w:pPr>
            <w:r>
              <w:rPr>
                <w:rFonts w:ascii="Arial" w:hAnsi="Arial" w:cs="Arial"/>
                <w:bCs/>
                <w:sz w:val="24"/>
                <w:szCs w:val="24"/>
              </w:rPr>
              <w:t>Kryterium zaliczenia</w:t>
            </w:r>
          </w:p>
        </w:tc>
      </w:tr>
      <w:tr w:rsidR="009D1215" w:rsidTr="00CD477C">
        <w:trPr>
          <w:trHeight w:val="283"/>
          <w:jc w:val="center"/>
        </w:trPr>
        <w:tc>
          <w:tcPr>
            <w:tcW w:w="897" w:type="dxa"/>
          </w:tcPr>
          <w:p w:rsidR="009D1215" w:rsidRDefault="006A6F9D" w:rsidP="00CD477C">
            <w:pPr>
              <w:spacing w:after="0"/>
              <w:rPr>
                <w:rFonts w:ascii="Arial" w:hAnsi="Arial" w:cs="Arial"/>
                <w:bCs/>
                <w:sz w:val="24"/>
                <w:szCs w:val="24"/>
              </w:rPr>
            </w:pPr>
            <w:r>
              <w:rPr>
                <w:rFonts w:ascii="Arial" w:hAnsi="Arial" w:cs="Arial"/>
                <w:bCs/>
                <w:sz w:val="24"/>
                <w:szCs w:val="24"/>
              </w:rPr>
              <w:t>3</w:t>
            </w:r>
          </w:p>
        </w:tc>
        <w:tc>
          <w:tcPr>
            <w:tcW w:w="1404" w:type="dxa"/>
          </w:tcPr>
          <w:p w:rsidR="009D1215" w:rsidRDefault="006A6F9D" w:rsidP="00CD477C">
            <w:pPr>
              <w:spacing w:after="0"/>
              <w:rPr>
                <w:rFonts w:ascii="Arial" w:hAnsi="Arial" w:cs="Arial"/>
                <w:bCs/>
                <w:sz w:val="24"/>
                <w:szCs w:val="24"/>
              </w:rPr>
            </w:pPr>
            <w:r>
              <w:rPr>
                <w:rFonts w:ascii="Arial" w:hAnsi="Arial" w:cs="Arial"/>
                <w:bCs/>
                <w:sz w:val="24"/>
                <w:szCs w:val="24"/>
              </w:rPr>
              <w:t>Stworzenie listy zadań do wykonania</w:t>
            </w:r>
          </w:p>
        </w:tc>
        <w:tc>
          <w:tcPr>
            <w:tcW w:w="1333" w:type="dxa"/>
          </w:tcPr>
          <w:p w:rsidR="009D1215" w:rsidRDefault="006A6F9D" w:rsidP="00CD477C">
            <w:pPr>
              <w:spacing w:after="0"/>
              <w:rPr>
                <w:rFonts w:ascii="Arial" w:hAnsi="Arial" w:cs="Arial"/>
                <w:bCs/>
                <w:sz w:val="24"/>
                <w:szCs w:val="24"/>
              </w:rPr>
            </w:pPr>
            <w:r>
              <w:rPr>
                <w:rFonts w:ascii="Arial" w:hAnsi="Arial" w:cs="Arial"/>
                <w:bCs/>
                <w:sz w:val="24"/>
                <w:szCs w:val="24"/>
              </w:rPr>
              <w:t>Łukasz Mrzygłód</w:t>
            </w:r>
          </w:p>
        </w:tc>
        <w:tc>
          <w:tcPr>
            <w:tcW w:w="1248" w:type="dxa"/>
          </w:tcPr>
          <w:p w:rsidR="009D1215" w:rsidRDefault="006A6F9D" w:rsidP="00CD477C">
            <w:pPr>
              <w:spacing w:after="0"/>
              <w:rPr>
                <w:rFonts w:ascii="Arial" w:hAnsi="Arial" w:cs="Arial"/>
                <w:bCs/>
                <w:sz w:val="24"/>
                <w:szCs w:val="24"/>
              </w:rPr>
            </w:pPr>
            <w:r>
              <w:rPr>
                <w:rFonts w:ascii="Arial" w:hAnsi="Arial" w:cs="Arial"/>
                <w:bCs/>
                <w:sz w:val="24"/>
                <w:szCs w:val="24"/>
              </w:rPr>
              <w:t>Wysoki</w:t>
            </w:r>
          </w:p>
        </w:tc>
        <w:tc>
          <w:tcPr>
            <w:tcW w:w="1537" w:type="dxa"/>
          </w:tcPr>
          <w:p w:rsidR="009D1215" w:rsidRDefault="006A6F9D" w:rsidP="00CD477C">
            <w:pPr>
              <w:spacing w:after="0"/>
              <w:rPr>
                <w:rFonts w:ascii="Arial" w:hAnsi="Arial" w:cs="Arial"/>
                <w:bCs/>
                <w:sz w:val="24"/>
                <w:szCs w:val="24"/>
              </w:rPr>
            </w:pPr>
            <w:r>
              <w:rPr>
                <w:rFonts w:ascii="Arial" w:hAnsi="Arial" w:cs="Arial"/>
                <w:bCs/>
                <w:sz w:val="24"/>
                <w:szCs w:val="24"/>
              </w:rPr>
              <w:t xml:space="preserve">Wybranie konkretnego dnia z kalendarza dla którego ma zostać stworzona lista </w:t>
            </w:r>
          </w:p>
        </w:tc>
        <w:tc>
          <w:tcPr>
            <w:tcW w:w="1324" w:type="dxa"/>
          </w:tcPr>
          <w:p w:rsidR="009D1215" w:rsidRDefault="00CD477C" w:rsidP="00CD477C">
            <w:pPr>
              <w:spacing w:after="0"/>
              <w:rPr>
                <w:rFonts w:ascii="Arial" w:hAnsi="Arial" w:cs="Arial"/>
                <w:bCs/>
                <w:sz w:val="24"/>
                <w:szCs w:val="24"/>
              </w:rPr>
            </w:pPr>
            <w:r>
              <w:rPr>
                <w:rFonts w:ascii="Arial" w:hAnsi="Arial" w:cs="Arial"/>
                <w:bCs/>
                <w:sz w:val="24"/>
                <w:szCs w:val="24"/>
              </w:rPr>
              <w:t>Wpisz „Todo” w pole „Event name” potem w pole „Hour” 15, w pole „minute” 15</w:t>
            </w:r>
            <w:r w:rsidR="00E363E8">
              <w:rPr>
                <w:rFonts w:ascii="Arial" w:hAnsi="Arial" w:cs="Arial"/>
                <w:bCs/>
                <w:sz w:val="24"/>
                <w:szCs w:val="24"/>
              </w:rPr>
              <w:t>, kliknięcie „Add Event”</w:t>
            </w:r>
          </w:p>
        </w:tc>
        <w:tc>
          <w:tcPr>
            <w:tcW w:w="1510" w:type="dxa"/>
          </w:tcPr>
          <w:p w:rsidR="009D1215" w:rsidRDefault="006A6F9D" w:rsidP="00CD477C">
            <w:pPr>
              <w:spacing w:after="0"/>
              <w:rPr>
                <w:rFonts w:ascii="Arial" w:hAnsi="Arial" w:cs="Arial"/>
                <w:bCs/>
                <w:sz w:val="24"/>
                <w:szCs w:val="24"/>
              </w:rPr>
            </w:pPr>
            <w:r>
              <w:rPr>
                <w:rFonts w:ascii="Arial" w:hAnsi="Arial" w:cs="Arial"/>
                <w:bCs/>
                <w:sz w:val="24"/>
                <w:szCs w:val="24"/>
              </w:rPr>
              <w:t>Stworzenie listy zadań</w:t>
            </w:r>
          </w:p>
        </w:tc>
        <w:tc>
          <w:tcPr>
            <w:tcW w:w="1417" w:type="dxa"/>
          </w:tcPr>
          <w:p w:rsidR="009D1215" w:rsidRDefault="00AD21D7" w:rsidP="00CD477C">
            <w:pPr>
              <w:spacing w:after="0"/>
              <w:rPr>
                <w:rFonts w:ascii="Arial" w:hAnsi="Arial" w:cs="Arial"/>
                <w:bCs/>
                <w:sz w:val="24"/>
                <w:szCs w:val="24"/>
              </w:rPr>
            </w:pPr>
            <w:r>
              <w:rPr>
                <w:rFonts w:ascii="Arial" w:hAnsi="Arial" w:cs="Arial"/>
                <w:bCs/>
                <w:sz w:val="24"/>
                <w:szCs w:val="24"/>
              </w:rPr>
              <w:t>Czas odpowiedzi</w:t>
            </w:r>
          </w:p>
          <w:p w:rsidR="00AD21D7" w:rsidRDefault="00AD21D7" w:rsidP="00CD477C">
            <w:pPr>
              <w:spacing w:after="0"/>
              <w:rPr>
                <w:rFonts w:ascii="Arial" w:hAnsi="Arial" w:cs="Arial"/>
                <w:bCs/>
                <w:sz w:val="24"/>
                <w:szCs w:val="24"/>
              </w:rPr>
            </w:pPr>
            <w:r>
              <w:rPr>
                <w:rFonts w:ascii="Arial" w:hAnsi="Arial" w:cs="Arial"/>
                <w:bCs/>
                <w:sz w:val="24"/>
                <w:szCs w:val="24"/>
              </w:rPr>
              <w:t>&lt;30 sekund</w:t>
            </w:r>
          </w:p>
        </w:tc>
      </w:tr>
      <w:tr w:rsidR="009D1215" w:rsidTr="00CD477C">
        <w:trPr>
          <w:trHeight w:val="283"/>
          <w:jc w:val="center"/>
        </w:trPr>
        <w:tc>
          <w:tcPr>
            <w:tcW w:w="897" w:type="dxa"/>
          </w:tcPr>
          <w:p w:rsidR="009D1215" w:rsidRDefault="0066756B" w:rsidP="00CD477C">
            <w:pPr>
              <w:spacing w:after="0"/>
              <w:rPr>
                <w:rFonts w:ascii="Arial" w:hAnsi="Arial" w:cs="Arial"/>
                <w:bCs/>
                <w:sz w:val="24"/>
                <w:szCs w:val="24"/>
              </w:rPr>
            </w:pPr>
            <w:r>
              <w:rPr>
                <w:rFonts w:ascii="Arial" w:hAnsi="Arial" w:cs="Arial"/>
                <w:bCs/>
                <w:sz w:val="24"/>
                <w:szCs w:val="24"/>
              </w:rPr>
              <w:t>1</w:t>
            </w:r>
          </w:p>
        </w:tc>
        <w:tc>
          <w:tcPr>
            <w:tcW w:w="1404" w:type="dxa"/>
          </w:tcPr>
          <w:p w:rsidR="009D1215" w:rsidRDefault="0066756B" w:rsidP="00CD477C">
            <w:pPr>
              <w:spacing w:after="0"/>
              <w:rPr>
                <w:rFonts w:ascii="Arial" w:hAnsi="Arial" w:cs="Arial"/>
                <w:bCs/>
                <w:sz w:val="24"/>
                <w:szCs w:val="24"/>
              </w:rPr>
            </w:pPr>
            <w:r>
              <w:rPr>
                <w:rFonts w:ascii="Arial" w:hAnsi="Arial" w:cs="Arial"/>
                <w:bCs/>
                <w:sz w:val="24"/>
                <w:szCs w:val="24"/>
              </w:rPr>
              <w:t>Obsługa kalendarza</w:t>
            </w:r>
          </w:p>
        </w:tc>
        <w:tc>
          <w:tcPr>
            <w:tcW w:w="1333" w:type="dxa"/>
          </w:tcPr>
          <w:p w:rsidR="009D1215" w:rsidRDefault="0066756B" w:rsidP="00CD477C">
            <w:pPr>
              <w:spacing w:after="0"/>
              <w:rPr>
                <w:rFonts w:ascii="Arial" w:hAnsi="Arial" w:cs="Arial"/>
                <w:bCs/>
                <w:sz w:val="24"/>
                <w:szCs w:val="24"/>
              </w:rPr>
            </w:pPr>
            <w:r>
              <w:rPr>
                <w:rFonts w:ascii="Arial" w:hAnsi="Arial" w:cs="Arial"/>
                <w:bCs/>
                <w:sz w:val="24"/>
                <w:szCs w:val="24"/>
              </w:rPr>
              <w:t>Łukasz Mrzygłód</w:t>
            </w:r>
          </w:p>
        </w:tc>
        <w:tc>
          <w:tcPr>
            <w:tcW w:w="1248" w:type="dxa"/>
          </w:tcPr>
          <w:p w:rsidR="009D1215" w:rsidRDefault="0066756B" w:rsidP="00CD477C">
            <w:pPr>
              <w:spacing w:after="0"/>
              <w:rPr>
                <w:rFonts w:ascii="Arial" w:hAnsi="Arial" w:cs="Arial"/>
                <w:bCs/>
                <w:sz w:val="24"/>
                <w:szCs w:val="24"/>
              </w:rPr>
            </w:pPr>
            <w:r>
              <w:rPr>
                <w:rFonts w:ascii="Arial" w:hAnsi="Arial" w:cs="Arial"/>
                <w:bCs/>
                <w:sz w:val="24"/>
                <w:szCs w:val="24"/>
              </w:rPr>
              <w:t>Wysoki</w:t>
            </w:r>
          </w:p>
        </w:tc>
        <w:tc>
          <w:tcPr>
            <w:tcW w:w="1537" w:type="dxa"/>
          </w:tcPr>
          <w:p w:rsidR="009D1215" w:rsidRDefault="0066756B" w:rsidP="00CD477C">
            <w:pPr>
              <w:spacing w:after="0"/>
              <w:rPr>
                <w:rFonts w:ascii="Arial" w:hAnsi="Arial" w:cs="Arial"/>
                <w:bCs/>
                <w:sz w:val="24"/>
                <w:szCs w:val="24"/>
              </w:rPr>
            </w:pPr>
            <w:r>
              <w:rPr>
                <w:rFonts w:ascii="Arial" w:hAnsi="Arial" w:cs="Arial"/>
                <w:bCs/>
                <w:sz w:val="24"/>
                <w:szCs w:val="24"/>
              </w:rPr>
              <w:t>Wyświetlony został kalendarz</w:t>
            </w:r>
          </w:p>
        </w:tc>
        <w:tc>
          <w:tcPr>
            <w:tcW w:w="1324" w:type="dxa"/>
          </w:tcPr>
          <w:p w:rsidR="009D1215" w:rsidRDefault="007E585D" w:rsidP="00CD477C">
            <w:pPr>
              <w:spacing w:after="0"/>
              <w:rPr>
                <w:rFonts w:ascii="Arial" w:hAnsi="Arial" w:cs="Arial"/>
                <w:bCs/>
                <w:sz w:val="24"/>
                <w:szCs w:val="24"/>
              </w:rPr>
            </w:pPr>
            <w:r>
              <w:rPr>
                <w:rFonts w:ascii="Arial" w:hAnsi="Arial" w:cs="Arial"/>
                <w:bCs/>
                <w:sz w:val="24"/>
                <w:szCs w:val="24"/>
              </w:rPr>
              <w:t>Naciśnij</w:t>
            </w:r>
          </w:p>
          <w:p w:rsidR="007E585D" w:rsidRDefault="007E585D" w:rsidP="00CD477C">
            <w:pPr>
              <w:spacing w:after="0"/>
              <w:rPr>
                <w:rFonts w:ascii="Arial" w:hAnsi="Arial" w:cs="Arial"/>
                <w:bCs/>
                <w:sz w:val="24"/>
                <w:szCs w:val="24"/>
              </w:rPr>
            </w:pPr>
            <w:r>
              <w:rPr>
                <w:rFonts w:ascii="Arial" w:hAnsi="Arial" w:cs="Arial"/>
                <w:bCs/>
                <w:sz w:val="24"/>
                <w:szCs w:val="24"/>
              </w:rPr>
              <w:t>Dzisiejszą datę w kalendarzu</w:t>
            </w:r>
          </w:p>
        </w:tc>
        <w:tc>
          <w:tcPr>
            <w:tcW w:w="1510" w:type="dxa"/>
          </w:tcPr>
          <w:p w:rsidR="009D1215" w:rsidRDefault="007E585D" w:rsidP="00CD477C">
            <w:pPr>
              <w:spacing w:after="0"/>
              <w:rPr>
                <w:rFonts w:ascii="Arial" w:hAnsi="Arial" w:cs="Arial"/>
                <w:bCs/>
                <w:sz w:val="24"/>
                <w:szCs w:val="24"/>
              </w:rPr>
            </w:pPr>
            <w:r>
              <w:rPr>
                <w:rFonts w:ascii="Arial" w:hAnsi="Arial" w:cs="Arial"/>
                <w:bCs/>
                <w:sz w:val="24"/>
                <w:szCs w:val="24"/>
              </w:rPr>
              <w:t>Otworzenie panelu z wybranym dniem z kalendarza</w:t>
            </w:r>
          </w:p>
        </w:tc>
        <w:tc>
          <w:tcPr>
            <w:tcW w:w="1417" w:type="dxa"/>
          </w:tcPr>
          <w:p w:rsidR="009D1215" w:rsidRDefault="007E585D" w:rsidP="00CD477C">
            <w:pPr>
              <w:spacing w:after="0"/>
              <w:rPr>
                <w:rFonts w:ascii="Arial" w:hAnsi="Arial" w:cs="Arial"/>
                <w:bCs/>
                <w:sz w:val="24"/>
                <w:szCs w:val="24"/>
              </w:rPr>
            </w:pPr>
            <w:r>
              <w:rPr>
                <w:rFonts w:ascii="Arial" w:hAnsi="Arial" w:cs="Arial"/>
                <w:bCs/>
                <w:sz w:val="24"/>
                <w:szCs w:val="24"/>
              </w:rPr>
              <w:t>Czas odpowiedzi</w:t>
            </w:r>
          </w:p>
          <w:p w:rsidR="007E585D" w:rsidRDefault="007E585D" w:rsidP="00CD477C">
            <w:pPr>
              <w:spacing w:after="0"/>
              <w:rPr>
                <w:rFonts w:ascii="Arial" w:hAnsi="Arial" w:cs="Arial"/>
                <w:bCs/>
                <w:sz w:val="24"/>
                <w:szCs w:val="24"/>
              </w:rPr>
            </w:pPr>
            <w:r>
              <w:rPr>
                <w:rFonts w:ascii="Arial" w:hAnsi="Arial" w:cs="Arial"/>
                <w:bCs/>
                <w:sz w:val="24"/>
                <w:szCs w:val="24"/>
              </w:rPr>
              <w:t>&lt;30 sekund</w:t>
            </w:r>
          </w:p>
        </w:tc>
      </w:tr>
      <w:tr w:rsidR="009D1215" w:rsidTr="00CD477C">
        <w:trPr>
          <w:trHeight w:val="306"/>
          <w:jc w:val="center"/>
        </w:trPr>
        <w:tc>
          <w:tcPr>
            <w:tcW w:w="897" w:type="dxa"/>
          </w:tcPr>
          <w:p w:rsidR="009D1215" w:rsidRDefault="00BC1397" w:rsidP="00CD477C">
            <w:pPr>
              <w:spacing w:after="0"/>
              <w:rPr>
                <w:rFonts w:ascii="Arial" w:hAnsi="Arial" w:cs="Arial"/>
                <w:bCs/>
                <w:sz w:val="24"/>
                <w:szCs w:val="24"/>
              </w:rPr>
            </w:pPr>
            <w:r>
              <w:rPr>
                <w:rFonts w:ascii="Arial" w:hAnsi="Arial" w:cs="Arial"/>
                <w:bCs/>
                <w:sz w:val="24"/>
                <w:szCs w:val="24"/>
              </w:rPr>
              <w:t>11</w:t>
            </w:r>
          </w:p>
        </w:tc>
        <w:tc>
          <w:tcPr>
            <w:tcW w:w="1404" w:type="dxa"/>
          </w:tcPr>
          <w:p w:rsidR="009D1215" w:rsidRDefault="00BC1397" w:rsidP="00CD477C">
            <w:pPr>
              <w:spacing w:after="0"/>
              <w:rPr>
                <w:rFonts w:ascii="Arial" w:hAnsi="Arial" w:cs="Arial"/>
                <w:bCs/>
                <w:sz w:val="24"/>
                <w:szCs w:val="24"/>
              </w:rPr>
            </w:pPr>
            <w:r>
              <w:rPr>
                <w:rFonts w:ascii="Arial" w:hAnsi="Arial" w:cs="Arial"/>
                <w:bCs/>
                <w:sz w:val="24"/>
                <w:szCs w:val="24"/>
              </w:rPr>
              <w:t>Logowanie</w:t>
            </w:r>
          </w:p>
          <w:p w:rsidR="00BC1397" w:rsidRDefault="00BC1397" w:rsidP="00CD477C">
            <w:pPr>
              <w:spacing w:after="0"/>
              <w:rPr>
                <w:rFonts w:ascii="Arial" w:hAnsi="Arial" w:cs="Arial"/>
                <w:bCs/>
                <w:sz w:val="24"/>
                <w:szCs w:val="24"/>
              </w:rPr>
            </w:pPr>
            <w:r>
              <w:rPr>
                <w:rFonts w:ascii="Arial" w:hAnsi="Arial" w:cs="Arial"/>
                <w:bCs/>
                <w:sz w:val="24"/>
                <w:szCs w:val="24"/>
              </w:rPr>
              <w:t>Użytkownika</w:t>
            </w:r>
          </w:p>
        </w:tc>
        <w:tc>
          <w:tcPr>
            <w:tcW w:w="1333" w:type="dxa"/>
          </w:tcPr>
          <w:p w:rsidR="009D1215" w:rsidRDefault="00BC1397" w:rsidP="00CD477C">
            <w:pPr>
              <w:spacing w:after="0"/>
              <w:rPr>
                <w:rFonts w:ascii="Arial" w:hAnsi="Arial" w:cs="Arial"/>
                <w:bCs/>
                <w:sz w:val="24"/>
                <w:szCs w:val="24"/>
              </w:rPr>
            </w:pPr>
            <w:r>
              <w:rPr>
                <w:rFonts w:ascii="Arial" w:hAnsi="Arial" w:cs="Arial"/>
                <w:bCs/>
                <w:sz w:val="24"/>
                <w:szCs w:val="24"/>
              </w:rPr>
              <w:t>Tomasz Patrzałek</w:t>
            </w:r>
          </w:p>
        </w:tc>
        <w:tc>
          <w:tcPr>
            <w:tcW w:w="1248" w:type="dxa"/>
          </w:tcPr>
          <w:p w:rsidR="009D1215" w:rsidRDefault="00BC1397" w:rsidP="00CD477C">
            <w:pPr>
              <w:spacing w:after="0"/>
              <w:rPr>
                <w:rFonts w:ascii="Arial" w:hAnsi="Arial" w:cs="Arial"/>
                <w:bCs/>
                <w:sz w:val="24"/>
                <w:szCs w:val="24"/>
              </w:rPr>
            </w:pPr>
            <w:r>
              <w:rPr>
                <w:rFonts w:ascii="Arial" w:hAnsi="Arial" w:cs="Arial"/>
                <w:bCs/>
                <w:sz w:val="24"/>
                <w:szCs w:val="24"/>
              </w:rPr>
              <w:t>Wysoki</w:t>
            </w:r>
          </w:p>
        </w:tc>
        <w:tc>
          <w:tcPr>
            <w:tcW w:w="1537" w:type="dxa"/>
          </w:tcPr>
          <w:p w:rsidR="009D1215" w:rsidRDefault="00BC1397" w:rsidP="00CD477C">
            <w:pPr>
              <w:spacing w:after="0"/>
              <w:rPr>
                <w:rFonts w:ascii="Arial" w:hAnsi="Arial" w:cs="Arial"/>
                <w:bCs/>
                <w:sz w:val="24"/>
                <w:szCs w:val="24"/>
              </w:rPr>
            </w:pPr>
            <w:r>
              <w:rPr>
                <w:rFonts w:ascii="Arial" w:hAnsi="Arial" w:cs="Arial"/>
                <w:bCs/>
                <w:sz w:val="24"/>
                <w:szCs w:val="24"/>
              </w:rPr>
              <w:t>Ekran logowania</w:t>
            </w:r>
          </w:p>
        </w:tc>
        <w:tc>
          <w:tcPr>
            <w:tcW w:w="1324" w:type="dxa"/>
          </w:tcPr>
          <w:p w:rsidR="00BC1397" w:rsidRDefault="00BC1397" w:rsidP="00BC1397">
            <w:pPr>
              <w:spacing w:after="0"/>
              <w:rPr>
                <w:rFonts w:ascii="Arial" w:hAnsi="Arial" w:cs="Arial"/>
                <w:bCs/>
                <w:sz w:val="24"/>
                <w:szCs w:val="24"/>
              </w:rPr>
            </w:pPr>
            <w:r>
              <w:rPr>
                <w:rFonts w:ascii="Arial" w:hAnsi="Arial" w:cs="Arial"/>
                <w:bCs/>
                <w:sz w:val="24"/>
                <w:szCs w:val="24"/>
              </w:rPr>
              <w:t>Wpisz  w login uprzednio stworzona nazwę użytkownika,</w:t>
            </w:r>
          </w:p>
          <w:p w:rsidR="00BC1397" w:rsidRDefault="00BC1397" w:rsidP="00BC1397">
            <w:pPr>
              <w:spacing w:after="0"/>
              <w:rPr>
                <w:rFonts w:ascii="Arial" w:hAnsi="Arial" w:cs="Arial"/>
                <w:bCs/>
                <w:sz w:val="24"/>
                <w:szCs w:val="24"/>
              </w:rPr>
            </w:pPr>
            <w:r>
              <w:rPr>
                <w:rFonts w:ascii="Arial" w:hAnsi="Arial" w:cs="Arial"/>
                <w:bCs/>
                <w:sz w:val="24"/>
                <w:szCs w:val="24"/>
              </w:rPr>
              <w:t>w password jego hasło.</w:t>
            </w:r>
          </w:p>
          <w:p w:rsidR="00BC1397" w:rsidRDefault="00BC1397" w:rsidP="00BC1397">
            <w:pPr>
              <w:spacing w:after="0"/>
              <w:rPr>
                <w:rFonts w:ascii="Arial" w:hAnsi="Arial" w:cs="Arial"/>
                <w:bCs/>
                <w:sz w:val="24"/>
                <w:szCs w:val="24"/>
              </w:rPr>
            </w:pPr>
            <w:r>
              <w:rPr>
                <w:rFonts w:ascii="Arial" w:hAnsi="Arial" w:cs="Arial"/>
                <w:bCs/>
                <w:sz w:val="24"/>
                <w:szCs w:val="24"/>
              </w:rPr>
              <w:t>W input code kod wyświetlony po prawej stronie. Naciśnij przycisk „log in”.</w:t>
            </w:r>
          </w:p>
        </w:tc>
        <w:tc>
          <w:tcPr>
            <w:tcW w:w="1510" w:type="dxa"/>
          </w:tcPr>
          <w:p w:rsidR="009D1215" w:rsidRDefault="00BC1397" w:rsidP="00CD477C">
            <w:pPr>
              <w:spacing w:after="0"/>
              <w:rPr>
                <w:rFonts w:ascii="Arial" w:hAnsi="Arial" w:cs="Arial"/>
                <w:bCs/>
                <w:sz w:val="24"/>
                <w:szCs w:val="24"/>
              </w:rPr>
            </w:pPr>
            <w:r>
              <w:rPr>
                <w:rFonts w:ascii="Arial" w:hAnsi="Arial" w:cs="Arial"/>
                <w:bCs/>
                <w:sz w:val="24"/>
                <w:szCs w:val="24"/>
              </w:rPr>
              <w:t>Przejście do kolejnego panelu</w:t>
            </w:r>
          </w:p>
        </w:tc>
        <w:tc>
          <w:tcPr>
            <w:tcW w:w="1417" w:type="dxa"/>
          </w:tcPr>
          <w:p w:rsidR="00BC1397" w:rsidRDefault="00BC1397" w:rsidP="00CD477C">
            <w:pPr>
              <w:spacing w:after="0"/>
              <w:rPr>
                <w:rFonts w:ascii="Arial" w:hAnsi="Arial" w:cs="Arial"/>
                <w:bCs/>
                <w:sz w:val="24"/>
                <w:szCs w:val="24"/>
              </w:rPr>
            </w:pPr>
            <w:r>
              <w:rPr>
                <w:rFonts w:ascii="Arial" w:hAnsi="Arial" w:cs="Arial"/>
                <w:bCs/>
                <w:sz w:val="24"/>
                <w:szCs w:val="24"/>
              </w:rPr>
              <w:t>Czas  &lt;20 s</w:t>
            </w:r>
          </w:p>
        </w:tc>
      </w:tr>
      <w:tr w:rsidR="009D1215" w:rsidTr="00CD477C">
        <w:trPr>
          <w:trHeight w:val="283"/>
          <w:jc w:val="center"/>
        </w:trPr>
        <w:tc>
          <w:tcPr>
            <w:tcW w:w="897" w:type="dxa"/>
          </w:tcPr>
          <w:p w:rsidR="009D1215" w:rsidRDefault="00BC1397" w:rsidP="00CD477C">
            <w:pPr>
              <w:spacing w:after="0"/>
              <w:rPr>
                <w:rFonts w:ascii="Arial" w:hAnsi="Arial" w:cs="Arial"/>
                <w:bCs/>
                <w:sz w:val="24"/>
                <w:szCs w:val="24"/>
              </w:rPr>
            </w:pPr>
            <w:r>
              <w:rPr>
                <w:rFonts w:ascii="Arial" w:hAnsi="Arial" w:cs="Arial"/>
                <w:bCs/>
                <w:sz w:val="24"/>
                <w:szCs w:val="24"/>
              </w:rPr>
              <w:t>12</w:t>
            </w:r>
          </w:p>
        </w:tc>
        <w:tc>
          <w:tcPr>
            <w:tcW w:w="1404" w:type="dxa"/>
          </w:tcPr>
          <w:p w:rsidR="009D1215" w:rsidRDefault="00BC1397" w:rsidP="00CD477C">
            <w:pPr>
              <w:spacing w:after="0"/>
              <w:rPr>
                <w:rFonts w:ascii="Arial" w:hAnsi="Arial" w:cs="Arial"/>
                <w:bCs/>
                <w:sz w:val="24"/>
                <w:szCs w:val="24"/>
              </w:rPr>
            </w:pPr>
            <w:r>
              <w:rPr>
                <w:rFonts w:ascii="Arial" w:hAnsi="Arial" w:cs="Arial"/>
                <w:bCs/>
                <w:sz w:val="24"/>
                <w:szCs w:val="24"/>
              </w:rPr>
              <w:t>Rejestracja użytkownika</w:t>
            </w:r>
          </w:p>
        </w:tc>
        <w:tc>
          <w:tcPr>
            <w:tcW w:w="1333" w:type="dxa"/>
          </w:tcPr>
          <w:p w:rsidR="009D1215" w:rsidRDefault="00BC1397" w:rsidP="00CD477C">
            <w:pPr>
              <w:spacing w:after="0"/>
              <w:rPr>
                <w:rFonts w:ascii="Arial" w:hAnsi="Arial" w:cs="Arial"/>
                <w:bCs/>
                <w:sz w:val="24"/>
                <w:szCs w:val="24"/>
              </w:rPr>
            </w:pPr>
            <w:r>
              <w:rPr>
                <w:rFonts w:ascii="Arial" w:hAnsi="Arial" w:cs="Arial"/>
                <w:bCs/>
                <w:sz w:val="24"/>
                <w:szCs w:val="24"/>
              </w:rPr>
              <w:t>Tomasz Patrzałek</w:t>
            </w:r>
          </w:p>
        </w:tc>
        <w:tc>
          <w:tcPr>
            <w:tcW w:w="1248" w:type="dxa"/>
          </w:tcPr>
          <w:p w:rsidR="009D1215" w:rsidRDefault="00BC1397" w:rsidP="00CD477C">
            <w:pPr>
              <w:spacing w:after="0"/>
              <w:rPr>
                <w:rFonts w:ascii="Arial" w:hAnsi="Arial" w:cs="Arial"/>
                <w:bCs/>
                <w:sz w:val="24"/>
                <w:szCs w:val="24"/>
              </w:rPr>
            </w:pPr>
            <w:r>
              <w:rPr>
                <w:rFonts w:ascii="Arial" w:hAnsi="Arial" w:cs="Arial"/>
                <w:bCs/>
                <w:sz w:val="24"/>
                <w:szCs w:val="24"/>
              </w:rPr>
              <w:t>Wysoki</w:t>
            </w:r>
          </w:p>
        </w:tc>
        <w:tc>
          <w:tcPr>
            <w:tcW w:w="1537" w:type="dxa"/>
          </w:tcPr>
          <w:p w:rsidR="009D1215" w:rsidRDefault="00E05945" w:rsidP="00CD477C">
            <w:pPr>
              <w:spacing w:after="0"/>
              <w:rPr>
                <w:rFonts w:ascii="Arial" w:hAnsi="Arial" w:cs="Arial"/>
                <w:bCs/>
                <w:sz w:val="24"/>
                <w:szCs w:val="24"/>
              </w:rPr>
            </w:pPr>
            <w:r>
              <w:rPr>
                <w:rFonts w:ascii="Arial" w:hAnsi="Arial" w:cs="Arial"/>
                <w:bCs/>
                <w:sz w:val="24"/>
                <w:szCs w:val="24"/>
              </w:rPr>
              <w:t>Ekran rejestracji</w:t>
            </w:r>
          </w:p>
        </w:tc>
        <w:tc>
          <w:tcPr>
            <w:tcW w:w="1324" w:type="dxa"/>
          </w:tcPr>
          <w:p w:rsidR="009D1215" w:rsidRDefault="00E05945" w:rsidP="00CD477C">
            <w:pPr>
              <w:spacing w:after="0"/>
              <w:rPr>
                <w:rFonts w:ascii="Arial" w:hAnsi="Arial" w:cs="Arial"/>
                <w:bCs/>
                <w:sz w:val="24"/>
                <w:szCs w:val="24"/>
              </w:rPr>
            </w:pPr>
            <w:r>
              <w:rPr>
                <w:rFonts w:ascii="Arial" w:hAnsi="Arial" w:cs="Arial"/>
                <w:bCs/>
                <w:sz w:val="24"/>
                <w:szCs w:val="24"/>
              </w:rPr>
              <w:t>Wpisz w login: „testUser”,</w:t>
            </w:r>
          </w:p>
          <w:p w:rsidR="00E05945" w:rsidRDefault="00E05945" w:rsidP="00CD477C">
            <w:pPr>
              <w:spacing w:after="0"/>
              <w:rPr>
                <w:rFonts w:ascii="Arial" w:hAnsi="Arial" w:cs="Arial"/>
                <w:bCs/>
                <w:sz w:val="24"/>
                <w:szCs w:val="24"/>
              </w:rPr>
            </w:pPr>
            <w:r>
              <w:rPr>
                <w:rFonts w:ascii="Arial" w:hAnsi="Arial" w:cs="Arial"/>
                <w:bCs/>
                <w:sz w:val="24"/>
                <w:szCs w:val="24"/>
              </w:rPr>
              <w:t>Wpisz  w password: „test”, wpisz w Confirm password:”test”</w:t>
            </w:r>
          </w:p>
          <w:p w:rsidR="00E05945" w:rsidRDefault="00E05945" w:rsidP="00CD477C">
            <w:pPr>
              <w:spacing w:after="0"/>
              <w:rPr>
                <w:rFonts w:ascii="Arial" w:hAnsi="Arial" w:cs="Arial"/>
                <w:bCs/>
                <w:sz w:val="24"/>
                <w:szCs w:val="24"/>
              </w:rPr>
            </w:pPr>
            <w:r>
              <w:rPr>
                <w:rFonts w:ascii="Arial" w:hAnsi="Arial" w:cs="Arial"/>
                <w:bCs/>
                <w:sz w:val="24"/>
                <w:szCs w:val="24"/>
              </w:rPr>
              <w:t>Jako hint:”testing”.</w:t>
            </w:r>
          </w:p>
          <w:p w:rsidR="00E05945" w:rsidRDefault="00E05945" w:rsidP="00CD477C">
            <w:pPr>
              <w:spacing w:after="0"/>
              <w:rPr>
                <w:rFonts w:ascii="Arial" w:hAnsi="Arial" w:cs="Arial"/>
                <w:bCs/>
                <w:sz w:val="24"/>
                <w:szCs w:val="24"/>
              </w:rPr>
            </w:pPr>
            <w:r>
              <w:rPr>
                <w:rFonts w:ascii="Arial" w:hAnsi="Arial" w:cs="Arial"/>
                <w:bCs/>
                <w:sz w:val="24"/>
                <w:szCs w:val="24"/>
              </w:rPr>
              <w:t>Naciśnij register.</w:t>
            </w:r>
          </w:p>
        </w:tc>
        <w:tc>
          <w:tcPr>
            <w:tcW w:w="1510" w:type="dxa"/>
          </w:tcPr>
          <w:p w:rsidR="009D1215" w:rsidRDefault="00E05945" w:rsidP="00CD477C">
            <w:pPr>
              <w:spacing w:after="0"/>
              <w:rPr>
                <w:rFonts w:ascii="Arial" w:hAnsi="Arial" w:cs="Arial"/>
                <w:bCs/>
                <w:sz w:val="24"/>
                <w:szCs w:val="24"/>
              </w:rPr>
            </w:pPr>
            <w:r>
              <w:rPr>
                <w:rFonts w:ascii="Arial" w:hAnsi="Arial" w:cs="Arial"/>
                <w:bCs/>
                <w:sz w:val="24"/>
                <w:szCs w:val="24"/>
              </w:rPr>
              <w:t>Wyświetlenie informacji o pomyślnej rejestracji użytkownika</w:t>
            </w:r>
          </w:p>
        </w:tc>
        <w:tc>
          <w:tcPr>
            <w:tcW w:w="1417" w:type="dxa"/>
          </w:tcPr>
          <w:p w:rsidR="009D1215" w:rsidRDefault="00E05945" w:rsidP="00CD477C">
            <w:pPr>
              <w:spacing w:after="0"/>
              <w:rPr>
                <w:rFonts w:ascii="Arial" w:hAnsi="Arial" w:cs="Arial"/>
                <w:bCs/>
                <w:sz w:val="24"/>
                <w:szCs w:val="24"/>
              </w:rPr>
            </w:pPr>
            <w:r>
              <w:rPr>
                <w:rFonts w:ascii="Arial" w:hAnsi="Arial" w:cs="Arial"/>
                <w:bCs/>
                <w:sz w:val="24"/>
                <w:szCs w:val="24"/>
              </w:rPr>
              <w:t>Czas &lt;15s</w:t>
            </w:r>
          </w:p>
        </w:tc>
      </w:tr>
      <w:tr w:rsidR="009D1215" w:rsidTr="00CD477C">
        <w:trPr>
          <w:trHeight w:val="242"/>
          <w:jc w:val="center"/>
        </w:trPr>
        <w:tc>
          <w:tcPr>
            <w:tcW w:w="897" w:type="dxa"/>
          </w:tcPr>
          <w:p w:rsidR="009D1215" w:rsidRDefault="00D02E9D" w:rsidP="00CD477C">
            <w:pPr>
              <w:spacing w:after="0"/>
              <w:rPr>
                <w:rFonts w:ascii="Arial" w:hAnsi="Arial" w:cs="Arial"/>
                <w:bCs/>
                <w:sz w:val="24"/>
                <w:szCs w:val="24"/>
              </w:rPr>
            </w:pPr>
            <w:r>
              <w:rPr>
                <w:rFonts w:ascii="Arial" w:hAnsi="Arial" w:cs="Arial"/>
                <w:bCs/>
                <w:sz w:val="24"/>
                <w:szCs w:val="24"/>
              </w:rPr>
              <w:t>13</w:t>
            </w:r>
          </w:p>
        </w:tc>
        <w:tc>
          <w:tcPr>
            <w:tcW w:w="1404" w:type="dxa"/>
          </w:tcPr>
          <w:p w:rsidR="009D1215" w:rsidRDefault="00D02E9D" w:rsidP="00CD477C">
            <w:pPr>
              <w:spacing w:after="0"/>
              <w:rPr>
                <w:rFonts w:ascii="Arial" w:hAnsi="Arial" w:cs="Arial"/>
                <w:bCs/>
                <w:sz w:val="24"/>
                <w:szCs w:val="24"/>
              </w:rPr>
            </w:pPr>
            <w:r>
              <w:rPr>
                <w:rFonts w:ascii="Arial" w:hAnsi="Arial" w:cs="Arial"/>
                <w:bCs/>
                <w:sz w:val="24"/>
                <w:szCs w:val="24"/>
              </w:rPr>
              <w:t>Przypomnienie hasła</w:t>
            </w:r>
          </w:p>
        </w:tc>
        <w:tc>
          <w:tcPr>
            <w:tcW w:w="1333" w:type="dxa"/>
          </w:tcPr>
          <w:p w:rsidR="009D1215" w:rsidRDefault="00D02E9D" w:rsidP="00CD477C">
            <w:pPr>
              <w:spacing w:after="0"/>
              <w:rPr>
                <w:rFonts w:ascii="Arial" w:hAnsi="Arial" w:cs="Arial"/>
                <w:bCs/>
                <w:sz w:val="24"/>
                <w:szCs w:val="24"/>
              </w:rPr>
            </w:pPr>
            <w:r>
              <w:rPr>
                <w:rFonts w:ascii="Arial" w:hAnsi="Arial" w:cs="Arial"/>
                <w:bCs/>
                <w:sz w:val="24"/>
                <w:szCs w:val="24"/>
              </w:rPr>
              <w:t>Tomasz Patrzałek</w:t>
            </w:r>
          </w:p>
        </w:tc>
        <w:tc>
          <w:tcPr>
            <w:tcW w:w="1248" w:type="dxa"/>
          </w:tcPr>
          <w:p w:rsidR="009D1215" w:rsidRDefault="00D02E9D" w:rsidP="00CD477C">
            <w:pPr>
              <w:spacing w:after="0"/>
              <w:rPr>
                <w:rFonts w:ascii="Arial" w:hAnsi="Arial" w:cs="Arial"/>
                <w:bCs/>
                <w:sz w:val="24"/>
                <w:szCs w:val="24"/>
              </w:rPr>
            </w:pPr>
            <w:r>
              <w:rPr>
                <w:rFonts w:ascii="Arial" w:hAnsi="Arial" w:cs="Arial"/>
                <w:bCs/>
                <w:sz w:val="24"/>
                <w:szCs w:val="24"/>
              </w:rPr>
              <w:t>Średni</w:t>
            </w:r>
          </w:p>
        </w:tc>
        <w:tc>
          <w:tcPr>
            <w:tcW w:w="1537" w:type="dxa"/>
          </w:tcPr>
          <w:p w:rsidR="009D1215" w:rsidRDefault="00D02E9D" w:rsidP="00CD477C">
            <w:pPr>
              <w:spacing w:after="0"/>
              <w:rPr>
                <w:rFonts w:ascii="Arial" w:hAnsi="Arial" w:cs="Arial"/>
                <w:bCs/>
                <w:sz w:val="24"/>
                <w:szCs w:val="24"/>
              </w:rPr>
            </w:pPr>
            <w:r>
              <w:rPr>
                <w:rFonts w:ascii="Arial" w:hAnsi="Arial" w:cs="Arial"/>
                <w:bCs/>
                <w:sz w:val="24"/>
                <w:szCs w:val="24"/>
              </w:rPr>
              <w:t xml:space="preserve">Ekran logownia </w:t>
            </w:r>
            <w:r>
              <w:rPr>
                <w:rFonts w:ascii="Arial" w:hAnsi="Arial" w:cs="Arial"/>
                <w:bCs/>
                <w:sz w:val="24"/>
                <w:szCs w:val="24"/>
              </w:rPr>
              <w:lastRenderedPageBreak/>
              <w:t>oraz  wpisanie nazwy użytkownika w login</w:t>
            </w:r>
          </w:p>
        </w:tc>
        <w:tc>
          <w:tcPr>
            <w:tcW w:w="1324" w:type="dxa"/>
          </w:tcPr>
          <w:p w:rsidR="009D1215" w:rsidRDefault="00D02E9D" w:rsidP="00CD477C">
            <w:pPr>
              <w:spacing w:after="0"/>
              <w:rPr>
                <w:rFonts w:ascii="Arial" w:hAnsi="Arial" w:cs="Arial"/>
                <w:bCs/>
                <w:sz w:val="24"/>
                <w:szCs w:val="24"/>
              </w:rPr>
            </w:pPr>
            <w:r>
              <w:rPr>
                <w:rFonts w:ascii="Arial" w:hAnsi="Arial" w:cs="Arial"/>
                <w:bCs/>
                <w:sz w:val="24"/>
                <w:szCs w:val="24"/>
              </w:rPr>
              <w:lastRenderedPageBreak/>
              <w:t xml:space="preserve">Naciśnąć przycisk „forgot </w:t>
            </w:r>
            <w:r>
              <w:rPr>
                <w:rFonts w:ascii="Arial" w:hAnsi="Arial" w:cs="Arial"/>
                <w:bCs/>
                <w:sz w:val="24"/>
                <w:szCs w:val="24"/>
              </w:rPr>
              <w:lastRenderedPageBreak/>
              <w:t>password?”</w:t>
            </w:r>
          </w:p>
        </w:tc>
        <w:tc>
          <w:tcPr>
            <w:tcW w:w="1510" w:type="dxa"/>
          </w:tcPr>
          <w:p w:rsidR="009D1215" w:rsidRDefault="00D02E9D" w:rsidP="00CD477C">
            <w:pPr>
              <w:spacing w:after="0"/>
              <w:rPr>
                <w:rFonts w:ascii="Arial" w:hAnsi="Arial" w:cs="Arial"/>
                <w:bCs/>
                <w:sz w:val="24"/>
                <w:szCs w:val="24"/>
              </w:rPr>
            </w:pPr>
            <w:r>
              <w:rPr>
                <w:rFonts w:ascii="Arial" w:hAnsi="Arial" w:cs="Arial"/>
                <w:bCs/>
                <w:sz w:val="24"/>
                <w:szCs w:val="24"/>
              </w:rPr>
              <w:lastRenderedPageBreak/>
              <w:t xml:space="preserve">Wyświetlenie powiadomienia </w:t>
            </w:r>
            <w:r>
              <w:rPr>
                <w:rFonts w:ascii="Arial" w:hAnsi="Arial" w:cs="Arial"/>
                <w:bCs/>
                <w:sz w:val="24"/>
                <w:szCs w:val="24"/>
              </w:rPr>
              <w:lastRenderedPageBreak/>
              <w:t>o wskazówce do hasła</w:t>
            </w:r>
          </w:p>
        </w:tc>
        <w:tc>
          <w:tcPr>
            <w:tcW w:w="1417" w:type="dxa"/>
          </w:tcPr>
          <w:p w:rsidR="009D1215" w:rsidRDefault="00D02E9D" w:rsidP="00CD477C">
            <w:pPr>
              <w:spacing w:after="0"/>
              <w:rPr>
                <w:rFonts w:ascii="Arial" w:hAnsi="Arial" w:cs="Arial"/>
                <w:bCs/>
                <w:sz w:val="24"/>
                <w:szCs w:val="24"/>
              </w:rPr>
            </w:pPr>
            <w:r>
              <w:rPr>
                <w:rFonts w:ascii="Arial" w:hAnsi="Arial" w:cs="Arial"/>
                <w:bCs/>
                <w:sz w:val="24"/>
                <w:szCs w:val="24"/>
              </w:rPr>
              <w:lastRenderedPageBreak/>
              <w:t xml:space="preserve">Czas odpowiedzi </w:t>
            </w:r>
            <w:r>
              <w:rPr>
                <w:rFonts w:ascii="Arial" w:hAnsi="Arial" w:cs="Arial"/>
                <w:bCs/>
                <w:sz w:val="24"/>
                <w:szCs w:val="24"/>
              </w:rPr>
              <w:lastRenderedPageBreak/>
              <w:t>&lt;5s</w:t>
            </w:r>
          </w:p>
        </w:tc>
      </w:tr>
    </w:tbl>
    <w:p w:rsidR="009D1215" w:rsidRPr="00675F92" w:rsidRDefault="009D1215" w:rsidP="00675F92">
      <w:pPr>
        <w:spacing w:after="0"/>
        <w:jc w:val="both"/>
        <w:rPr>
          <w:rFonts w:ascii="Arial" w:hAnsi="Arial" w:cs="Arial"/>
          <w:bCs/>
          <w:sz w:val="24"/>
          <w:szCs w:val="24"/>
        </w:rPr>
      </w:pPr>
    </w:p>
    <w:sectPr w:rsidR="009D1215" w:rsidRPr="00675F92" w:rsidSect="00A13DE8">
      <w:pgSz w:w="11906" w:h="16838"/>
      <w:pgMar w:top="1417" w:right="1417" w:bottom="1417" w:left="1417" w:header="708" w:footer="708" w:gutter="0"/>
      <w:cols w:space="708"/>
      <w:docGrid w:linePitch="360" w:charSpace="4096"/>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ont459">
    <w:altName w:val="Calibri"/>
    <w:charset w:val="01"/>
    <w:family w:val="auto"/>
    <w:pitch w:val="variable"/>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Arial Unicode MS"/>
    <w:charset w:val="01"/>
    <w:family w:val="roman"/>
    <w:pitch w:val="variable"/>
    <w:sig w:usb0="00000000" w:usb1="00000000" w:usb2="00000000" w:usb3="00000000" w:csb0="00000000" w:csb1="00000000"/>
  </w:font>
  <w:font w:name="Liberation Sans">
    <w:altName w:val="Arial"/>
    <w:charset w:val="01"/>
    <w:family w:val="roman"/>
    <w:pitch w:val="variable"/>
    <w:sig w:usb0="00000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Num1"/>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
    <w:nsid w:val="00000002"/>
    <w:multiLevelType w:val="multilevel"/>
    <w:tmpl w:val="00000002"/>
    <w:name w:val="WWNum2"/>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2">
    <w:nsid w:val="00000003"/>
    <w:multiLevelType w:val="multilevel"/>
    <w:tmpl w:val="00000003"/>
    <w:name w:val="WW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name w:val="WWNum4"/>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4">
    <w:nsid w:val="00000005"/>
    <w:multiLevelType w:val="multilevel"/>
    <w:tmpl w:val="00000005"/>
    <w:name w:val="WWNum5"/>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5">
    <w:nsid w:val="00000006"/>
    <w:multiLevelType w:val="multilevel"/>
    <w:tmpl w:val="00000006"/>
    <w:name w:val="WWNum6"/>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6">
    <w:nsid w:val="00000007"/>
    <w:multiLevelType w:val="multilevel"/>
    <w:tmpl w:val="00000007"/>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isplayBackgroundShape/>
  <w:embedSystemFonts/>
  <w:stylePaneFormatFilter w:val="0000"/>
  <w:defaultTabStop w:val="708"/>
  <w:hyphenationZone w:val="425"/>
  <w:defaultTableStyle w:val="Normalny"/>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
  <w:rsids>
    <w:rsidRoot w:val="00EF357B"/>
    <w:rsid w:val="000062A1"/>
    <w:rsid w:val="00082AE5"/>
    <w:rsid w:val="00116353"/>
    <w:rsid w:val="001948EB"/>
    <w:rsid w:val="00280370"/>
    <w:rsid w:val="003B6C97"/>
    <w:rsid w:val="00587BCC"/>
    <w:rsid w:val="00607D91"/>
    <w:rsid w:val="0066756B"/>
    <w:rsid w:val="00675F92"/>
    <w:rsid w:val="006A4DCB"/>
    <w:rsid w:val="006A6F9D"/>
    <w:rsid w:val="007E585D"/>
    <w:rsid w:val="009D1215"/>
    <w:rsid w:val="00A13DE8"/>
    <w:rsid w:val="00A618F6"/>
    <w:rsid w:val="00A71573"/>
    <w:rsid w:val="00A776C6"/>
    <w:rsid w:val="00A807A0"/>
    <w:rsid w:val="00AC2890"/>
    <w:rsid w:val="00AD21D7"/>
    <w:rsid w:val="00B857AC"/>
    <w:rsid w:val="00BC1397"/>
    <w:rsid w:val="00C26BCF"/>
    <w:rsid w:val="00C978ED"/>
    <w:rsid w:val="00CC0B95"/>
    <w:rsid w:val="00CD477C"/>
    <w:rsid w:val="00D02E9D"/>
    <w:rsid w:val="00E05945"/>
    <w:rsid w:val="00E363E8"/>
    <w:rsid w:val="00EA2A92"/>
    <w:rsid w:val="00EC7321"/>
    <w:rsid w:val="00EF357B"/>
    <w:rsid w:val="00F30454"/>
    <w:rsid w:val="00FA2C2E"/>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13DE8"/>
    <w:pPr>
      <w:suppressAutoHyphens/>
      <w:spacing w:after="160" w:line="259" w:lineRule="auto"/>
    </w:pPr>
    <w:rPr>
      <w:rFonts w:ascii="Calibri" w:eastAsia="Calibri" w:hAnsi="Calibri" w:cs="font459"/>
      <w:sz w:val="22"/>
      <w:szCs w:val="22"/>
      <w:lang w:eastAsia="en-US"/>
    </w:rPr>
  </w:style>
  <w:style w:type="paragraph" w:styleId="Nagwek1">
    <w:name w:val="heading 1"/>
    <w:basedOn w:val="Normalny"/>
    <w:next w:val="Normalny"/>
    <w:link w:val="Nagwek1Znak"/>
    <w:uiPriority w:val="9"/>
    <w:qFormat/>
    <w:rsid w:val="00A71573"/>
    <w:pPr>
      <w:keepNext/>
      <w:keepLines/>
      <w:suppressAutoHyphens w:val="0"/>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A71573"/>
    <w:pPr>
      <w:keepNext/>
      <w:keepLines/>
      <w:suppressAutoHyphens w:val="0"/>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TekstprzypisukocowegoZnak">
    <w:name w:val="Tekst przypisu końcowego Znak"/>
    <w:rsid w:val="00A13DE8"/>
    <w:rPr>
      <w:sz w:val="20"/>
      <w:szCs w:val="20"/>
    </w:rPr>
  </w:style>
  <w:style w:type="character" w:styleId="Odwoanieprzypisukocowego">
    <w:name w:val="endnote reference"/>
    <w:rsid w:val="00A13DE8"/>
    <w:rPr>
      <w:vertAlign w:val="superscript"/>
    </w:rPr>
  </w:style>
  <w:style w:type="character" w:customStyle="1" w:styleId="EndnoteCharacters">
    <w:name w:val="Endnote Characters"/>
    <w:rsid w:val="00A13DE8"/>
    <w:rPr>
      <w:vertAlign w:val="superscript"/>
    </w:rPr>
  </w:style>
  <w:style w:type="character" w:customStyle="1" w:styleId="ListLabel1">
    <w:name w:val="ListLabel 1"/>
    <w:rsid w:val="00A13DE8"/>
    <w:rPr>
      <w:rFonts w:cs="Courier New"/>
    </w:rPr>
  </w:style>
  <w:style w:type="character" w:customStyle="1" w:styleId="ListLabel2">
    <w:name w:val="ListLabel 2"/>
    <w:rsid w:val="00A13DE8"/>
    <w:rPr>
      <w:rFonts w:cs="Courier New"/>
    </w:rPr>
  </w:style>
  <w:style w:type="character" w:customStyle="1" w:styleId="ListLabel3">
    <w:name w:val="ListLabel 3"/>
    <w:rsid w:val="00A13DE8"/>
    <w:rPr>
      <w:rFonts w:cs="Courier New"/>
    </w:rPr>
  </w:style>
  <w:style w:type="character" w:customStyle="1" w:styleId="ListLabel4">
    <w:name w:val="ListLabel 4"/>
    <w:rsid w:val="00A13DE8"/>
    <w:rPr>
      <w:rFonts w:cs="Courier New"/>
    </w:rPr>
  </w:style>
  <w:style w:type="character" w:customStyle="1" w:styleId="ListLabel5">
    <w:name w:val="ListLabel 5"/>
    <w:rsid w:val="00A13DE8"/>
    <w:rPr>
      <w:rFonts w:cs="Courier New"/>
    </w:rPr>
  </w:style>
  <w:style w:type="character" w:customStyle="1" w:styleId="ListLabel6">
    <w:name w:val="ListLabel 6"/>
    <w:rsid w:val="00A13DE8"/>
    <w:rPr>
      <w:rFonts w:cs="Courier New"/>
    </w:rPr>
  </w:style>
  <w:style w:type="character" w:customStyle="1" w:styleId="ListLabel7">
    <w:name w:val="ListLabel 7"/>
    <w:rsid w:val="00A13DE8"/>
    <w:rPr>
      <w:rFonts w:cs="Courier New"/>
    </w:rPr>
  </w:style>
  <w:style w:type="character" w:customStyle="1" w:styleId="ListLabel8">
    <w:name w:val="ListLabel 8"/>
    <w:rsid w:val="00A13DE8"/>
    <w:rPr>
      <w:rFonts w:cs="Courier New"/>
    </w:rPr>
  </w:style>
  <w:style w:type="character" w:customStyle="1" w:styleId="ListLabel9">
    <w:name w:val="ListLabel 9"/>
    <w:rsid w:val="00A13DE8"/>
    <w:rPr>
      <w:rFonts w:cs="Courier New"/>
    </w:rPr>
  </w:style>
  <w:style w:type="character" w:customStyle="1" w:styleId="Znakiwypunktowania">
    <w:name w:val="Znaki wypunktowania"/>
    <w:rsid w:val="00A13DE8"/>
    <w:rPr>
      <w:rFonts w:ascii="OpenSymbol" w:eastAsia="OpenSymbol" w:hAnsi="OpenSymbol" w:cs="OpenSymbol"/>
    </w:rPr>
  </w:style>
  <w:style w:type="character" w:customStyle="1" w:styleId="Znakinumeracji">
    <w:name w:val="Znaki numeracji"/>
    <w:rsid w:val="00A13DE8"/>
  </w:style>
  <w:style w:type="character" w:customStyle="1" w:styleId="FooterChar">
    <w:name w:val="Footer Char"/>
    <w:rsid w:val="00A13DE8"/>
    <w:rPr>
      <w:sz w:val="22"/>
    </w:rPr>
  </w:style>
  <w:style w:type="character" w:customStyle="1" w:styleId="EndnoteTextChar">
    <w:name w:val="Endnote Text Char"/>
    <w:rsid w:val="00A13DE8"/>
    <w:rPr>
      <w:szCs w:val="20"/>
    </w:rPr>
  </w:style>
  <w:style w:type="paragraph" w:customStyle="1" w:styleId="Nagwek10">
    <w:name w:val="Nagłówek1"/>
    <w:basedOn w:val="Normalny"/>
    <w:next w:val="Tekstpodstawowy"/>
    <w:rsid w:val="00A13DE8"/>
    <w:pPr>
      <w:keepNext/>
      <w:spacing w:before="240" w:after="120"/>
    </w:pPr>
    <w:rPr>
      <w:rFonts w:ascii="Liberation Sans" w:eastAsia="Microsoft YaHei" w:hAnsi="Liberation Sans" w:cs="Arial"/>
      <w:sz w:val="28"/>
      <w:szCs w:val="28"/>
    </w:rPr>
  </w:style>
  <w:style w:type="paragraph" w:styleId="Tekstpodstawowy">
    <w:name w:val="Body Text"/>
    <w:basedOn w:val="Normalny"/>
    <w:rsid w:val="00A13DE8"/>
    <w:pPr>
      <w:spacing w:after="140" w:line="276" w:lineRule="auto"/>
    </w:pPr>
  </w:style>
  <w:style w:type="paragraph" w:styleId="Lista">
    <w:name w:val="List"/>
    <w:basedOn w:val="Tekstpodstawowy"/>
    <w:rsid w:val="00A13DE8"/>
    <w:rPr>
      <w:rFonts w:cs="Arial"/>
    </w:rPr>
  </w:style>
  <w:style w:type="paragraph" w:styleId="Legenda">
    <w:name w:val="caption"/>
    <w:basedOn w:val="Normalny"/>
    <w:qFormat/>
    <w:rsid w:val="00A13DE8"/>
    <w:pPr>
      <w:suppressLineNumbers/>
      <w:spacing w:before="120" w:after="120"/>
    </w:pPr>
    <w:rPr>
      <w:rFonts w:cs="Arial"/>
      <w:i/>
      <w:iCs/>
      <w:sz w:val="24"/>
      <w:szCs w:val="24"/>
    </w:rPr>
  </w:style>
  <w:style w:type="paragraph" w:customStyle="1" w:styleId="Indeks">
    <w:name w:val="Indeks"/>
    <w:basedOn w:val="Normalny"/>
    <w:rsid w:val="00A13DE8"/>
    <w:pPr>
      <w:suppressLineNumbers/>
    </w:pPr>
    <w:rPr>
      <w:rFonts w:cs="Arial"/>
    </w:rPr>
  </w:style>
  <w:style w:type="paragraph" w:customStyle="1" w:styleId="Nagwek11">
    <w:name w:val="Nagłówek1"/>
    <w:basedOn w:val="Normalny"/>
    <w:next w:val="Tekstpodstawowy"/>
    <w:rsid w:val="00A13DE8"/>
    <w:pPr>
      <w:keepNext/>
      <w:spacing w:before="240" w:after="120"/>
    </w:pPr>
    <w:rPr>
      <w:rFonts w:ascii="Liberation Sans" w:eastAsia="Microsoft YaHei" w:hAnsi="Liberation Sans" w:cs="Arial"/>
      <w:sz w:val="28"/>
      <w:szCs w:val="28"/>
    </w:rPr>
  </w:style>
  <w:style w:type="paragraph" w:customStyle="1" w:styleId="Caption1">
    <w:name w:val="Caption1"/>
    <w:basedOn w:val="Normalny"/>
    <w:rsid w:val="00A13DE8"/>
    <w:pPr>
      <w:suppressLineNumbers/>
      <w:spacing w:before="120" w:after="120"/>
    </w:pPr>
    <w:rPr>
      <w:rFonts w:cs="Arial"/>
      <w:i/>
      <w:iCs/>
      <w:sz w:val="24"/>
      <w:szCs w:val="24"/>
    </w:rPr>
  </w:style>
  <w:style w:type="paragraph" w:styleId="Nagwek">
    <w:name w:val="header"/>
    <w:basedOn w:val="Normalny"/>
    <w:next w:val="Tekstpodstawowy"/>
    <w:rsid w:val="00A13DE8"/>
    <w:pPr>
      <w:keepNext/>
      <w:spacing w:before="240" w:after="120"/>
    </w:pPr>
    <w:rPr>
      <w:rFonts w:ascii="Liberation Sans" w:eastAsia="Microsoft YaHei" w:hAnsi="Liberation Sans" w:cs="Arial"/>
      <w:sz w:val="28"/>
      <w:szCs w:val="28"/>
    </w:rPr>
  </w:style>
  <w:style w:type="paragraph" w:customStyle="1" w:styleId="Caption2">
    <w:name w:val="Caption2"/>
    <w:basedOn w:val="Normalny"/>
    <w:rsid w:val="00A13DE8"/>
    <w:pPr>
      <w:suppressLineNumbers/>
      <w:spacing w:before="120" w:after="120"/>
    </w:pPr>
    <w:rPr>
      <w:rFonts w:cs="Arial"/>
      <w:i/>
      <w:iCs/>
      <w:sz w:val="24"/>
      <w:szCs w:val="24"/>
    </w:rPr>
  </w:style>
  <w:style w:type="paragraph" w:styleId="Akapitzlist">
    <w:name w:val="List Paragraph"/>
    <w:basedOn w:val="Normalny"/>
    <w:qFormat/>
    <w:rsid w:val="00A13DE8"/>
    <w:pPr>
      <w:ind w:left="720"/>
      <w:contextualSpacing/>
    </w:pPr>
  </w:style>
  <w:style w:type="paragraph" w:styleId="NormalnyWeb">
    <w:name w:val="Normal (Web)"/>
    <w:basedOn w:val="Normalny"/>
    <w:rsid w:val="00A13DE8"/>
    <w:pPr>
      <w:spacing w:before="280" w:after="280" w:line="240" w:lineRule="auto"/>
    </w:pPr>
    <w:rPr>
      <w:rFonts w:ascii="Times New Roman" w:eastAsia="Times New Roman" w:hAnsi="Times New Roman" w:cs="Times New Roman"/>
      <w:sz w:val="24"/>
      <w:szCs w:val="24"/>
      <w:lang w:eastAsia="pl-PL"/>
    </w:rPr>
  </w:style>
  <w:style w:type="paragraph" w:customStyle="1" w:styleId="EndnoteText1">
    <w:name w:val="Endnote Text1"/>
    <w:basedOn w:val="Normalny"/>
    <w:rsid w:val="00A13DE8"/>
    <w:pPr>
      <w:spacing w:after="0" w:line="240" w:lineRule="auto"/>
    </w:pPr>
    <w:rPr>
      <w:sz w:val="20"/>
      <w:szCs w:val="20"/>
    </w:rPr>
  </w:style>
  <w:style w:type="paragraph" w:styleId="Stopka">
    <w:name w:val="footer"/>
    <w:basedOn w:val="Normalny"/>
    <w:rsid w:val="00A13DE8"/>
    <w:pPr>
      <w:tabs>
        <w:tab w:val="center" w:pos="4513"/>
        <w:tab w:val="right" w:pos="9026"/>
      </w:tabs>
      <w:spacing w:after="0" w:line="240" w:lineRule="auto"/>
    </w:pPr>
  </w:style>
  <w:style w:type="paragraph" w:styleId="Tekstprzypisukocowego">
    <w:name w:val="endnote text"/>
    <w:basedOn w:val="Normalny"/>
    <w:rsid w:val="00A13DE8"/>
    <w:pPr>
      <w:spacing w:after="0" w:line="240" w:lineRule="auto"/>
    </w:pPr>
    <w:rPr>
      <w:sz w:val="20"/>
      <w:szCs w:val="20"/>
    </w:rPr>
  </w:style>
  <w:style w:type="paragraph" w:customStyle="1" w:styleId="Zawartotabeli">
    <w:name w:val="Zawartość tabeli"/>
    <w:basedOn w:val="Normalny"/>
    <w:rsid w:val="00A13DE8"/>
    <w:pPr>
      <w:suppressLineNumbers/>
    </w:pPr>
  </w:style>
  <w:style w:type="paragraph" w:customStyle="1" w:styleId="Nagwektabeli">
    <w:name w:val="Nagłówek tabeli"/>
    <w:basedOn w:val="Zawartotabeli"/>
    <w:rsid w:val="00A13DE8"/>
    <w:pPr>
      <w:jc w:val="center"/>
    </w:pPr>
    <w:rPr>
      <w:b/>
      <w:bCs/>
    </w:rPr>
  </w:style>
  <w:style w:type="character" w:customStyle="1" w:styleId="Nagwek1Znak">
    <w:name w:val="Nagłówek 1 Znak"/>
    <w:basedOn w:val="Domylnaczcionkaakapitu"/>
    <w:link w:val="Nagwek1"/>
    <w:uiPriority w:val="9"/>
    <w:rsid w:val="00A71573"/>
    <w:rPr>
      <w:rFonts w:asciiTheme="majorHAnsi" w:eastAsiaTheme="majorEastAsia" w:hAnsiTheme="majorHAnsi" w:cstheme="majorBidi"/>
      <w:color w:val="2F5496" w:themeColor="accent1" w:themeShade="BF"/>
      <w:sz w:val="32"/>
      <w:szCs w:val="32"/>
      <w:lang w:eastAsia="en-US"/>
    </w:rPr>
  </w:style>
  <w:style w:type="character" w:customStyle="1" w:styleId="Nagwek2Znak">
    <w:name w:val="Nagłówek 2 Znak"/>
    <w:basedOn w:val="Domylnaczcionkaakapitu"/>
    <w:link w:val="Nagwek2"/>
    <w:uiPriority w:val="9"/>
    <w:rsid w:val="00A71573"/>
    <w:rPr>
      <w:rFonts w:asciiTheme="majorHAnsi" w:eastAsiaTheme="majorEastAsia" w:hAnsiTheme="majorHAnsi" w:cstheme="majorBidi"/>
      <w:color w:val="2F5496" w:themeColor="accent1" w:themeShade="BF"/>
      <w:sz w:val="26"/>
      <w:szCs w:val="26"/>
      <w:lang w:eastAsia="en-US"/>
    </w:rPr>
  </w:style>
  <w:style w:type="paragraph" w:styleId="Nagwekspisutreci">
    <w:name w:val="TOC Heading"/>
    <w:basedOn w:val="Nagwek1"/>
    <w:next w:val="Normalny"/>
    <w:uiPriority w:val="39"/>
    <w:unhideWhenUsed/>
    <w:qFormat/>
    <w:rsid w:val="00A71573"/>
    <w:pPr>
      <w:outlineLvl w:val="9"/>
    </w:pPr>
    <w:rPr>
      <w:lang w:val="en-US"/>
    </w:rPr>
  </w:style>
  <w:style w:type="paragraph" w:styleId="Spistreci1">
    <w:name w:val="toc 1"/>
    <w:basedOn w:val="Normalny"/>
    <w:next w:val="Normalny"/>
    <w:autoRedefine/>
    <w:uiPriority w:val="39"/>
    <w:unhideWhenUsed/>
    <w:rsid w:val="00A71573"/>
    <w:pPr>
      <w:suppressAutoHyphens w:val="0"/>
      <w:spacing w:after="100"/>
    </w:pPr>
    <w:rPr>
      <w:rFonts w:asciiTheme="minorHAnsi" w:eastAsiaTheme="minorHAnsi" w:hAnsiTheme="minorHAnsi" w:cstheme="minorBidi"/>
    </w:rPr>
  </w:style>
  <w:style w:type="paragraph" w:styleId="Spistreci2">
    <w:name w:val="toc 2"/>
    <w:basedOn w:val="Normalny"/>
    <w:next w:val="Normalny"/>
    <w:autoRedefine/>
    <w:uiPriority w:val="39"/>
    <w:unhideWhenUsed/>
    <w:rsid w:val="00A71573"/>
    <w:pPr>
      <w:suppressAutoHyphens w:val="0"/>
      <w:spacing w:after="100"/>
      <w:ind w:left="220"/>
    </w:pPr>
    <w:rPr>
      <w:rFonts w:asciiTheme="minorHAnsi" w:eastAsiaTheme="minorHAnsi" w:hAnsiTheme="minorHAnsi" w:cstheme="minorBidi"/>
    </w:rPr>
  </w:style>
  <w:style w:type="character" w:styleId="Hipercze">
    <w:name w:val="Hyperlink"/>
    <w:basedOn w:val="Domylnaczcionkaakapitu"/>
    <w:uiPriority w:val="99"/>
    <w:unhideWhenUsed/>
    <w:rsid w:val="00A71573"/>
    <w:rPr>
      <w:color w:val="0563C1" w:themeColor="hyperlink"/>
      <w:u w:val="single"/>
    </w:rPr>
  </w:style>
  <w:style w:type="paragraph" w:styleId="Tekstdymka">
    <w:name w:val="Balloon Text"/>
    <w:basedOn w:val="Normalny"/>
    <w:link w:val="TekstdymkaZnak"/>
    <w:uiPriority w:val="99"/>
    <w:semiHidden/>
    <w:unhideWhenUsed/>
    <w:rsid w:val="009D1215"/>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D1215"/>
    <w:rPr>
      <w:rFonts w:ascii="Tahoma" w:eastAsia="Calibri" w:hAnsi="Tahoma" w:cs="Tahoma"/>
      <w:sz w:val="16"/>
      <w:szCs w:val="16"/>
      <w:lang w:eastAsia="en-US"/>
    </w:rPr>
  </w:style>
  <w:style w:type="table" w:styleId="Tabela-Siatka">
    <w:name w:val="Table Grid"/>
    <w:basedOn w:val="Standardowy"/>
    <w:uiPriority w:val="39"/>
    <w:rsid w:val="009D121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emf"/><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D7304-BAE3-4D58-A010-5AFD532D8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42</Pages>
  <Words>5129</Words>
  <Characters>29237</Characters>
  <Application>Microsoft Office Word</Application>
  <DocSecurity>0</DocSecurity>
  <Lines>243</Lines>
  <Paragraphs>68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34298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Tomasz Patrzałek</dc:creator>
  <cp:keywords/>
  <cp:lastModifiedBy>Darek Waltoś</cp:lastModifiedBy>
  <cp:revision>17</cp:revision>
  <cp:lastPrinted>1995-11-21T16:41:00Z</cp:lastPrinted>
  <dcterms:created xsi:type="dcterms:W3CDTF">2020-05-18T14:55:00Z</dcterms:created>
  <dcterms:modified xsi:type="dcterms:W3CDTF">2020-05-18T20:54:00Z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