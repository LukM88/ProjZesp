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AE0A165" w14:textId="77777777" w:rsidR="00607D91" w:rsidRDefault="00A807A0" w:rsidP="00A807A0">
      <w:pPr>
        <w:pStyle w:val="Heading1"/>
        <w:jc w:val="center"/>
        <w:rPr>
          <w:rFonts w:ascii="Arial" w:hAnsi="Arial" w:cs="Arial"/>
          <w:b/>
          <w:bCs/>
          <w:color w:val="000000" w:themeColor="text1"/>
        </w:rPr>
      </w:pPr>
      <w:bookmarkStart w:id="0" w:name="_Toc40898058"/>
      <w:r>
        <w:rPr>
          <w:rFonts w:ascii="Arial" w:hAnsi="Arial" w:cs="Arial"/>
          <w:b/>
          <w:bCs/>
          <w:color w:val="000000" w:themeColor="text1"/>
        </w:rPr>
        <w:t>Politechnika Koszalińska 2020</w:t>
      </w:r>
      <w:bookmarkEnd w:id="0"/>
    </w:p>
    <w:p w14:paraId="169CA96A" w14:textId="77777777" w:rsidR="00A807A0" w:rsidRDefault="00A807A0" w:rsidP="00A807A0"/>
    <w:p w14:paraId="131BF597" w14:textId="77777777" w:rsidR="00A807A0" w:rsidRDefault="00A807A0" w:rsidP="00A807A0"/>
    <w:p w14:paraId="32A97088" w14:textId="77777777" w:rsidR="00A807A0" w:rsidRDefault="00A807A0" w:rsidP="00A807A0">
      <w:pPr>
        <w:jc w:val="center"/>
        <w:rPr>
          <w:rFonts w:ascii="Arial" w:hAnsi="Arial" w:cs="Arial"/>
          <w:b/>
          <w:bCs/>
          <w:sz w:val="96"/>
          <w:szCs w:val="44"/>
        </w:rPr>
      </w:pPr>
    </w:p>
    <w:p w14:paraId="294EE09B" w14:textId="77777777" w:rsidR="00EC7321" w:rsidRDefault="00EC7321" w:rsidP="00A807A0">
      <w:pPr>
        <w:jc w:val="center"/>
        <w:rPr>
          <w:rFonts w:ascii="Arial" w:hAnsi="Arial" w:cs="Arial"/>
          <w:b/>
          <w:bCs/>
          <w:sz w:val="96"/>
          <w:szCs w:val="44"/>
        </w:rPr>
      </w:pPr>
    </w:p>
    <w:p w14:paraId="520B73EC" w14:textId="77777777"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14:paraId="1C6B07DE" w14:textId="77777777" w:rsidR="00607D91" w:rsidRDefault="00607D91" w:rsidP="00607D91">
      <w:pPr>
        <w:pStyle w:val="Heading1"/>
        <w:rPr>
          <w:rFonts w:ascii="Arial" w:hAnsi="Arial" w:cs="Arial"/>
          <w:b/>
          <w:bCs/>
          <w:color w:val="000000" w:themeColor="text1"/>
        </w:rPr>
      </w:pPr>
    </w:p>
    <w:p w14:paraId="51198F09" w14:textId="77777777" w:rsidR="00A807A0" w:rsidRDefault="00A807A0" w:rsidP="00A807A0"/>
    <w:p w14:paraId="5C913FBC" w14:textId="77777777" w:rsidR="00A807A0" w:rsidRDefault="00A807A0" w:rsidP="00A807A0"/>
    <w:p w14:paraId="4B46E59D" w14:textId="77777777" w:rsidR="00A807A0" w:rsidRDefault="00A807A0" w:rsidP="00A807A0"/>
    <w:p w14:paraId="79E39B76" w14:textId="77777777" w:rsidR="00A807A0" w:rsidRDefault="00A807A0" w:rsidP="00A807A0"/>
    <w:p w14:paraId="2BCFFF7F" w14:textId="77777777" w:rsidR="00A807A0" w:rsidRDefault="00A807A0" w:rsidP="00A807A0"/>
    <w:p w14:paraId="658967E7" w14:textId="77777777" w:rsidR="00A807A0" w:rsidRDefault="00A807A0" w:rsidP="00A807A0"/>
    <w:p w14:paraId="6363EEAB" w14:textId="77777777" w:rsidR="00A807A0" w:rsidRDefault="00082AE5" w:rsidP="00082AE5">
      <w:pPr>
        <w:jc w:val="right"/>
      </w:pPr>
      <w:r>
        <w:t>Łukasz Mrzygłód - U-14808</w:t>
      </w:r>
    </w:p>
    <w:p w14:paraId="0BC80997" w14:textId="77777777" w:rsidR="00082AE5" w:rsidRDefault="00082AE5" w:rsidP="00082AE5">
      <w:pPr>
        <w:jc w:val="right"/>
      </w:pPr>
      <w:r>
        <w:t>Tomasz Patrzałek - U-14819</w:t>
      </w:r>
    </w:p>
    <w:p w14:paraId="142495D0" w14:textId="77777777" w:rsidR="00082AE5" w:rsidRDefault="00082AE5" w:rsidP="00082AE5">
      <w:pPr>
        <w:jc w:val="right"/>
      </w:pPr>
      <w:r>
        <w:t>Mateusz Orelik - U-14814</w:t>
      </w:r>
    </w:p>
    <w:p w14:paraId="5A9409A1" w14:textId="77777777" w:rsidR="00607D91" w:rsidRDefault="00082AE5" w:rsidP="00082AE5">
      <w:pPr>
        <w:jc w:val="right"/>
      </w:pPr>
      <w:r>
        <w:t>Dariusz Waltoś - U-</w:t>
      </w:r>
      <w:r w:rsidR="00587BCC">
        <w:t>15218</w:t>
      </w:r>
    </w:p>
    <w:p w14:paraId="7C4240BF" w14:textId="77777777" w:rsidR="00EC7321" w:rsidRDefault="00EC7321" w:rsidP="00082AE5">
      <w:pPr>
        <w:jc w:val="right"/>
      </w:pPr>
      <w:r>
        <w:t>Informatyka, sem. VI</w:t>
      </w:r>
    </w:p>
    <w:p w14:paraId="14BAE8BC" w14:textId="77777777"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14:paraId="617F25D3" w14:textId="77777777" w:rsidR="00A807A0" w:rsidRPr="00587BCC" w:rsidRDefault="00082AE5" w:rsidP="00082AE5">
          <w:pPr>
            <w:pStyle w:val="TOCHeading"/>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14:paraId="10FFFA51" w14:textId="0B3D88E1" w:rsidR="00813E5F" w:rsidRDefault="00AB7007">
          <w:pPr>
            <w:pStyle w:val="TOC1"/>
            <w:tabs>
              <w:tab w:val="right" w:leader="dot" w:pos="9062"/>
            </w:tabs>
            <w:rPr>
              <w:rFonts w:eastAsiaTheme="minorEastAsia"/>
              <w:noProof/>
              <w:lang w:eastAsia="pl-PL"/>
            </w:rPr>
          </w:pPr>
          <w:r>
            <w:fldChar w:fldCharType="begin"/>
          </w:r>
          <w:r w:rsidR="00A807A0">
            <w:instrText xml:space="preserve"> TOC \o "1-3" \h \z \u </w:instrText>
          </w:r>
          <w:r>
            <w:fldChar w:fldCharType="separate"/>
          </w:r>
          <w:hyperlink w:anchor="_Toc40898058" w:history="1">
            <w:r w:rsidR="00813E5F" w:rsidRPr="00B5432F">
              <w:rPr>
                <w:rStyle w:val="Hyperlink"/>
                <w:rFonts w:ascii="Arial" w:hAnsi="Arial" w:cs="Arial"/>
                <w:b/>
                <w:bCs/>
                <w:noProof/>
              </w:rPr>
              <w:t>Politechnika Koszalińska 2020</w:t>
            </w:r>
            <w:r w:rsidR="00813E5F">
              <w:rPr>
                <w:noProof/>
                <w:webHidden/>
              </w:rPr>
              <w:tab/>
            </w:r>
            <w:r w:rsidR="00813E5F">
              <w:rPr>
                <w:noProof/>
                <w:webHidden/>
              </w:rPr>
              <w:fldChar w:fldCharType="begin"/>
            </w:r>
            <w:r w:rsidR="00813E5F">
              <w:rPr>
                <w:noProof/>
                <w:webHidden/>
              </w:rPr>
              <w:instrText xml:space="preserve"> PAGEREF _Toc40898058 \h </w:instrText>
            </w:r>
            <w:r w:rsidR="00813E5F">
              <w:rPr>
                <w:noProof/>
                <w:webHidden/>
              </w:rPr>
            </w:r>
            <w:r w:rsidR="00813E5F">
              <w:rPr>
                <w:noProof/>
                <w:webHidden/>
              </w:rPr>
              <w:fldChar w:fldCharType="separate"/>
            </w:r>
            <w:r w:rsidR="00813E5F">
              <w:rPr>
                <w:noProof/>
                <w:webHidden/>
              </w:rPr>
              <w:t>1</w:t>
            </w:r>
            <w:r w:rsidR="00813E5F">
              <w:rPr>
                <w:noProof/>
                <w:webHidden/>
              </w:rPr>
              <w:fldChar w:fldCharType="end"/>
            </w:r>
          </w:hyperlink>
        </w:p>
        <w:p w14:paraId="4732B7F6" w14:textId="675DC828" w:rsidR="00813E5F" w:rsidRDefault="00813E5F">
          <w:pPr>
            <w:pStyle w:val="TOC1"/>
            <w:tabs>
              <w:tab w:val="right" w:leader="dot" w:pos="9062"/>
            </w:tabs>
            <w:rPr>
              <w:rFonts w:eastAsiaTheme="minorEastAsia"/>
              <w:noProof/>
              <w:lang w:eastAsia="pl-PL"/>
            </w:rPr>
          </w:pPr>
          <w:hyperlink w:anchor="_Toc40898059" w:history="1">
            <w:r w:rsidRPr="00B5432F">
              <w:rPr>
                <w:rStyle w:val="Hyperlink"/>
                <w:rFonts w:ascii="Arial" w:hAnsi="Arial" w:cs="Arial"/>
                <w:b/>
                <w:bCs/>
                <w:noProof/>
              </w:rPr>
              <w:t>1. Grupa</w:t>
            </w:r>
            <w:r>
              <w:rPr>
                <w:noProof/>
                <w:webHidden/>
              </w:rPr>
              <w:tab/>
            </w:r>
            <w:r>
              <w:rPr>
                <w:noProof/>
                <w:webHidden/>
              </w:rPr>
              <w:fldChar w:fldCharType="begin"/>
            </w:r>
            <w:r>
              <w:rPr>
                <w:noProof/>
                <w:webHidden/>
              </w:rPr>
              <w:instrText xml:space="preserve"> PAGEREF _Toc40898059 \h </w:instrText>
            </w:r>
            <w:r>
              <w:rPr>
                <w:noProof/>
                <w:webHidden/>
              </w:rPr>
            </w:r>
            <w:r>
              <w:rPr>
                <w:noProof/>
                <w:webHidden/>
              </w:rPr>
              <w:fldChar w:fldCharType="separate"/>
            </w:r>
            <w:r>
              <w:rPr>
                <w:noProof/>
                <w:webHidden/>
              </w:rPr>
              <w:t>4</w:t>
            </w:r>
            <w:r>
              <w:rPr>
                <w:noProof/>
                <w:webHidden/>
              </w:rPr>
              <w:fldChar w:fldCharType="end"/>
            </w:r>
          </w:hyperlink>
        </w:p>
        <w:p w14:paraId="7FC83D97" w14:textId="2972D0B5" w:rsidR="00813E5F" w:rsidRDefault="00813E5F">
          <w:pPr>
            <w:pStyle w:val="TOC1"/>
            <w:tabs>
              <w:tab w:val="right" w:leader="dot" w:pos="9062"/>
            </w:tabs>
            <w:rPr>
              <w:rFonts w:eastAsiaTheme="minorEastAsia"/>
              <w:noProof/>
              <w:lang w:eastAsia="pl-PL"/>
            </w:rPr>
          </w:pPr>
          <w:hyperlink w:anchor="_Toc40898060" w:history="1">
            <w:r w:rsidRPr="00B5432F">
              <w:rPr>
                <w:rStyle w:val="Hyperlink"/>
                <w:rFonts w:ascii="Arial" w:hAnsi="Arial" w:cs="Arial"/>
                <w:b/>
                <w:bCs/>
                <w:noProof/>
              </w:rPr>
              <w:t>2. Temat projektu</w:t>
            </w:r>
            <w:r>
              <w:rPr>
                <w:noProof/>
                <w:webHidden/>
              </w:rPr>
              <w:tab/>
            </w:r>
            <w:r>
              <w:rPr>
                <w:noProof/>
                <w:webHidden/>
              </w:rPr>
              <w:fldChar w:fldCharType="begin"/>
            </w:r>
            <w:r>
              <w:rPr>
                <w:noProof/>
                <w:webHidden/>
              </w:rPr>
              <w:instrText xml:space="preserve"> PAGEREF _Toc40898060 \h </w:instrText>
            </w:r>
            <w:r>
              <w:rPr>
                <w:noProof/>
                <w:webHidden/>
              </w:rPr>
            </w:r>
            <w:r>
              <w:rPr>
                <w:noProof/>
                <w:webHidden/>
              </w:rPr>
              <w:fldChar w:fldCharType="separate"/>
            </w:r>
            <w:r>
              <w:rPr>
                <w:noProof/>
                <w:webHidden/>
              </w:rPr>
              <w:t>4</w:t>
            </w:r>
            <w:r>
              <w:rPr>
                <w:noProof/>
                <w:webHidden/>
              </w:rPr>
              <w:fldChar w:fldCharType="end"/>
            </w:r>
          </w:hyperlink>
        </w:p>
        <w:p w14:paraId="3FEFD945" w14:textId="4ACD3453" w:rsidR="00813E5F" w:rsidRDefault="00813E5F">
          <w:pPr>
            <w:pStyle w:val="TOC1"/>
            <w:tabs>
              <w:tab w:val="right" w:leader="dot" w:pos="9062"/>
            </w:tabs>
            <w:rPr>
              <w:rFonts w:eastAsiaTheme="minorEastAsia"/>
              <w:noProof/>
              <w:lang w:eastAsia="pl-PL"/>
            </w:rPr>
          </w:pPr>
          <w:hyperlink w:anchor="_Toc40898061" w:history="1">
            <w:r w:rsidRPr="00B5432F">
              <w:rPr>
                <w:rStyle w:val="Hyperlink"/>
                <w:rFonts w:ascii="Arial" w:hAnsi="Arial" w:cs="Arial"/>
                <w:b/>
                <w:bCs/>
                <w:noProof/>
              </w:rPr>
              <w:t>3. Protokół założycielski</w:t>
            </w:r>
            <w:r>
              <w:rPr>
                <w:noProof/>
                <w:webHidden/>
              </w:rPr>
              <w:tab/>
            </w:r>
            <w:r>
              <w:rPr>
                <w:noProof/>
                <w:webHidden/>
              </w:rPr>
              <w:fldChar w:fldCharType="begin"/>
            </w:r>
            <w:r>
              <w:rPr>
                <w:noProof/>
                <w:webHidden/>
              </w:rPr>
              <w:instrText xml:space="preserve"> PAGEREF _Toc40898061 \h </w:instrText>
            </w:r>
            <w:r>
              <w:rPr>
                <w:noProof/>
                <w:webHidden/>
              </w:rPr>
            </w:r>
            <w:r>
              <w:rPr>
                <w:noProof/>
                <w:webHidden/>
              </w:rPr>
              <w:fldChar w:fldCharType="separate"/>
            </w:r>
            <w:r>
              <w:rPr>
                <w:noProof/>
                <w:webHidden/>
              </w:rPr>
              <w:t>4</w:t>
            </w:r>
            <w:r>
              <w:rPr>
                <w:noProof/>
                <w:webHidden/>
              </w:rPr>
              <w:fldChar w:fldCharType="end"/>
            </w:r>
          </w:hyperlink>
        </w:p>
        <w:p w14:paraId="6F6EF904" w14:textId="7B6C69CC" w:rsidR="00813E5F" w:rsidRDefault="00813E5F">
          <w:pPr>
            <w:pStyle w:val="TOC1"/>
            <w:tabs>
              <w:tab w:val="right" w:leader="dot" w:pos="9062"/>
            </w:tabs>
            <w:rPr>
              <w:rFonts w:eastAsiaTheme="minorEastAsia"/>
              <w:noProof/>
              <w:lang w:eastAsia="pl-PL"/>
            </w:rPr>
          </w:pPr>
          <w:hyperlink w:anchor="_Toc40898062" w:history="1">
            <w:r w:rsidRPr="00B5432F">
              <w:rPr>
                <w:rStyle w:val="Hyperlink"/>
                <w:rFonts w:ascii="Arial" w:hAnsi="Arial" w:cs="Arial"/>
                <w:b/>
                <w:bCs/>
                <w:noProof/>
              </w:rPr>
              <w:t>4. Mapa myśli</w:t>
            </w:r>
            <w:r>
              <w:rPr>
                <w:noProof/>
                <w:webHidden/>
              </w:rPr>
              <w:tab/>
            </w:r>
            <w:r>
              <w:rPr>
                <w:noProof/>
                <w:webHidden/>
              </w:rPr>
              <w:fldChar w:fldCharType="begin"/>
            </w:r>
            <w:r>
              <w:rPr>
                <w:noProof/>
                <w:webHidden/>
              </w:rPr>
              <w:instrText xml:space="preserve"> PAGEREF _Toc40898062 \h </w:instrText>
            </w:r>
            <w:r>
              <w:rPr>
                <w:noProof/>
                <w:webHidden/>
              </w:rPr>
            </w:r>
            <w:r>
              <w:rPr>
                <w:noProof/>
                <w:webHidden/>
              </w:rPr>
              <w:fldChar w:fldCharType="separate"/>
            </w:r>
            <w:r>
              <w:rPr>
                <w:noProof/>
                <w:webHidden/>
              </w:rPr>
              <w:t>6</w:t>
            </w:r>
            <w:r>
              <w:rPr>
                <w:noProof/>
                <w:webHidden/>
              </w:rPr>
              <w:fldChar w:fldCharType="end"/>
            </w:r>
          </w:hyperlink>
        </w:p>
        <w:p w14:paraId="0F53FD33" w14:textId="17CC25F4" w:rsidR="00813E5F" w:rsidRDefault="00813E5F">
          <w:pPr>
            <w:pStyle w:val="TOC1"/>
            <w:tabs>
              <w:tab w:val="right" w:leader="dot" w:pos="9062"/>
            </w:tabs>
            <w:rPr>
              <w:rFonts w:eastAsiaTheme="minorEastAsia"/>
              <w:noProof/>
              <w:lang w:eastAsia="pl-PL"/>
            </w:rPr>
          </w:pPr>
          <w:hyperlink w:anchor="_Toc40898063" w:history="1">
            <w:r w:rsidRPr="00B5432F">
              <w:rPr>
                <w:rStyle w:val="Hyperlink"/>
                <w:rFonts w:ascii="Arial" w:hAnsi="Arial" w:cs="Arial"/>
                <w:b/>
                <w:bCs/>
                <w:noProof/>
              </w:rPr>
              <w:t>5. Mapa koncepcyjna</w:t>
            </w:r>
            <w:r>
              <w:rPr>
                <w:noProof/>
                <w:webHidden/>
              </w:rPr>
              <w:tab/>
            </w:r>
            <w:r>
              <w:rPr>
                <w:noProof/>
                <w:webHidden/>
              </w:rPr>
              <w:fldChar w:fldCharType="begin"/>
            </w:r>
            <w:r>
              <w:rPr>
                <w:noProof/>
                <w:webHidden/>
              </w:rPr>
              <w:instrText xml:space="preserve"> PAGEREF _Toc40898063 \h </w:instrText>
            </w:r>
            <w:r>
              <w:rPr>
                <w:noProof/>
                <w:webHidden/>
              </w:rPr>
            </w:r>
            <w:r>
              <w:rPr>
                <w:noProof/>
                <w:webHidden/>
              </w:rPr>
              <w:fldChar w:fldCharType="separate"/>
            </w:r>
            <w:r>
              <w:rPr>
                <w:noProof/>
                <w:webHidden/>
              </w:rPr>
              <w:t>6</w:t>
            </w:r>
            <w:r>
              <w:rPr>
                <w:noProof/>
                <w:webHidden/>
              </w:rPr>
              <w:fldChar w:fldCharType="end"/>
            </w:r>
          </w:hyperlink>
        </w:p>
        <w:p w14:paraId="242552FD" w14:textId="65EAD57C" w:rsidR="00813E5F" w:rsidRDefault="00813E5F">
          <w:pPr>
            <w:pStyle w:val="TOC1"/>
            <w:tabs>
              <w:tab w:val="right" w:leader="dot" w:pos="9062"/>
            </w:tabs>
            <w:rPr>
              <w:rFonts w:eastAsiaTheme="minorEastAsia"/>
              <w:noProof/>
              <w:lang w:eastAsia="pl-PL"/>
            </w:rPr>
          </w:pPr>
          <w:hyperlink w:anchor="_Toc40898064" w:history="1">
            <w:r w:rsidRPr="00B5432F">
              <w:rPr>
                <w:rStyle w:val="Hyperlink"/>
                <w:rFonts w:ascii="Arial" w:hAnsi="Arial" w:cs="Arial"/>
                <w:b/>
                <w:bCs/>
                <w:noProof/>
              </w:rPr>
              <w:t>6. Niefunkcjonalności projektu</w:t>
            </w:r>
            <w:r>
              <w:rPr>
                <w:noProof/>
                <w:webHidden/>
              </w:rPr>
              <w:tab/>
            </w:r>
            <w:r>
              <w:rPr>
                <w:noProof/>
                <w:webHidden/>
              </w:rPr>
              <w:fldChar w:fldCharType="begin"/>
            </w:r>
            <w:r>
              <w:rPr>
                <w:noProof/>
                <w:webHidden/>
              </w:rPr>
              <w:instrText xml:space="preserve"> PAGEREF _Toc40898064 \h </w:instrText>
            </w:r>
            <w:r>
              <w:rPr>
                <w:noProof/>
                <w:webHidden/>
              </w:rPr>
            </w:r>
            <w:r>
              <w:rPr>
                <w:noProof/>
                <w:webHidden/>
              </w:rPr>
              <w:fldChar w:fldCharType="separate"/>
            </w:r>
            <w:r>
              <w:rPr>
                <w:noProof/>
                <w:webHidden/>
              </w:rPr>
              <w:t>7</w:t>
            </w:r>
            <w:r>
              <w:rPr>
                <w:noProof/>
                <w:webHidden/>
              </w:rPr>
              <w:fldChar w:fldCharType="end"/>
            </w:r>
          </w:hyperlink>
        </w:p>
        <w:p w14:paraId="46ED75FF" w14:textId="3D532923" w:rsidR="00813E5F" w:rsidRDefault="00813E5F">
          <w:pPr>
            <w:pStyle w:val="TOC1"/>
            <w:tabs>
              <w:tab w:val="right" w:leader="dot" w:pos="9062"/>
            </w:tabs>
            <w:rPr>
              <w:rFonts w:eastAsiaTheme="minorEastAsia"/>
              <w:noProof/>
              <w:lang w:eastAsia="pl-PL"/>
            </w:rPr>
          </w:pPr>
          <w:hyperlink w:anchor="_Toc40898065" w:history="1">
            <w:r w:rsidRPr="00B5432F">
              <w:rPr>
                <w:rStyle w:val="Hyperlink"/>
                <w:rFonts w:ascii="Arial" w:hAnsi="Arial" w:cs="Arial"/>
                <w:b/>
                <w:bCs/>
                <w:noProof/>
              </w:rPr>
              <w:t>7. Funkcjonalności projektu</w:t>
            </w:r>
            <w:r>
              <w:rPr>
                <w:noProof/>
                <w:webHidden/>
              </w:rPr>
              <w:tab/>
            </w:r>
            <w:r>
              <w:rPr>
                <w:noProof/>
                <w:webHidden/>
              </w:rPr>
              <w:fldChar w:fldCharType="begin"/>
            </w:r>
            <w:r>
              <w:rPr>
                <w:noProof/>
                <w:webHidden/>
              </w:rPr>
              <w:instrText xml:space="preserve"> PAGEREF _Toc40898065 \h </w:instrText>
            </w:r>
            <w:r>
              <w:rPr>
                <w:noProof/>
                <w:webHidden/>
              </w:rPr>
            </w:r>
            <w:r>
              <w:rPr>
                <w:noProof/>
                <w:webHidden/>
              </w:rPr>
              <w:fldChar w:fldCharType="separate"/>
            </w:r>
            <w:r>
              <w:rPr>
                <w:noProof/>
                <w:webHidden/>
              </w:rPr>
              <w:t>7</w:t>
            </w:r>
            <w:r>
              <w:rPr>
                <w:noProof/>
                <w:webHidden/>
              </w:rPr>
              <w:fldChar w:fldCharType="end"/>
            </w:r>
          </w:hyperlink>
        </w:p>
        <w:p w14:paraId="1ED4996C" w14:textId="374C37F5" w:rsidR="00813E5F" w:rsidRDefault="00813E5F">
          <w:pPr>
            <w:pStyle w:val="TOC1"/>
            <w:tabs>
              <w:tab w:val="right" w:leader="dot" w:pos="9062"/>
            </w:tabs>
            <w:rPr>
              <w:rFonts w:eastAsiaTheme="minorEastAsia"/>
              <w:noProof/>
              <w:lang w:eastAsia="pl-PL"/>
            </w:rPr>
          </w:pPr>
          <w:hyperlink w:anchor="_Toc40898066" w:history="1">
            <w:r w:rsidRPr="00B5432F">
              <w:rPr>
                <w:rStyle w:val="Hyperlink"/>
                <w:rFonts w:ascii="Arial" w:hAnsi="Arial" w:cs="Arial"/>
                <w:b/>
                <w:bCs/>
                <w:noProof/>
              </w:rPr>
              <w:t>8. Specyfikacja funkcji</w:t>
            </w:r>
            <w:r>
              <w:rPr>
                <w:noProof/>
                <w:webHidden/>
              </w:rPr>
              <w:tab/>
            </w:r>
            <w:r>
              <w:rPr>
                <w:noProof/>
                <w:webHidden/>
              </w:rPr>
              <w:fldChar w:fldCharType="begin"/>
            </w:r>
            <w:r>
              <w:rPr>
                <w:noProof/>
                <w:webHidden/>
              </w:rPr>
              <w:instrText xml:space="preserve"> PAGEREF _Toc40898066 \h </w:instrText>
            </w:r>
            <w:r>
              <w:rPr>
                <w:noProof/>
                <w:webHidden/>
              </w:rPr>
            </w:r>
            <w:r>
              <w:rPr>
                <w:noProof/>
                <w:webHidden/>
              </w:rPr>
              <w:fldChar w:fldCharType="separate"/>
            </w:r>
            <w:r>
              <w:rPr>
                <w:noProof/>
                <w:webHidden/>
              </w:rPr>
              <w:t>8</w:t>
            </w:r>
            <w:r>
              <w:rPr>
                <w:noProof/>
                <w:webHidden/>
              </w:rPr>
              <w:fldChar w:fldCharType="end"/>
            </w:r>
          </w:hyperlink>
        </w:p>
        <w:p w14:paraId="5D0E7948" w14:textId="6EB12F57" w:rsidR="00813E5F" w:rsidRDefault="00813E5F">
          <w:pPr>
            <w:pStyle w:val="TOC1"/>
            <w:tabs>
              <w:tab w:val="right" w:leader="dot" w:pos="9062"/>
            </w:tabs>
            <w:rPr>
              <w:rFonts w:eastAsiaTheme="minorEastAsia"/>
              <w:noProof/>
              <w:lang w:eastAsia="pl-PL"/>
            </w:rPr>
          </w:pPr>
          <w:hyperlink w:anchor="_Toc40898067" w:history="1">
            <w:r w:rsidRPr="00B5432F">
              <w:rPr>
                <w:rStyle w:val="Hyperlink"/>
                <w:rFonts w:ascii="Arial" w:hAnsi="Arial" w:cs="Arial"/>
                <w:b/>
                <w:bCs/>
                <w:noProof/>
              </w:rPr>
              <w:t>9. Narzędzia</w:t>
            </w:r>
            <w:r>
              <w:rPr>
                <w:noProof/>
                <w:webHidden/>
              </w:rPr>
              <w:tab/>
            </w:r>
            <w:r>
              <w:rPr>
                <w:noProof/>
                <w:webHidden/>
              </w:rPr>
              <w:fldChar w:fldCharType="begin"/>
            </w:r>
            <w:r>
              <w:rPr>
                <w:noProof/>
                <w:webHidden/>
              </w:rPr>
              <w:instrText xml:space="preserve"> PAGEREF _Toc40898067 \h </w:instrText>
            </w:r>
            <w:r>
              <w:rPr>
                <w:noProof/>
                <w:webHidden/>
              </w:rPr>
            </w:r>
            <w:r>
              <w:rPr>
                <w:noProof/>
                <w:webHidden/>
              </w:rPr>
              <w:fldChar w:fldCharType="separate"/>
            </w:r>
            <w:r>
              <w:rPr>
                <w:noProof/>
                <w:webHidden/>
              </w:rPr>
              <w:t>8</w:t>
            </w:r>
            <w:r>
              <w:rPr>
                <w:noProof/>
                <w:webHidden/>
              </w:rPr>
              <w:fldChar w:fldCharType="end"/>
            </w:r>
          </w:hyperlink>
        </w:p>
        <w:p w14:paraId="0F4FB014" w14:textId="5E2184E8" w:rsidR="00813E5F" w:rsidRDefault="00813E5F">
          <w:pPr>
            <w:pStyle w:val="TOC1"/>
            <w:tabs>
              <w:tab w:val="right" w:leader="dot" w:pos="9062"/>
            </w:tabs>
            <w:rPr>
              <w:rFonts w:eastAsiaTheme="minorEastAsia"/>
              <w:noProof/>
              <w:lang w:eastAsia="pl-PL"/>
            </w:rPr>
          </w:pPr>
          <w:hyperlink w:anchor="_Toc40898068" w:history="1">
            <w:r w:rsidRPr="00B5432F">
              <w:rPr>
                <w:rStyle w:val="Hyperlink"/>
                <w:rFonts w:ascii="Arial" w:hAnsi="Arial" w:cs="Arial"/>
                <w:b/>
                <w:bCs/>
                <w:noProof/>
              </w:rPr>
              <w:t>10. Zdefiniowanie użytkowników</w:t>
            </w:r>
            <w:r>
              <w:rPr>
                <w:noProof/>
                <w:webHidden/>
              </w:rPr>
              <w:tab/>
            </w:r>
            <w:r>
              <w:rPr>
                <w:noProof/>
                <w:webHidden/>
              </w:rPr>
              <w:fldChar w:fldCharType="begin"/>
            </w:r>
            <w:r>
              <w:rPr>
                <w:noProof/>
                <w:webHidden/>
              </w:rPr>
              <w:instrText xml:space="preserve"> PAGEREF _Toc40898068 \h </w:instrText>
            </w:r>
            <w:r>
              <w:rPr>
                <w:noProof/>
                <w:webHidden/>
              </w:rPr>
            </w:r>
            <w:r>
              <w:rPr>
                <w:noProof/>
                <w:webHidden/>
              </w:rPr>
              <w:fldChar w:fldCharType="separate"/>
            </w:r>
            <w:r>
              <w:rPr>
                <w:noProof/>
                <w:webHidden/>
              </w:rPr>
              <w:t>9</w:t>
            </w:r>
            <w:r>
              <w:rPr>
                <w:noProof/>
                <w:webHidden/>
              </w:rPr>
              <w:fldChar w:fldCharType="end"/>
            </w:r>
          </w:hyperlink>
        </w:p>
        <w:p w14:paraId="7F229879" w14:textId="2B993FA1" w:rsidR="00813E5F" w:rsidRDefault="00813E5F">
          <w:pPr>
            <w:pStyle w:val="TOC1"/>
            <w:tabs>
              <w:tab w:val="right" w:leader="dot" w:pos="9062"/>
            </w:tabs>
            <w:rPr>
              <w:rFonts w:eastAsiaTheme="minorEastAsia"/>
              <w:noProof/>
              <w:lang w:eastAsia="pl-PL"/>
            </w:rPr>
          </w:pPr>
          <w:hyperlink w:anchor="_Toc40898069" w:history="1">
            <w:r w:rsidRPr="00B5432F">
              <w:rPr>
                <w:rStyle w:val="Hyperlink"/>
                <w:rFonts w:ascii="Arial" w:hAnsi="Arial" w:cs="Arial"/>
                <w:b/>
                <w:bCs/>
                <w:noProof/>
              </w:rPr>
              <w:t>11. Diagram przypadków użycia</w:t>
            </w:r>
            <w:r>
              <w:rPr>
                <w:noProof/>
                <w:webHidden/>
              </w:rPr>
              <w:tab/>
            </w:r>
            <w:r>
              <w:rPr>
                <w:noProof/>
                <w:webHidden/>
              </w:rPr>
              <w:fldChar w:fldCharType="begin"/>
            </w:r>
            <w:r>
              <w:rPr>
                <w:noProof/>
                <w:webHidden/>
              </w:rPr>
              <w:instrText xml:space="preserve"> PAGEREF _Toc40898069 \h </w:instrText>
            </w:r>
            <w:r>
              <w:rPr>
                <w:noProof/>
                <w:webHidden/>
              </w:rPr>
            </w:r>
            <w:r>
              <w:rPr>
                <w:noProof/>
                <w:webHidden/>
              </w:rPr>
              <w:fldChar w:fldCharType="separate"/>
            </w:r>
            <w:r>
              <w:rPr>
                <w:noProof/>
                <w:webHidden/>
              </w:rPr>
              <w:t>9</w:t>
            </w:r>
            <w:r>
              <w:rPr>
                <w:noProof/>
                <w:webHidden/>
              </w:rPr>
              <w:fldChar w:fldCharType="end"/>
            </w:r>
          </w:hyperlink>
        </w:p>
        <w:p w14:paraId="6D405669" w14:textId="0955F3AD" w:rsidR="00813E5F" w:rsidRDefault="00813E5F">
          <w:pPr>
            <w:pStyle w:val="TOC1"/>
            <w:tabs>
              <w:tab w:val="right" w:leader="dot" w:pos="9062"/>
            </w:tabs>
            <w:rPr>
              <w:rFonts w:eastAsiaTheme="minorEastAsia"/>
              <w:noProof/>
              <w:lang w:eastAsia="pl-PL"/>
            </w:rPr>
          </w:pPr>
          <w:hyperlink w:anchor="_Toc40898070" w:history="1">
            <w:r w:rsidRPr="00B5432F">
              <w:rPr>
                <w:rStyle w:val="Hyperlink"/>
                <w:rFonts w:ascii="Arial" w:hAnsi="Arial" w:cs="Arial"/>
                <w:b/>
                <w:bCs/>
                <w:noProof/>
              </w:rPr>
              <w:t>12. Szczegółowy opis przypadków użycia</w:t>
            </w:r>
            <w:r>
              <w:rPr>
                <w:noProof/>
                <w:webHidden/>
              </w:rPr>
              <w:tab/>
            </w:r>
            <w:r>
              <w:rPr>
                <w:noProof/>
                <w:webHidden/>
              </w:rPr>
              <w:fldChar w:fldCharType="begin"/>
            </w:r>
            <w:r>
              <w:rPr>
                <w:noProof/>
                <w:webHidden/>
              </w:rPr>
              <w:instrText xml:space="preserve"> PAGEREF _Toc40898070 \h </w:instrText>
            </w:r>
            <w:r>
              <w:rPr>
                <w:noProof/>
                <w:webHidden/>
              </w:rPr>
            </w:r>
            <w:r>
              <w:rPr>
                <w:noProof/>
                <w:webHidden/>
              </w:rPr>
              <w:fldChar w:fldCharType="separate"/>
            </w:r>
            <w:r>
              <w:rPr>
                <w:noProof/>
                <w:webHidden/>
              </w:rPr>
              <w:t>10</w:t>
            </w:r>
            <w:r>
              <w:rPr>
                <w:noProof/>
                <w:webHidden/>
              </w:rPr>
              <w:fldChar w:fldCharType="end"/>
            </w:r>
          </w:hyperlink>
        </w:p>
        <w:p w14:paraId="583FEF1B" w14:textId="15C1E077" w:rsidR="00813E5F" w:rsidRDefault="00813E5F">
          <w:pPr>
            <w:pStyle w:val="TOC1"/>
            <w:tabs>
              <w:tab w:val="right" w:leader="dot" w:pos="9062"/>
            </w:tabs>
            <w:rPr>
              <w:rFonts w:eastAsiaTheme="minorEastAsia"/>
              <w:noProof/>
              <w:lang w:eastAsia="pl-PL"/>
            </w:rPr>
          </w:pPr>
          <w:hyperlink w:anchor="_Toc40898071" w:history="1">
            <w:r w:rsidRPr="00B5432F">
              <w:rPr>
                <w:rStyle w:val="Hyperlink"/>
                <w:rFonts w:ascii="Arial" w:hAnsi="Arial" w:cs="Arial"/>
                <w:b/>
                <w:bCs/>
                <w:noProof/>
              </w:rPr>
              <w:t>13. Słownik</w:t>
            </w:r>
            <w:r>
              <w:rPr>
                <w:noProof/>
                <w:webHidden/>
              </w:rPr>
              <w:tab/>
            </w:r>
            <w:r>
              <w:rPr>
                <w:noProof/>
                <w:webHidden/>
              </w:rPr>
              <w:fldChar w:fldCharType="begin"/>
            </w:r>
            <w:r>
              <w:rPr>
                <w:noProof/>
                <w:webHidden/>
              </w:rPr>
              <w:instrText xml:space="preserve"> PAGEREF _Toc40898071 \h </w:instrText>
            </w:r>
            <w:r>
              <w:rPr>
                <w:noProof/>
                <w:webHidden/>
              </w:rPr>
            </w:r>
            <w:r>
              <w:rPr>
                <w:noProof/>
                <w:webHidden/>
              </w:rPr>
              <w:fldChar w:fldCharType="separate"/>
            </w:r>
            <w:r>
              <w:rPr>
                <w:noProof/>
                <w:webHidden/>
              </w:rPr>
              <w:t>13</w:t>
            </w:r>
            <w:r>
              <w:rPr>
                <w:noProof/>
                <w:webHidden/>
              </w:rPr>
              <w:fldChar w:fldCharType="end"/>
            </w:r>
          </w:hyperlink>
        </w:p>
        <w:p w14:paraId="27C4CD7B" w14:textId="5F74ED1A" w:rsidR="00813E5F" w:rsidRDefault="00813E5F">
          <w:pPr>
            <w:pStyle w:val="TOC1"/>
            <w:tabs>
              <w:tab w:val="right" w:leader="dot" w:pos="9062"/>
            </w:tabs>
            <w:rPr>
              <w:rFonts w:eastAsiaTheme="minorEastAsia"/>
              <w:noProof/>
              <w:lang w:eastAsia="pl-PL"/>
            </w:rPr>
          </w:pPr>
          <w:hyperlink w:anchor="_Toc40898072" w:history="1">
            <w:r w:rsidRPr="00B5432F">
              <w:rPr>
                <w:rStyle w:val="Hyperlink"/>
                <w:rFonts w:ascii="Arial" w:hAnsi="Arial" w:cs="Arial"/>
                <w:b/>
                <w:bCs/>
                <w:noProof/>
              </w:rPr>
              <w:t>14. Polityka</w:t>
            </w:r>
            <w:r>
              <w:rPr>
                <w:noProof/>
                <w:webHidden/>
              </w:rPr>
              <w:tab/>
            </w:r>
            <w:r>
              <w:rPr>
                <w:noProof/>
                <w:webHidden/>
              </w:rPr>
              <w:fldChar w:fldCharType="begin"/>
            </w:r>
            <w:r>
              <w:rPr>
                <w:noProof/>
                <w:webHidden/>
              </w:rPr>
              <w:instrText xml:space="preserve"> PAGEREF _Toc40898072 \h </w:instrText>
            </w:r>
            <w:r>
              <w:rPr>
                <w:noProof/>
                <w:webHidden/>
              </w:rPr>
            </w:r>
            <w:r>
              <w:rPr>
                <w:noProof/>
                <w:webHidden/>
              </w:rPr>
              <w:fldChar w:fldCharType="separate"/>
            </w:r>
            <w:r>
              <w:rPr>
                <w:noProof/>
                <w:webHidden/>
              </w:rPr>
              <w:t>14</w:t>
            </w:r>
            <w:r>
              <w:rPr>
                <w:noProof/>
                <w:webHidden/>
              </w:rPr>
              <w:fldChar w:fldCharType="end"/>
            </w:r>
          </w:hyperlink>
        </w:p>
        <w:p w14:paraId="440BA606" w14:textId="0612BCEB" w:rsidR="00813E5F" w:rsidRDefault="00813E5F">
          <w:pPr>
            <w:pStyle w:val="TOC1"/>
            <w:tabs>
              <w:tab w:val="right" w:leader="dot" w:pos="9062"/>
            </w:tabs>
            <w:rPr>
              <w:rFonts w:eastAsiaTheme="minorEastAsia"/>
              <w:noProof/>
              <w:lang w:eastAsia="pl-PL"/>
            </w:rPr>
          </w:pPr>
          <w:hyperlink w:anchor="_Toc40898073" w:history="1">
            <w:r w:rsidRPr="00B5432F">
              <w:rPr>
                <w:rStyle w:val="Hyperlink"/>
                <w:rFonts w:ascii="Arial" w:hAnsi="Arial" w:cs="Arial"/>
                <w:b/>
                <w:bCs/>
                <w:noProof/>
              </w:rPr>
              <w:t>15. Prototyp interfejsu użytkownika</w:t>
            </w:r>
            <w:r>
              <w:rPr>
                <w:noProof/>
                <w:webHidden/>
              </w:rPr>
              <w:tab/>
            </w:r>
            <w:r>
              <w:rPr>
                <w:noProof/>
                <w:webHidden/>
              </w:rPr>
              <w:fldChar w:fldCharType="begin"/>
            </w:r>
            <w:r>
              <w:rPr>
                <w:noProof/>
                <w:webHidden/>
              </w:rPr>
              <w:instrText xml:space="preserve"> PAGEREF _Toc40898073 \h </w:instrText>
            </w:r>
            <w:r>
              <w:rPr>
                <w:noProof/>
                <w:webHidden/>
              </w:rPr>
            </w:r>
            <w:r>
              <w:rPr>
                <w:noProof/>
                <w:webHidden/>
              </w:rPr>
              <w:fldChar w:fldCharType="separate"/>
            </w:r>
            <w:r>
              <w:rPr>
                <w:noProof/>
                <w:webHidden/>
              </w:rPr>
              <w:t>14</w:t>
            </w:r>
            <w:r>
              <w:rPr>
                <w:noProof/>
                <w:webHidden/>
              </w:rPr>
              <w:fldChar w:fldCharType="end"/>
            </w:r>
          </w:hyperlink>
        </w:p>
        <w:p w14:paraId="0DED12D1" w14:textId="7CC3E04A" w:rsidR="00813E5F" w:rsidRDefault="00813E5F">
          <w:pPr>
            <w:pStyle w:val="TOC1"/>
            <w:tabs>
              <w:tab w:val="right" w:leader="dot" w:pos="9062"/>
            </w:tabs>
            <w:rPr>
              <w:rFonts w:eastAsiaTheme="minorEastAsia"/>
              <w:noProof/>
              <w:lang w:eastAsia="pl-PL"/>
            </w:rPr>
          </w:pPr>
          <w:hyperlink w:anchor="_Toc40898074" w:history="1">
            <w:r w:rsidRPr="00B5432F">
              <w:rPr>
                <w:rStyle w:val="Hyperlink"/>
                <w:rFonts w:ascii="Arial" w:hAnsi="Arial" w:cs="Arial"/>
                <w:b/>
                <w:bCs/>
                <w:noProof/>
              </w:rPr>
              <w:t>16. Analiza prototypów interfejsu użytkownika</w:t>
            </w:r>
            <w:r>
              <w:rPr>
                <w:noProof/>
                <w:webHidden/>
              </w:rPr>
              <w:tab/>
            </w:r>
            <w:r>
              <w:rPr>
                <w:noProof/>
                <w:webHidden/>
              </w:rPr>
              <w:fldChar w:fldCharType="begin"/>
            </w:r>
            <w:r>
              <w:rPr>
                <w:noProof/>
                <w:webHidden/>
              </w:rPr>
              <w:instrText xml:space="preserve"> PAGEREF _Toc40898074 \h </w:instrText>
            </w:r>
            <w:r>
              <w:rPr>
                <w:noProof/>
                <w:webHidden/>
              </w:rPr>
            </w:r>
            <w:r>
              <w:rPr>
                <w:noProof/>
                <w:webHidden/>
              </w:rPr>
              <w:fldChar w:fldCharType="separate"/>
            </w:r>
            <w:r>
              <w:rPr>
                <w:noProof/>
                <w:webHidden/>
              </w:rPr>
              <w:t>16</w:t>
            </w:r>
            <w:r>
              <w:rPr>
                <w:noProof/>
                <w:webHidden/>
              </w:rPr>
              <w:fldChar w:fldCharType="end"/>
            </w:r>
          </w:hyperlink>
        </w:p>
        <w:p w14:paraId="5AF79F36" w14:textId="6C7CEB03" w:rsidR="00813E5F" w:rsidRDefault="00813E5F">
          <w:pPr>
            <w:pStyle w:val="TOC1"/>
            <w:tabs>
              <w:tab w:val="right" w:leader="dot" w:pos="9062"/>
            </w:tabs>
            <w:rPr>
              <w:rFonts w:eastAsiaTheme="minorEastAsia"/>
              <w:noProof/>
              <w:lang w:eastAsia="pl-PL"/>
            </w:rPr>
          </w:pPr>
          <w:hyperlink w:anchor="_Toc40898075" w:history="1">
            <w:r w:rsidRPr="00B5432F">
              <w:rPr>
                <w:rStyle w:val="Hyperlink"/>
                <w:rFonts w:ascii="Arial" w:hAnsi="Arial" w:cs="Arial"/>
                <w:b/>
                <w:bCs/>
                <w:noProof/>
              </w:rPr>
              <w:t>17. Biblioteki zewnętrzne używane w aplikacji</w:t>
            </w:r>
            <w:r>
              <w:rPr>
                <w:noProof/>
                <w:webHidden/>
              </w:rPr>
              <w:tab/>
            </w:r>
            <w:r>
              <w:rPr>
                <w:noProof/>
                <w:webHidden/>
              </w:rPr>
              <w:fldChar w:fldCharType="begin"/>
            </w:r>
            <w:r>
              <w:rPr>
                <w:noProof/>
                <w:webHidden/>
              </w:rPr>
              <w:instrText xml:space="preserve"> PAGEREF _Toc40898075 \h </w:instrText>
            </w:r>
            <w:r>
              <w:rPr>
                <w:noProof/>
                <w:webHidden/>
              </w:rPr>
            </w:r>
            <w:r>
              <w:rPr>
                <w:noProof/>
                <w:webHidden/>
              </w:rPr>
              <w:fldChar w:fldCharType="separate"/>
            </w:r>
            <w:r>
              <w:rPr>
                <w:noProof/>
                <w:webHidden/>
              </w:rPr>
              <w:t>17</w:t>
            </w:r>
            <w:r>
              <w:rPr>
                <w:noProof/>
                <w:webHidden/>
              </w:rPr>
              <w:fldChar w:fldCharType="end"/>
            </w:r>
          </w:hyperlink>
        </w:p>
        <w:p w14:paraId="68A3B8CD" w14:textId="775BC21E" w:rsidR="00813E5F" w:rsidRDefault="00813E5F">
          <w:pPr>
            <w:pStyle w:val="TOC1"/>
            <w:tabs>
              <w:tab w:val="right" w:leader="dot" w:pos="9062"/>
            </w:tabs>
            <w:rPr>
              <w:rFonts w:eastAsiaTheme="minorEastAsia"/>
              <w:noProof/>
              <w:lang w:eastAsia="pl-PL"/>
            </w:rPr>
          </w:pPr>
          <w:hyperlink w:anchor="_Toc40898076" w:history="1">
            <w:r w:rsidRPr="00B5432F">
              <w:rPr>
                <w:rStyle w:val="Hyperlink"/>
                <w:rFonts w:ascii="Arial" w:hAnsi="Arial" w:cs="Arial"/>
                <w:b/>
                <w:bCs/>
                <w:noProof/>
              </w:rPr>
              <w:t>18. Testy</w:t>
            </w:r>
            <w:r>
              <w:rPr>
                <w:noProof/>
                <w:webHidden/>
              </w:rPr>
              <w:tab/>
            </w:r>
            <w:r>
              <w:rPr>
                <w:noProof/>
                <w:webHidden/>
              </w:rPr>
              <w:fldChar w:fldCharType="begin"/>
            </w:r>
            <w:r>
              <w:rPr>
                <w:noProof/>
                <w:webHidden/>
              </w:rPr>
              <w:instrText xml:space="preserve"> PAGEREF _Toc40898076 \h </w:instrText>
            </w:r>
            <w:r>
              <w:rPr>
                <w:noProof/>
                <w:webHidden/>
              </w:rPr>
            </w:r>
            <w:r>
              <w:rPr>
                <w:noProof/>
                <w:webHidden/>
              </w:rPr>
              <w:fldChar w:fldCharType="separate"/>
            </w:r>
            <w:r>
              <w:rPr>
                <w:noProof/>
                <w:webHidden/>
              </w:rPr>
              <w:t>17</w:t>
            </w:r>
            <w:r>
              <w:rPr>
                <w:noProof/>
                <w:webHidden/>
              </w:rPr>
              <w:fldChar w:fldCharType="end"/>
            </w:r>
          </w:hyperlink>
        </w:p>
        <w:p w14:paraId="6BF576AC" w14:textId="011C677C" w:rsidR="00813E5F" w:rsidRDefault="00813E5F">
          <w:pPr>
            <w:pStyle w:val="TOC1"/>
            <w:tabs>
              <w:tab w:val="right" w:leader="dot" w:pos="9062"/>
            </w:tabs>
            <w:rPr>
              <w:rFonts w:eastAsiaTheme="minorEastAsia"/>
              <w:noProof/>
              <w:lang w:eastAsia="pl-PL"/>
            </w:rPr>
          </w:pPr>
          <w:hyperlink w:anchor="_Toc40898077" w:history="1">
            <w:r w:rsidRPr="00B5432F">
              <w:rPr>
                <w:rStyle w:val="Hyperlink"/>
                <w:rFonts w:ascii="Arial" w:hAnsi="Arial" w:cs="Arial"/>
                <w:b/>
                <w:bCs/>
                <w:noProof/>
              </w:rPr>
              <w:t>19. Dziennik kontaktów z klientem oraz osoba odpowiedzialna</w:t>
            </w:r>
            <w:r>
              <w:rPr>
                <w:noProof/>
                <w:webHidden/>
              </w:rPr>
              <w:tab/>
            </w:r>
            <w:r>
              <w:rPr>
                <w:noProof/>
                <w:webHidden/>
              </w:rPr>
              <w:fldChar w:fldCharType="begin"/>
            </w:r>
            <w:r>
              <w:rPr>
                <w:noProof/>
                <w:webHidden/>
              </w:rPr>
              <w:instrText xml:space="preserve"> PAGEREF _Toc40898077 \h </w:instrText>
            </w:r>
            <w:r>
              <w:rPr>
                <w:noProof/>
                <w:webHidden/>
              </w:rPr>
            </w:r>
            <w:r>
              <w:rPr>
                <w:noProof/>
                <w:webHidden/>
              </w:rPr>
              <w:fldChar w:fldCharType="separate"/>
            </w:r>
            <w:r>
              <w:rPr>
                <w:noProof/>
                <w:webHidden/>
              </w:rPr>
              <w:t>18</w:t>
            </w:r>
            <w:r>
              <w:rPr>
                <w:noProof/>
                <w:webHidden/>
              </w:rPr>
              <w:fldChar w:fldCharType="end"/>
            </w:r>
          </w:hyperlink>
        </w:p>
        <w:p w14:paraId="42D69B65" w14:textId="3267B166" w:rsidR="00813E5F" w:rsidRDefault="00813E5F">
          <w:pPr>
            <w:pStyle w:val="TOC1"/>
            <w:tabs>
              <w:tab w:val="right" w:leader="dot" w:pos="9062"/>
            </w:tabs>
            <w:rPr>
              <w:rFonts w:eastAsiaTheme="minorEastAsia"/>
              <w:noProof/>
              <w:lang w:eastAsia="pl-PL"/>
            </w:rPr>
          </w:pPr>
          <w:hyperlink w:anchor="_Toc40898078" w:history="1">
            <w:r w:rsidRPr="00B5432F">
              <w:rPr>
                <w:rStyle w:val="Hyperlink"/>
                <w:rFonts w:ascii="Arial" w:hAnsi="Arial" w:cs="Arial"/>
                <w:b/>
                <w:bCs/>
                <w:noProof/>
              </w:rPr>
              <w:t>20. Raport dla klienta</w:t>
            </w:r>
            <w:r>
              <w:rPr>
                <w:noProof/>
                <w:webHidden/>
              </w:rPr>
              <w:tab/>
            </w:r>
            <w:r>
              <w:rPr>
                <w:noProof/>
                <w:webHidden/>
              </w:rPr>
              <w:fldChar w:fldCharType="begin"/>
            </w:r>
            <w:r>
              <w:rPr>
                <w:noProof/>
                <w:webHidden/>
              </w:rPr>
              <w:instrText xml:space="preserve"> PAGEREF _Toc40898078 \h </w:instrText>
            </w:r>
            <w:r>
              <w:rPr>
                <w:noProof/>
                <w:webHidden/>
              </w:rPr>
            </w:r>
            <w:r>
              <w:rPr>
                <w:noProof/>
                <w:webHidden/>
              </w:rPr>
              <w:fldChar w:fldCharType="separate"/>
            </w:r>
            <w:r>
              <w:rPr>
                <w:noProof/>
                <w:webHidden/>
              </w:rPr>
              <w:t>18</w:t>
            </w:r>
            <w:r>
              <w:rPr>
                <w:noProof/>
                <w:webHidden/>
              </w:rPr>
              <w:fldChar w:fldCharType="end"/>
            </w:r>
          </w:hyperlink>
        </w:p>
        <w:p w14:paraId="3E1455B9" w14:textId="068F8561" w:rsidR="00813E5F" w:rsidRDefault="00813E5F">
          <w:pPr>
            <w:pStyle w:val="TOC1"/>
            <w:tabs>
              <w:tab w:val="right" w:leader="dot" w:pos="9062"/>
            </w:tabs>
            <w:rPr>
              <w:rFonts w:eastAsiaTheme="minorEastAsia"/>
              <w:noProof/>
              <w:lang w:eastAsia="pl-PL"/>
            </w:rPr>
          </w:pPr>
          <w:hyperlink w:anchor="_Toc40898079" w:history="1">
            <w:r w:rsidRPr="00B5432F">
              <w:rPr>
                <w:rStyle w:val="Hyperlink"/>
                <w:rFonts w:ascii="Arial" w:hAnsi="Arial" w:cs="Arial"/>
                <w:b/>
                <w:bCs/>
                <w:noProof/>
              </w:rPr>
              <w:t>21. Diagram Gantta (harmonogram prac)</w:t>
            </w:r>
            <w:r>
              <w:rPr>
                <w:noProof/>
                <w:webHidden/>
              </w:rPr>
              <w:tab/>
            </w:r>
            <w:r>
              <w:rPr>
                <w:noProof/>
                <w:webHidden/>
              </w:rPr>
              <w:fldChar w:fldCharType="begin"/>
            </w:r>
            <w:r>
              <w:rPr>
                <w:noProof/>
                <w:webHidden/>
              </w:rPr>
              <w:instrText xml:space="preserve"> PAGEREF _Toc40898079 \h </w:instrText>
            </w:r>
            <w:r>
              <w:rPr>
                <w:noProof/>
                <w:webHidden/>
              </w:rPr>
            </w:r>
            <w:r>
              <w:rPr>
                <w:noProof/>
                <w:webHidden/>
              </w:rPr>
              <w:fldChar w:fldCharType="separate"/>
            </w:r>
            <w:r>
              <w:rPr>
                <w:noProof/>
                <w:webHidden/>
              </w:rPr>
              <w:t>19</w:t>
            </w:r>
            <w:r>
              <w:rPr>
                <w:noProof/>
                <w:webHidden/>
              </w:rPr>
              <w:fldChar w:fldCharType="end"/>
            </w:r>
          </w:hyperlink>
        </w:p>
        <w:p w14:paraId="2D29607E" w14:textId="791EB98A" w:rsidR="00813E5F" w:rsidRDefault="00813E5F">
          <w:pPr>
            <w:pStyle w:val="TOC1"/>
            <w:tabs>
              <w:tab w:val="right" w:leader="dot" w:pos="9062"/>
            </w:tabs>
            <w:rPr>
              <w:rFonts w:eastAsiaTheme="minorEastAsia"/>
              <w:noProof/>
              <w:lang w:eastAsia="pl-PL"/>
            </w:rPr>
          </w:pPr>
          <w:hyperlink w:anchor="_Toc40898080" w:history="1">
            <w:r w:rsidRPr="00B5432F">
              <w:rPr>
                <w:rStyle w:val="Hyperlink"/>
                <w:rFonts w:ascii="Arial" w:hAnsi="Arial" w:cs="Arial"/>
                <w:b/>
                <w:bCs/>
                <w:noProof/>
              </w:rPr>
              <w:t>22.Implementacja interfejsów GUI</w:t>
            </w:r>
            <w:r>
              <w:rPr>
                <w:noProof/>
                <w:webHidden/>
              </w:rPr>
              <w:tab/>
            </w:r>
            <w:r>
              <w:rPr>
                <w:noProof/>
                <w:webHidden/>
              </w:rPr>
              <w:fldChar w:fldCharType="begin"/>
            </w:r>
            <w:r>
              <w:rPr>
                <w:noProof/>
                <w:webHidden/>
              </w:rPr>
              <w:instrText xml:space="preserve"> PAGEREF _Toc40898080 \h </w:instrText>
            </w:r>
            <w:r>
              <w:rPr>
                <w:noProof/>
                <w:webHidden/>
              </w:rPr>
            </w:r>
            <w:r>
              <w:rPr>
                <w:noProof/>
                <w:webHidden/>
              </w:rPr>
              <w:fldChar w:fldCharType="separate"/>
            </w:r>
            <w:r>
              <w:rPr>
                <w:noProof/>
                <w:webHidden/>
              </w:rPr>
              <w:t>19</w:t>
            </w:r>
            <w:r>
              <w:rPr>
                <w:noProof/>
                <w:webHidden/>
              </w:rPr>
              <w:fldChar w:fldCharType="end"/>
            </w:r>
          </w:hyperlink>
        </w:p>
        <w:p w14:paraId="276783C9" w14:textId="473A1D57" w:rsidR="00813E5F" w:rsidRDefault="00813E5F">
          <w:pPr>
            <w:pStyle w:val="TOC1"/>
            <w:tabs>
              <w:tab w:val="right" w:leader="dot" w:pos="9062"/>
            </w:tabs>
            <w:rPr>
              <w:rFonts w:eastAsiaTheme="minorEastAsia"/>
              <w:noProof/>
              <w:lang w:eastAsia="pl-PL"/>
            </w:rPr>
          </w:pPr>
          <w:hyperlink w:anchor="_Toc40898081" w:history="1">
            <w:r w:rsidRPr="00B5432F">
              <w:rPr>
                <w:rStyle w:val="Hyperlink"/>
                <w:rFonts w:ascii="Arial" w:hAnsi="Arial" w:cs="Arial"/>
                <w:b/>
                <w:bCs/>
                <w:noProof/>
              </w:rPr>
              <w:t>23. Implementacja wybranych funkcji aplikacji</w:t>
            </w:r>
            <w:r>
              <w:rPr>
                <w:noProof/>
                <w:webHidden/>
              </w:rPr>
              <w:tab/>
            </w:r>
            <w:r>
              <w:rPr>
                <w:noProof/>
                <w:webHidden/>
              </w:rPr>
              <w:fldChar w:fldCharType="begin"/>
            </w:r>
            <w:r>
              <w:rPr>
                <w:noProof/>
                <w:webHidden/>
              </w:rPr>
              <w:instrText xml:space="preserve"> PAGEREF _Toc40898081 \h </w:instrText>
            </w:r>
            <w:r>
              <w:rPr>
                <w:noProof/>
                <w:webHidden/>
              </w:rPr>
            </w:r>
            <w:r>
              <w:rPr>
                <w:noProof/>
                <w:webHidden/>
              </w:rPr>
              <w:fldChar w:fldCharType="separate"/>
            </w:r>
            <w:r>
              <w:rPr>
                <w:noProof/>
                <w:webHidden/>
              </w:rPr>
              <w:t>21</w:t>
            </w:r>
            <w:r>
              <w:rPr>
                <w:noProof/>
                <w:webHidden/>
              </w:rPr>
              <w:fldChar w:fldCharType="end"/>
            </w:r>
          </w:hyperlink>
        </w:p>
        <w:p w14:paraId="493790D5" w14:textId="0E27167F" w:rsidR="00813E5F" w:rsidRDefault="00813E5F">
          <w:pPr>
            <w:pStyle w:val="TOC1"/>
            <w:tabs>
              <w:tab w:val="right" w:leader="dot" w:pos="9062"/>
            </w:tabs>
            <w:rPr>
              <w:rFonts w:eastAsiaTheme="minorEastAsia"/>
              <w:noProof/>
              <w:lang w:eastAsia="pl-PL"/>
            </w:rPr>
          </w:pPr>
          <w:hyperlink w:anchor="_Toc40898082" w:history="1">
            <w:r w:rsidRPr="00B5432F">
              <w:rPr>
                <w:rStyle w:val="Hyperlink"/>
                <w:rFonts w:ascii="Arial" w:hAnsi="Arial" w:cs="Arial"/>
                <w:b/>
                <w:bCs/>
                <w:noProof/>
              </w:rPr>
              <w:t>24.Dodanie dodatkowego żądanie klienta</w:t>
            </w:r>
            <w:r>
              <w:rPr>
                <w:noProof/>
                <w:webHidden/>
              </w:rPr>
              <w:tab/>
            </w:r>
            <w:r>
              <w:rPr>
                <w:noProof/>
                <w:webHidden/>
              </w:rPr>
              <w:fldChar w:fldCharType="begin"/>
            </w:r>
            <w:r>
              <w:rPr>
                <w:noProof/>
                <w:webHidden/>
              </w:rPr>
              <w:instrText xml:space="preserve"> PAGEREF _Toc40898082 \h </w:instrText>
            </w:r>
            <w:r>
              <w:rPr>
                <w:noProof/>
                <w:webHidden/>
              </w:rPr>
            </w:r>
            <w:r>
              <w:rPr>
                <w:noProof/>
                <w:webHidden/>
              </w:rPr>
              <w:fldChar w:fldCharType="separate"/>
            </w:r>
            <w:r>
              <w:rPr>
                <w:noProof/>
                <w:webHidden/>
              </w:rPr>
              <w:t>22</w:t>
            </w:r>
            <w:r>
              <w:rPr>
                <w:noProof/>
                <w:webHidden/>
              </w:rPr>
              <w:fldChar w:fldCharType="end"/>
            </w:r>
          </w:hyperlink>
        </w:p>
        <w:p w14:paraId="73BC1AE9" w14:textId="120ADEBA" w:rsidR="00813E5F" w:rsidRDefault="00813E5F">
          <w:pPr>
            <w:pStyle w:val="TOC1"/>
            <w:tabs>
              <w:tab w:val="right" w:leader="dot" w:pos="9062"/>
            </w:tabs>
            <w:rPr>
              <w:rFonts w:eastAsiaTheme="minorEastAsia"/>
              <w:noProof/>
              <w:lang w:eastAsia="pl-PL"/>
            </w:rPr>
          </w:pPr>
          <w:hyperlink w:anchor="_Toc40898083" w:history="1">
            <w:r w:rsidRPr="00B5432F">
              <w:rPr>
                <w:rStyle w:val="Hyperlink"/>
                <w:rFonts w:ascii="Arial" w:hAnsi="Arial" w:cs="Arial"/>
                <w:b/>
                <w:bCs/>
                <w:noProof/>
              </w:rPr>
              <w:t>25. Zmiana sposobu przechowywania danych</w:t>
            </w:r>
            <w:r>
              <w:rPr>
                <w:noProof/>
                <w:webHidden/>
              </w:rPr>
              <w:tab/>
            </w:r>
            <w:r>
              <w:rPr>
                <w:noProof/>
                <w:webHidden/>
              </w:rPr>
              <w:fldChar w:fldCharType="begin"/>
            </w:r>
            <w:r>
              <w:rPr>
                <w:noProof/>
                <w:webHidden/>
              </w:rPr>
              <w:instrText xml:space="preserve"> PAGEREF _Toc40898083 \h </w:instrText>
            </w:r>
            <w:r>
              <w:rPr>
                <w:noProof/>
                <w:webHidden/>
              </w:rPr>
            </w:r>
            <w:r>
              <w:rPr>
                <w:noProof/>
                <w:webHidden/>
              </w:rPr>
              <w:fldChar w:fldCharType="separate"/>
            </w:r>
            <w:r>
              <w:rPr>
                <w:noProof/>
                <w:webHidden/>
              </w:rPr>
              <w:t>23</w:t>
            </w:r>
            <w:r>
              <w:rPr>
                <w:noProof/>
                <w:webHidden/>
              </w:rPr>
              <w:fldChar w:fldCharType="end"/>
            </w:r>
          </w:hyperlink>
        </w:p>
        <w:p w14:paraId="12614D31" w14:textId="172571AF" w:rsidR="00813E5F" w:rsidRDefault="00813E5F">
          <w:pPr>
            <w:pStyle w:val="TOC1"/>
            <w:tabs>
              <w:tab w:val="right" w:leader="dot" w:pos="9062"/>
            </w:tabs>
            <w:rPr>
              <w:rFonts w:eastAsiaTheme="minorEastAsia"/>
              <w:noProof/>
              <w:lang w:eastAsia="pl-PL"/>
            </w:rPr>
          </w:pPr>
          <w:hyperlink w:anchor="_Toc40898084" w:history="1">
            <w:r w:rsidRPr="00B5432F">
              <w:rPr>
                <w:rStyle w:val="Hyperlink"/>
                <w:rFonts w:ascii="Arial" w:hAnsi="Arial" w:cs="Arial"/>
                <w:b/>
                <w:bCs/>
                <w:noProof/>
              </w:rPr>
              <w:t>26. Aktualna faza implementacji funkcji</w:t>
            </w:r>
            <w:r>
              <w:rPr>
                <w:noProof/>
                <w:webHidden/>
              </w:rPr>
              <w:tab/>
            </w:r>
            <w:r>
              <w:rPr>
                <w:noProof/>
                <w:webHidden/>
              </w:rPr>
              <w:fldChar w:fldCharType="begin"/>
            </w:r>
            <w:r>
              <w:rPr>
                <w:noProof/>
                <w:webHidden/>
              </w:rPr>
              <w:instrText xml:space="preserve"> PAGEREF _Toc40898084 \h </w:instrText>
            </w:r>
            <w:r>
              <w:rPr>
                <w:noProof/>
                <w:webHidden/>
              </w:rPr>
            </w:r>
            <w:r>
              <w:rPr>
                <w:noProof/>
                <w:webHidden/>
              </w:rPr>
              <w:fldChar w:fldCharType="separate"/>
            </w:r>
            <w:r>
              <w:rPr>
                <w:noProof/>
                <w:webHidden/>
              </w:rPr>
              <w:t>24</w:t>
            </w:r>
            <w:r>
              <w:rPr>
                <w:noProof/>
                <w:webHidden/>
              </w:rPr>
              <w:fldChar w:fldCharType="end"/>
            </w:r>
          </w:hyperlink>
        </w:p>
        <w:p w14:paraId="39DAFDAF" w14:textId="14434D3F" w:rsidR="00813E5F" w:rsidRDefault="00813E5F">
          <w:pPr>
            <w:pStyle w:val="TOC1"/>
            <w:tabs>
              <w:tab w:val="right" w:leader="dot" w:pos="9062"/>
            </w:tabs>
            <w:rPr>
              <w:rFonts w:eastAsiaTheme="minorEastAsia"/>
              <w:noProof/>
              <w:lang w:eastAsia="pl-PL"/>
            </w:rPr>
          </w:pPr>
          <w:hyperlink w:anchor="_Toc40898085" w:history="1">
            <w:r w:rsidRPr="00B5432F">
              <w:rPr>
                <w:rStyle w:val="Hyperlink"/>
                <w:rFonts w:ascii="Arial" w:hAnsi="Arial" w:cs="Arial"/>
                <w:b/>
                <w:bCs/>
                <w:noProof/>
              </w:rPr>
              <w:t>27. Założenia dokumentacji użytkownika</w:t>
            </w:r>
            <w:r>
              <w:rPr>
                <w:noProof/>
                <w:webHidden/>
              </w:rPr>
              <w:tab/>
            </w:r>
            <w:r>
              <w:rPr>
                <w:noProof/>
                <w:webHidden/>
              </w:rPr>
              <w:fldChar w:fldCharType="begin"/>
            </w:r>
            <w:r>
              <w:rPr>
                <w:noProof/>
                <w:webHidden/>
              </w:rPr>
              <w:instrText xml:space="preserve"> PAGEREF _Toc40898085 \h </w:instrText>
            </w:r>
            <w:r>
              <w:rPr>
                <w:noProof/>
                <w:webHidden/>
              </w:rPr>
            </w:r>
            <w:r>
              <w:rPr>
                <w:noProof/>
                <w:webHidden/>
              </w:rPr>
              <w:fldChar w:fldCharType="separate"/>
            </w:r>
            <w:r>
              <w:rPr>
                <w:noProof/>
                <w:webHidden/>
              </w:rPr>
              <w:t>25</w:t>
            </w:r>
            <w:r>
              <w:rPr>
                <w:noProof/>
                <w:webHidden/>
              </w:rPr>
              <w:fldChar w:fldCharType="end"/>
            </w:r>
          </w:hyperlink>
        </w:p>
        <w:p w14:paraId="2142F4D9" w14:textId="77D861CE" w:rsidR="00813E5F" w:rsidRDefault="00813E5F">
          <w:pPr>
            <w:pStyle w:val="TOC1"/>
            <w:tabs>
              <w:tab w:val="right" w:leader="dot" w:pos="9062"/>
            </w:tabs>
            <w:rPr>
              <w:rFonts w:eastAsiaTheme="minorEastAsia"/>
              <w:noProof/>
              <w:lang w:eastAsia="pl-PL"/>
            </w:rPr>
          </w:pPr>
          <w:hyperlink w:anchor="_Toc40898086" w:history="1">
            <w:r w:rsidRPr="00B5432F">
              <w:rPr>
                <w:rStyle w:val="Hyperlink"/>
                <w:rFonts w:ascii="Arial" w:hAnsi="Arial" w:cs="Arial"/>
                <w:b/>
                <w:bCs/>
                <w:noProof/>
              </w:rPr>
              <w:t>28. Instrukcja użytkownika</w:t>
            </w:r>
            <w:r>
              <w:rPr>
                <w:noProof/>
                <w:webHidden/>
              </w:rPr>
              <w:tab/>
            </w:r>
            <w:r>
              <w:rPr>
                <w:noProof/>
                <w:webHidden/>
              </w:rPr>
              <w:fldChar w:fldCharType="begin"/>
            </w:r>
            <w:r>
              <w:rPr>
                <w:noProof/>
                <w:webHidden/>
              </w:rPr>
              <w:instrText xml:space="preserve"> PAGEREF _Toc40898086 \h </w:instrText>
            </w:r>
            <w:r>
              <w:rPr>
                <w:noProof/>
                <w:webHidden/>
              </w:rPr>
            </w:r>
            <w:r>
              <w:rPr>
                <w:noProof/>
                <w:webHidden/>
              </w:rPr>
              <w:fldChar w:fldCharType="separate"/>
            </w:r>
            <w:r>
              <w:rPr>
                <w:noProof/>
                <w:webHidden/>
              </w:rPr>
              <w:t>26</w:t>
            </w:r>
            <w:r>
              <w:rPr>
                <w:noProof/>
                <w:webHidden/>
              </w:rPr>
              <w:fldChar w:fldCharType="end"/>
            </w:r>
          </w:hyperlink>
        </w:p>
        <w:p w14:paraId="20B7ED3E" w14:textId="0B2BA5BB" w:rsidR="00813E5F" w:rsidRDefault="00813E5F">
          <w:pPr>
            <w:pStyle w:val="TOC1"/>
            <w:tabs>
              <w:tab w:val="right" w:leader="dot" w:pos="9062"/>
            </w:tabs>
            <w:rPr>
              <w:rFonts w:eastAsiaTheme="minorEastAsia"/>
              <w:noProof/>
              <w:lang w:eastAsia="pl-PL"/>
            </w:rPr>
          </w:pPr>
          <w:hyperlink w:anchor="_Toc40898087" w:history="1">
            <w:r w:rsidRPr="00B5432F">
              <w:rPr>
                <w:rStyle w:val="Hyperlink"/>
                <w:rFonts w:ascii="Arial" w:hAnsi="Arial" w:cs="Arial"/>
                <w:b/>
                <w:bCs/>
                <w:noProof/>
              </w:rPr>
              <w:t>1. Wprowadzenie</w:t>
            </w:r>
            <w:r>
              <w:rPr>
                <w:noProof/>
                <w:webHidden/>
              </w:rPr>
              <w:tab/>
            </w:r>
            <w:r>
              <w:rPr>
                <w:noProof/>
                <w:webHidden/>
              </w:rPr>
              <w:fldChar w:fldCharType="begin"/>
            </w:r>
            <w:r>
              <w:rPr>
                <w:noProof/>
                <w:webHidden/>
              </w:rPr>
              <w:instrText xml:space="preserve"> PAGEREF _Toc40898087 \h </w:instrText>
            </w:r>
            <w:r>
              <w:rPr>
                <w:noProof/>
                <w:webHidden/>
              </w:rPr>
            </w:r>
            <w:r>
              <w:rPr>
                <w:noProof/>
                <w:webHidden/>
              </w:rPr>
              <w:fldChar w:fldCharType="separate"/>
            </w:r>
            <w:r>
              <w:rPr>
                <w:noProof/>
                <w:webHidden/>
              </w:rPr>
              <w:t>26</w:t>
            </w:r>
            <w:r>
              <w:rPr>
                <w:noProof/>
                <w:webHidden/>
              </w:rPr>
              <w:fldChar w:fldCharType="end"/>
            </w:r>
          </w:hyperlink>
        </w:p>
        <w:p w14:paraId="4B153725" w14:textId="2A2A95FB" w:rsidR="00813E5F" w:rsidRDefault="00813E5F">
          <w:pPr>
            <w:pStyle w:val="TOC1"/>
            <w:tabs>
              <w:tab w:val="right" w:leader="dot" w:pos="9062"/>
            </w:tabs>
            <w:rPr>
              <w:rFonts w:eastAsiaTheme="minorEastAsia"/>
              <w:noProof/>
              <w:lang w:eastAsia="pl-PL"/>
            </w:rPr>
          </w:pPr>
          <w:hyperlink w:anchor="_Toc40898088" w:history="1">
            <w:r w:rsidRPr="00B5432F">
              <w:rPr>
                <w:rStyle w:val="Hyperlink"/>
                <w:rFonts w:ascii="Arial" w:hAnsi="Arial" w:cs="Arial"/>
                <w:b/>
                <w:bCs/>
                <w:noProof/>
              </w:rPr>
              <w:t>2. Opis aplikacji</w:t>
            </w:r>
            <w:r>
              <w:rPr>
                <w:noProof/>
                <w:webHidden/>
              </w:rPr>
              <w:tab/>
            </w:r>
            <w:r>
              <w:rPr>
                <w:noProof/>
                <w:webHidden/>
              </w:rPr>
              <w:fldChar w:fldCharType="begin"/>
            </w:r>
            <w:r>
              <w:rPr>
                <w:noProof/>
                <w:webHidden/>
              </w:rPr>
              <w:instrText xml:space="preserve"> PAGEREF _Toc40898088 \h </w:instrText>
            </w:r>
            <w:r>
              <w:rPr>
                <w:noProof/>
                <w:webHidden/>
              </w:rPr>
            </w:r>
            <w:r>
              <w:rPr>
                <w:noProof/>
                <w:webHidden/>
              </w:rPr>
              <w:fldChar w:fldCharType="separate"/>
            </w:r>
            <w:r>
              <w:rPr>
                <w:noProof/>
                <w:webHidden/>
              </w:rPr>
              <w:t>26</w:t>
            </w:r>
            <w:r>
              <w:rPr>
                <w:noProof/>
                <w:webHidden/>
              </w:rPr>
              <w:fldChar w:fldCharType="end"/>
            </w:r>
          </w:hyperlink>
        </w:p>
        <w:p w14:paraId="07F15532" w14:textId="1EEF940C" w:rsidR="00813E5F" w:rsidRDefault="00813E5F">
          <w:pPr>
            <w:pStyle w:val="TOC1"/>
            <w:tabs>
              <w:tab w:val="right" w:leader="dot" w:pos="9062"/>
            </w:tabs>
            <w:rPr>
              <w:rFonts w:eastAsiaTheme="minorEastAsia"/>
              <w:noProof/>
              <w:lang w:eastAsia="pl-PL"/>
            </w:rPr>
          </w:pPr>
          <w:hyperlink w:anchor="_Toc40898089" w:history="1">
            <w:r w:rsidRPr="00B5432F">
              <w:rPr>
                <w:rStyle w:val="Hyperlink"/>
                <w:rFonts w:ascii="Arial" w:hAnsi="Arial" w:cs="Arial"/>
                <w:b/>
                <w:bCs/>
                <w:noProof/>
              </w:rPr>
              <w:t>3. Wymagania aplikacji</w:t>
            </w:r>
            <w:r>
              <w:rPr>
                <w:noProof/>
                <w:webHidden/>
              </w:rPr>
              <w:tab/>
            </w:r>
            <w:r>
              <w:rPr>
                <w:noProof/>
                <w:webHidden/>
              </w:rPr>
              <w:fldChar w:fldCharType="begin"/>
            </w:r>
            <w:r>
              <w:rPr>
                <w:noProof/>
                <w:webHidden/>
              </w:rPr>
              <w:instrText xml:space="preserve"> PAGEREF _Toc40898089 \h </w:instrText>
            </w:r>
            <w:r>
              <w:rPr>
                <w:noProof/>
                <w:webHidden/>
              </w:rPr>
            </w:r>
            <w:r>
              <w:rPr>
                <w:noProof/>
                <w:webHidden/>
              </w:rPr>
              <w:fldChar w:fldCharType="separate"/>
            </w:r>
            <w:r>
              <w:rPr>
                <w:noProof/>
                <w:webHidden/>
              </w:rPr>
              <w:t>26</w:t>
            </w:r>
            <w:r>
              <w:rPr>
                <w:noProof/>
                <w:webHidden/>
              </w:rPr>
              <w:fldChar w:fldCharType="end"/>
            </w:r>
          </w:hyperlink>
        </w:p>
        <w:p w14:paraId="505E0EF8" w14:textId="2275B27A" w:rsidR="00813E5F" w:rsidRDefault="00813E5F">
          <w:pPr>
            <w:pStyle w:val="TOC2"/>
            <w:tabs>
              <w:tab w:val="right" w:leader="dot" w:pos="9062"/>
            </w:tabs>
            <w:rPr>
              <w:rFonts w:eastAsiaTheme="minorEastAsia"/>
              <w:noProof/>
              <w:lang w:eastAsia="pl-PL"/>
            </w:rPr>
          </w:pPr>
          <w:hyperlink w:anchor="_Toc40898090" w:history="1">
            <w:r w:rsidRPr="00B5432F">
              <w:rPr>
                <w:rStyle w:val="Hyperlink"/>
                <w:rFonts w:ascii="Arial" w:hAnsi="Arial" w:cs="Arial"/>
                <w:b/>
                <w:bCs/>
                <w:noProof/>
              </w:rPr>
              <w:t>4.1 Rejestracja konta użytkownika</w:t>
            </w:r>
            <w:r>
              <w:rPr>
                <w:noProof/>
                <w:webHidden/>
              </w:rPr>
              <w:tab/>
            </w:r>
            <w:r>
              <w:rPr>
                <w:noProof/>
                <w:webHidden/>
              </w:rPr>
              <w:fldChar w:fldCharType="begin"/>
            </w:r>
            <w:r>
              <w:rPr>
                <w:noProof/>
                <w:webHidden/>
              </w:rPr>
              <w:instrText xml:space="preserve"> PAGEREF _Toc40898090 \h </w:instrText>
            </w:r>
            <w:r>
              <w:rPr>
                <w:noProof/>
                <w:webHidden/>
              </w:rPr>
            </w:r>
            <w:r>
              <w:rPr>
                <w:noProof/>
                <w:webHidden/>
              </w:rPr>
              <w:fldChar w:fldCharType="separate"/>
            </w:r>
            <w:r>
              <w:rPr>
                <w:noProof/>
                <w:webHidden/>
              </w:rPr>
              <w:t>27</w:t>
            </w:r>
            <w:r>
              <w:rPr>
                <w:noProof/>
                <w:webHidden/>
              </w:rPr>
              <w:fldChar w:fldCharType="end"/>
            </w:r>
          </w:hyperlink>
        </w:p>
        <w:p w14:paraId="43711596" w14:textId="766C925D" w:rsidR="00813E5F" w:rsidRDefault="00813E5F">
          <w:pPr>
            <w:pStyle w:val="TOC2"/>
            <w:tabs>
              <w:tab w:val="right" w:leader="dot" w:pos="9062"/>
            </w:tabs>
            <w:rPr>
              <w:rFonts w:eastAsiaTheme="minorEastAsia"/>
              <w:noProof/>
              <w:lang w:eastAsia="pl-PL"/>
            </w:rPr>
          </w:pPr>
          <w:hyperlink w:anchor="_Toc40898091" w:history="1">
            <w:r w:rsidRPr="00B5432F">
              <w:rPr>
                <w:rStyle w:val="Hyperlink"/>
                <w:rFonts w:ascii="Arial" w:hAnsi="Arial" w:cs="Arial"/>
                <w:b/>
                <w:bCs/>
                <w:noProof/>
              </w:rPr>
              <w:t>4.3 Operowanie kalendarzem</w:t>
            </w:r>
            <w:r>
              <w:rPr>
                <w:noProof/>
                <w:webHidden/>
              </w:rPr>
              <w:tab/>
            </w:r>
            <w:r>
              <w:rPr>
                <w:noProof/>
                <w:webHidden/>
              </w:rPr>
              <w:fldChar w:fldCharType="begin"/>
            </w:r>
            <w:r>
              <w:rPr>
                <w:noProof/>
                <w:webHidden/>
              </w:rPr>
              <w:instrText xml:space="preserve"> PAGEREF _Toc40898091 \h </w:instrText>
            </w:r>
            <w:r>
              <w:rPr>
                <w:noProof/>
                <w:webHidden/>
              </w:rPr>
            </w:r>
            <w:r>
              <w:rPr>
                <w:noProof/>
                <w:webHidden/>
              </w:rPr>
              <w:fldChar w:fldCharType="separate"/>
            </w:r>
            <w:r>
              <w:rPr>
                <w:noProof/>
                <w:webHidden/>
              </w:rPr>
              <w:t>32</w:t>
            </w:r>
            <w:r>
              <w:rPr>
                <w:noProof/>
                <w:webHidden/>
              </w:rPr>
              <w:fldChar w:fldCharType="end"/>
            </w:r>
          </w:hyperlink>
        </w:p>
        <w:p w14:paraId="6455FEFF" w14:textId="3C7EB450" w:rsidR="00813E5F" w:rsidRDefault="00813E5F">
          <w:pPr>
            <w:pStyle w:val="TOC2"/>
            <w:tabs>
              <w:tab w:val="right" w:leader="dot" w:pos="9062"/>
            </w:tabs>
            <w:rPr>
              <w:rFonts w:eastAsiaTheme="minorEastAsia"/>
              <w:noProof/>
              <w:lang w:eastAsia="pl-PL"/>
            </w:rPr>
          </w:pPr>
          <w:hyperlink w:anchor="_Toc40898092" w:history="1">
            <w:r w:rsidRPr="00B5432F">
              <w:rPr>
                <w:rStyle w:val="Hyperlink"/>
                <w:rFonts w:ascii="Arial" w:hAnsi="Arial" w:cs="Arial"/>
                <w:b/>
                <w:bCs/>
                <w:noProof/>
              </w:rPr>
              <w:t>4.4 Otworzenie listy To-Do</w:t>
            </w:r>
            <w:r>
              <w:rPr>
                <w:noProof/>
                <w:webHidden/>
              </w:rPr>
              <w:tab/>
            </w:r>
            <w:r>
              <w:rPr>
                <w:noProof/>
                <w:webHidden/>
              </w:rPr>
              <w:fldChar w:fldCharType="begin"/>
            </w:r>
            <w:r>
              <w:rPr>
                <w:noProof/>
                <w:webHidden/>
              </w:rPr>
              <w:instrText xml:space="preserve"> PAGEREF _Toc40898092 \h </w:instrText>
            </w:r>
            <w:r>
              <w:rPr>
                <w:noProof/>
                <w:webHidden/>
              </w:rPr>
            </w:r>
            <w:r>
              <w:rPr>
                <w:noProof/>
                <w:webHidden/>
              </w:rPr>
              <w:fldChar w:fldCharType="separate"/>
            </w:r>
            <w:r>
              <w:rPr>
                <w:noProof/>
                <w:webHidden/>
              </w:rPr>
              <w:t>33</w:t>
            </w:r>
            <w:r>
              <w:rPr>
                <w:noProof/>
                <w:webHidden/>
              </w:rPr>
              <w:fldChar w:fldCharType="end"/>
            </w:r>
          </w:hyperlink>
        </w:p>
        <w:p w14:paraId="52245EDE" w14:textId="76B0D934" w:rsidR="00813E5F" w:rsidRDefault="00813E5F">
          <w:pPr>
            <w:pStyle w:val="TOC2"/>
            <w:tabs>
              <w:tab w:val="right" w:leader="dot" w:pos="9062"/>
            </w:tabs>
            <w:rPr>
              <w:rFonts w:eastAsiaTheme="minorEastAsia"/>
              <w:noProof/>
              <w:lang w:eastAsia="pl-PL"/>
            </w:rPr>
          </w:pPr>
          <w:hyperlink w:anchor="_Toc40898093" w:history="1">
            <w:r w:rsidRPr="00B5432F">
              <w:rPr>
                <w:rStyle w:val="Hyperlink"/>
                <w:rFonts w:ascii="Arial" w:hAnsi="Arial" w:cs="Arial"/>
                <w:b/>
                <w:bCs/>
                <w:noProof/>
              </w:rPr>
              <w:t>4.5 Wybranie dnia kalendarza, dodanie zadania  do listy To-Do</w:t>
            </w:r>
            <w:r>
              <w:rPr>
                <w:noProof/>
                <w:webHidden/>
              </w:rPr>
              <w:tab/>
            </w:r>
            <w:r>
              <w:rPr>
                <w:noProof/>
                <w:webHidden/>
              </w:rPr>
              <w:fldChar w:fldCharType="begin"/>
            </w:r>
            <w:r>
              <w:rPr>
                <w:noProof/>
                <w:webHidden/>
              </w:rPr>
              <w:instrText xml:space="preserve"> PAGEREF _Toc40898093 \h </w:instrText>
            </w:r>
            <w:r>
              <w:rPr>
                <w:noProof/>
                <w:webHidden/>
              </w:rPr>
            </w:r>
            <w:r>
              <w:rPr>
                <w:noProof/>
                <w:webHidden/>
              </w:rPr>
              <w:fldChar w:fldCharType="separate"/>
            </w:r>
            <w:r>
              <w:rPr>
                <w:noProof/>
                <w:webHidden/>
              </w:rPr>
              <w:t>35</w:t>
            </w:r>
            <w:r>
              <w:rPr>
                <w:noProof/>
                <w:webHidden/>
              </w:rPr>
              <w:fldChar w:fldCharType="end"/>
            </w:r>
          </w:hyperlink>
        </w:p>
        <w:p w14:paraId="58584982" w14:textId="7CEAD58E" w:rsidR="00813E5F" w:rsidRDefault="00813E5F">
          <w:pPr>
            <w:pStyle w:val="TOC2"/>
            <w:tabs>
              <w:tab w:val="right" w:leader="dot" w:pos="9062"/>
            </w:tabs>
            <w:rPr>
              <w:rFonts w:eastAsiaTheme="minorEastAsia"/>
              <w:noProof/>
              <w:lang w:eastAsia="pl-PL"/>
            </w:rPr>
          </w:pPr>
          <w:hyperlink w:anchor="_Toc40898094" w:history="1">
            <w:r w:rsidRPr="00B5432F">
              <w:rPr>
                <w:rStyle w:val="Hyperlink"/>
                <w:rFonts w:ascii="Arial" w:hAnsi="Arial" w:cs="Arial"/>
                <w:b/>
                <w:bCs/>
                <w:noProof/>
              </w:rPr>
              <w:t>4.6 Oznaczenie zadania w liście To-Do jako zrobione/nie zrobione</w:t>
            </w:r>
            <w:r>
              <w:rPr>
                <w:noProof/>
                <w:webHidden/>
              </w:rPr>
              <w:tab/>
            </w:r>
            <w:r>
              <w:rPr>
                <w:noProof/>
                <w:webHidden/>
              </w:rPr>
              <w:fldChar w:fldCharType="begin"/>
            </w:r>
            <w:r>
              <w:rPr>
                <w:noProof/>
                <w:webHidden/>
              </w:rPr>
              <w:instrText xml:space="preserve"> PAGEREF _Toc40898094 \h </w:instrText>
            </w:r>
            <w:r>
              <w:rPr>
                <w:noProof/>
                <w:webHidden/>
              </w:rPr>
            </w:r>
            <w:r>
              <w:rPr>
                <w:noProof/>
                <w:webHidden/>
              </w:rPr>
              <w:fldChar w:fldCharType="separate"/>
            </w:r>
            <w:r>
              <w:rPr>
                <w:noProof/>
                <w:webHidden/>
              </w:rPr>
              <w:t>39</w:t>
            </w:r>
            <w:r>
              <w:rPr>
                <w:noProof/>
                <w:webHidden/>
              </w:rPr>
              <w:fldChar w:fldCharType="end"/>
            </w:r>
          </w:hyperlink>
        </w:p>
        <w:p w14:paraId="4E08D86B" w14:textId="6039B20C" w:rsidR="00813E5F" w:rsidRDefault="00813E5F">
          <w:pPr>
            <w:pStyle w:val="TOC2"/>
            <w:tabs>
              <w:tab w:val="right" w:leader="dot" w:pos="9062"/>
            </w:tabs>
            <w:rPr>
              <w:rFonts w:eastAsiaTheme="minorEastAsia"/>
              <w:noProof/>
              <w:lang w:eastAsia="pl-PL"/>
            </w:rPr>
          </w:pPr>
          <w:hyperlink w:anchor="_Toc40898095" w:history="1">
            <w:r w:rsidRPr="00B5432F">
              <w:rPr>
                <w:rStyle w:val="Hyperlink"/>
                <w:rFonts w:ascii="Arial" w:hAnsi="Arial" w:cs="Arial"/>
                <w:b/>
                <w:bCs/>
                <w:noProof/>
              </w:rPr>
              <w:t>4.7 Wyświetlenie szczegółów dodanego zadania</w:t>
            </w:r>
            <w:r>
              <w:rPr>
                <w:noProof/>
                <w:webHidden/>
              </w:rPr>
              <w:tab/>
            </w:r>
            <w:r>
              <w:rPr>
                <w:noProof/>
                <w:webHidden/>
              </w:rPr>
              <w:fldChar w:fldCharType="begin"/>
            </w:r>
            <w:r>
              <w:rPr>
                <w:noProof/>
                <w:webHidden/>
              </w:rPr>
              <w:instrText xml:space="preserve"> PAGEREF _Toc40898095 \h </w:instrText>
            </w:r>
            <w:r>
              <w:rPr>
                <w:noProof/>
                <w:webHidden/>
              </w:rPr>
            </w:r>
            <w:r>
              <w:rPr>
                <w:noProof/>
                <w:webHidden/>
              </w:rPr>
              <w:fldChar w:fldCharType="separate"/>
            </w:r>
            <w:r>
              <w:rPr>
                <w:noProof/>
                <w:webHidden/>
              </w:rPr>
              <w:t>40</w:t>
            </w:r>
            <w:r>
              <w:rPr>
                <w:noProof/>
                <w:webHidden/>
              </w:rPr>
              <w:fldChar w:fldCharType="end"/>
            </w:r>
          </w:hyperlink>
        </w:p>
        <w:p w14:paraId="446352B1" w14:textId="6B650171" w:rsidR="00813E5F" w:rsidRDefault="00813E5F">
          <w:pPr>
            <w:pStyle w:val="TOC1"/>
            <w:tabs>
              <w:tab w:val="right" w:leader="dot" w:pos="9062"/>
            </w:tabs>
            <w:rPr>
              <w:rFonts w:eastAsiaTheme="minorEastAsia"/>
              <w:noProof/>
              <w:lang w:eastAsia="pl-PL"/>
            </w:rPr>
          </w:pPr>
          <w:hyperlink w:anchor="_Toc40898096" w:history="1">
            <w:r w:rsidRPr="00B5432F">
              <w:rPr>
                <w:rStyle w:val="Hyperlink"/>
                <w:rFonts w:ascii="Arial" w:hAnsi="Arial" w:cs="Arial"/>
                <w:b/>
                <w:bCs/>
                <w:noProof/>
              </w:rPr>
              <w:t>5. Podsumowanie</w:t>
            </w:r>
            <w:r>
              <w:rPr>
                <w:noProof/>
                <w:webHidden/>
              </w:rPr>
              <w:tab/>
            </w:r>
            <w:r>
              <w:rPr>
                <w:noProof/>
                <w:webHidden/>
              </w:rPr>
              <w:fldChar w:fldCharType="begin"/>
            </w:r>
            <w:r>
              <w:rPr>
                <w:noProof/>
                <w:webHidden/>
              </w:rPr>
              <w:instrText xml:space="preserve"> PAGEREF _Toc40898096 \h </w:instrText>
            </w:r>
            <w:r>
              <w:rPr>
                <w:noProof/>
                <w:webHidden/>
              </w:rPr>
            </w:r>
            <w:r>
              <w:rPr>
                <w:noProof/>
                <w:webHidden/>
              </w:rPr>
              <w:fldChar w:fldCharType="separate"/>
            </w:r>
            <w:r>
              <w:rPr>
                <w:noProof/>
                <w:webHidden/>
              </w:rPr>
              <w:t>41</w:t>
            </w:r>
            <w:r>
              <w:rPr>
                <w:noProof/>
                <w:webHidden/>
              </w:rPr>
              <w:fldChar w:fldCharType="end"/>
            </w:r>
          </w:hyperlink>
        </w:p>
        <w:p w14:paraId="316837A1" w14:textId="7D45F177" w:rsidR="00813E5F" w:rsidRDefault="00813E5F">
          <w:pPr>
            <w:pStyle w:val="TOC1"/>
            <w:tabs>
              <w:tab w:val="right" w:leader="dot" w:pos="9062"/>
            </w:tabs>
            <w:rPr>
              <w:rFonts w:eastAsiaTheme="minorEastAsia"/>
              <w:noProof/>
              <w:lang w:eastAsia="pl-PL"/>
            </w:rPr>
          </w:pPr>
          <w:hyperlink w:anchor="_Toc40898097" w:history="1">
            <w:r w:rsidRPr="00B5432F">
              <w:rPr>
                <w:rStyle w:val="Hyperlink"/>
                <w:rFonts w:ascii="Arial" w:hAnsi="Arial" w:cs="Arial"/>
                <w:b/>
                <w:bCs/>
                <w:noProof/>
              </w:rPr>
              <w:t>29. Zasady wdrażania aplikacji</w:t>
            </w:r>
            <w:r>
              <w:rPr>
                <w:noProof/>
                <w:webHidden/>
              </w:rPr>
              <w:tab/>
            </w:r>
            <w:r>
              <w:rPr>
                <w:noProof/>
                <w:webHidden/>
              </w:rPr>
              <w:fldChar w:fldCharType="begin"/>
            </w:r>
            <w:r>
              <w:rPr>
                <w:noProof/>
                <w:webHidden/>
              </w:rPr>
              <w:instrText xml:space="preserve"> PAGEREF _Toc40898097 \h </w:instrText>
            </w:r>
            <w:r>
              <w:rPr>
                <w:noProof/>
                <w:webHidden/>
              </w:rPr>
            </w:r>
            <w:r>
              <w:rPr>
                <w:noProof/>
                <w:webHidden/>
              </w:rPr>
              <w:fldChar w:fldCharType="separate"/>
            </w:r>
            <w:r>
              <w:rPr>
                <w:noProof/>
                <w:webHidden/>
              </w:rPr>
              <w:t>41</w:t>
            </w:r>
            <w:r>
              <w:rPr>
                <w:noProof/>
                <w:webHidden/>
              </w:rPr>
              <w:fldChar w:fldCharType="end"/>
            </w:r>
          </w:hyperlink>
        </w:p>
        <w:p w14:paraId="062AE17A" w14:textId="7A1C8477" w:rsidR="00813E5F" w:rsidRDefault="00813E5F">
          <w:pPr>
            <w:pStyle w:val="TOC1"/>
            <w:tabs>
              <w:tab w:val="right" w:leader="dot" w:pos="9062"/>
            </w:tabs>
            <w:rPr>
              <w:rFonts w:eastAsiaTheme="minorEastAsia"/>
              <w:noProof/>
              <w:lang w:eastAsia="pl-PL"/>
            </w:rPr>
          </w:pPr>
          <w:hyperlink w:anchor="_Toc40898098" w:history="1">
            <w:r w:rsidRPr="00B5432F">
              <w:rPr>
                <w:rStyle w:val="Hyperlink"/>
                <w:rFonts w:ascii="Arial" w:hAnsi="Arial" w:cs="Arial"/>
                <w:b/>
                <w:bCs/>
                <w:noProof/>
              </w:rPr>
              <w:t>30. Wybrane przypadki testowe.</w:t>
            </w:r>
            <w:r>
              <w:rPr>
                <w:noProof/>
                <w:webHidden/>
              </w:rPr>
              <w:tab/>
            </w:r>
            <w:r>
              <w:rPr>
                <w:noProof/>
                <w:webHidden/>
              </w:rPr>
              <w:fldChar w:fldCharType="begin"/>
            </w:r>
            <w:r>
              <w:rPr>
                <w:noProof/>
                <w:webHidden/>
              </w:rPr>
              <w:instrText xml:space="preserve"> PAGEREF _Toc40898098 \h </w:instrText>
            </w:r>
            <w:r>
              <w:rPr>
                <w:noProof/>
                <w:webHidden/>
              </w:rPr>
            </w:r>
            <w:r>
              <w:rPr>
                <w:noProof/>
                <w:webHidden/>
              </w:rPr>
              <w:fldChar w:fldCharType="separate"/>
            </w:r>
            <w:r>
              <w:rPr>
                <w:noProof/>
                <w:webHidden/>
              </w:rPr>
              <w:t>42</w:t>
            </w:r>
            <w:r>
              <w:rPr>
                <w:noProof/>
                <w:webHidden/>
              </w:rPr>
              <w:fldChar w:fldCharType="end"/>
            </w:r>
          </w:hyperlink>
        </w:p>
        <w:p w14:paraId="3618AB76" w14:textId="46F28D2A" w:rsidR="00813E5F" w:rsidRDefault="00813E5F">
          <w:pPr>
            <w:pStyle w:val="TOC1"/>
            <w:tabs>
              <w:tab w:val="right" w:leader="dot" w:pos="9062"/>
            </w:tabs>
            <w:rPr>
              <w:rFonts w:eastAsiaTheme="minorEastAsia"/>
              <w:noProof/>
              <w:lang w:eastAsia="pl-PL"/>
            </w:rPr>
          </w:pPr>
          <w:hyperlink w:anchor="_Toc40898099" w:history="1">
            <w:r w:rsidRPr="00B5432F">
              <w:rPr>
                <w:rStyle w:val="Hyperlink"/>
                <w:rFonts w:ascii="Arial" w:hAnsi="Arial" w:cs="Arial"/>
                <w:b/>
                <w:bCs/>
                <w:noProof/>
              </w:rPr>
              <w:t>31. Podsumowanie testów oraz raport z testów.</w:t>
            </w:r>
            <w:r>
              <w:rPr>
                <w:noProof/>
                <w:webHidden/>
              </w:rPr>
              <w:tab/>
            </w:r>
            <w:r>
              <w:rPr>
                <w:noProof/>
                <w:webHidden/>
              </w:rPr>
              <w:fldChar w:fldCharType="begin"/>
            </w:r>
            <w:r>
              <w:rPr>
                <w:noProof/>
                <w:webHidden/>
              </w:rPr>
              <w:instrText xml:space="preserve"> PAGEREF _Toc40898099 \h </w:instrText>
            </w:r>
            <w:r>
              <w:rPr>
                <w:noProof/>
                <w:webHidden/>
              </w:rPr>
            </w:r>
            <w:r>
              <w:rPr>
                <w:noProof/>
                <w:webHidden/>
              </w:rPr>
              <w:fldChar w:fldCharType="separate"/>
            </w:r>
            <w:r>
              <w:rPr>
                <w:noProof/>
                <w:webHidden/>
              </w:rPr>
              <w:t>43</w:t>
            </w:r>
            <w:r>
              <w:rPr>
                <w:noProof/>
                <w:webHidden/>
              </w:rPr>
              <w:fldChar w:fldCharType="end"/>
            </w:r>
          </w:hyperlink>
        </w:p>
        <w:p w14:paraId="6CC7DB70" w14:textId="6B7692CD" w:rsidR="00A807A0" w:rsidRDefault="00AB7007" w:rsidP="00A807A0">
          <w:pPr>
            <w:rPr>
              <w:b/>
              <w:bCs/>
              <w:noProof/>
            </w:rPr>
          </w:pPr>
          <w:r>
            <w:rPr>
              <w:b/>
              <w:bCs/>
              <w:noProof/>
            </w:rPr>
            <w:fldChar w:fldCharType="end"/>
          </w:r>
        </w:p>
      </w:sdtContent>
    </w:sdt>
    <w:p w14:paraId="4A3A4276" w14:textId="77777777" w:rsidR="00607D91" w:rsidRDefault="00607D91" w:rsidP="00607D91">
      <w:pPr>
        <w:pStyle w:val="Heading1"/>
        <w:rPr>
          <w:rFonts w:ascii="Arial" w:hAnsi="Arial" w:cs="Arial"/>
          <w:b/>
          <w:bCs/>
          <w:color w:val="000000" w:themeColor="text1"/>
        </w:rPr>
      </w:pPr>
    </w:p>
    <w:p w14:paraId="38147C90" w14:textId="77777777" w:rsidR="00A807A0" w:rsidRDefault="00A807A0" w:rsidP="00A807A0"/>
    <w:p w14:paraId="04FB7609" w14:textId="77777777" w:rsidR="00A807A0" w:rsidRDefault="00A807A0" w:rsidP="00A807A0"/>
    <w:p w14:paraId="3DEBE2F4" w14:textId="77777777" w:rsidR="00A807A0" w:rsidRDefault="00A807A0" w:rsidP="00A807A0"/>
    <w:p w14:paraId="1D6E8083" w14:textId="77777777" w:rsidR="00A807A0" w:rsidRDefault="00A807A0" w:rsidP="00A807A0"/>
    <w:p w14:paraId="3344DB36" w14:textId="77777777" w:rsidR="00A807A0" w:rsidRDefault="00A807A0" w:rsidP="00A807A0"/>
    <w:p w14:paraId="739A743D" w14:textId="77777777" w:rsidR="00A807A0" w:rsidRDefault="00A807A0" w:rsidP="00A807A0"/>
    <w:p w14:paraId="076A4F42" w14:textId="77777777" w:rsidR="00A807A0" w:rsidRDefault="00A807A0" w:rsidP="00A807A0"/>
    <w:p w14:paraId="146F5DA3" w14:textId="77777777" w:rsidR="00A807A0" w:rsidRDefault="00A807A0" w:rsidP="00A807A0"/>
    <w:p w14:paraId="0F67F4B5" w14:textId="77777777" w:rsidR="00A807A0" w:rsidRDefault="00A807A0" w:rsidP="00A807A0"/>
    <w:p w14:paraId="222389F7" w14:textId="77777777" w:rsidR="00A807A0" w:rsidRDefault="00A807A0" w:rsidP="00A807A0"/>
    <w:p w14:paraId="487083C6" w14:textId="77777777" w:rsidR="00A807A0" w:rsidRDefault="00A807A0" w:rsidP="00A807A0"/>
    <w:p w14:paraId="1F7C21DE" w14:textId="77777777" w:rsidR="00A807A0" w:rsidRDefault="00A807A0" w:rsidP="00A807A0"/>
    <w:p w14:paraId="782BFA71" w14:textId="77777777" w:rsidR="00A807A0" w:rsidRDefault="00A807A0" w:rsidP="00A807A0"/>
    <w:p w14:paraId="4A33B51D" w14:textId="77777777" w:rsidR="00A807A0" w:rsidRDefault="00A807A0" w:rsidP="00A807A0"/>
    <w:p w14:paraId="3CB80150" w14:textId="77777777" w:rsidR="00A807A0" w:rsidRDefault="00A807A0" w:rsidP="00A807A0"/>
    <w:p w14:paraId="7A17237D" w14:textId="77777777" w:rsidR="00A807A0" w:rsidRDefault="00A807A0" w:rsidP="00A807A0"/>
    <w:p w14:paraId="64B972E9" w14:textId="77777777" w:rsidR="00A807A0" w:rsidRDefault="00A807A0" w:rsidP="00A807A0"/>
    <w:p w14:paraId="397A4244" w14:textId="77777777" w:rsidR="00A807A0" w:rsidRDefault="00A807A0" w:rsidP="00A807A0"/>
    <w:p w14:paraId="224CFA94" w14:textId="77777777" w:rsidR="00A807A0" w:rsidRDefault="00A807A0" w:rsidP="00A807A0"/>
    <w:p w14:paraId="7E35CB5D" w14:textId="77777777" w:rsidR="00A807A0" w:rsidRDefault="00A807A0" w:rsidP="00A807A0"/>
    <w:p w14:paraId="70C7B98D" w14:textId="77777777" w:rsidR="00A807A0" w:rsidRDefault="00A807A0" w:rsidP="00A807A0"/>
    <w:p w14:paraId="39263F59" w14:textId="77777777" w:rsidR="00A807A0" w:rsidRDefault="00A807A0" w:rsidP="00A807A0"/>
    <w:p w14:paraId="0B590D2E" w14:textId="77777777" w:rsidR="00A807A0" w:rsidRDefault="00A807A0" w:rsidP="00607D91">
      <w:pPr>
        <w:pStyle w:val="Heading1"/>
        <w:rPr>
          <w:rFonts w:ascii="Arial" w:hAnsi="Arial" w:cs="Arial"/>
          <w:b/>
          <w:bCs/>
          <w:color w:val="000000" w:themeColor="text1"/>
        </w:rPr>
      </w:pPr>
    </w:p>
    <w:p w14:paraId="725B5B00" w14:textId="77777777" w:rsidR="00116353" w:rsidRPr="00607D91" w:rsidRDefault="00116353" w:rsidP="00607D91">
      <w:pPr>
        <w:pStyle w:val="Heading1"/>
        <w:rPr>
          <w:rFonts w:ascii="Arial" w:hAnsi="Arial" w:cs="Arial"/>
          <w:b/>
          <w:bCs/>
          <w:color w:val="000000" w:themeColor="text1"/>
        </w:rPr>
      </w:pPr>
      <w:bookmarkStart w:id="1" w:name="_Toc40898059"/>
      <w:r w:rsidRPr="00607D91">
        <w:rPr>
          <w:rFonts w:ascii="Arial" w:hAnsi="Arial" w:cs="Arial"/>
          <w:b/>
          <w:bCs/>
          <w:color w:val="000000" w:themeColor="text1"/>
        </w:rPr>
        <w:t>1. Grupa</w:t>
      </w:r>
      <w:bookmarkEnd w:id="1"/>
    </w:p>
    <w:p w14:paraId="35BEFF2B" w14:textId="77777777" w:rsidR="00116353" w:rsidRPr="00607D91" w:rsidRDefault="00116353" w:rsidP="00607D91">
      <w:pPr>
        <w:pStyle w:val="Heading1"/>
        <w:rPr>
          <w:rFonts w:ascii="Arial" w:hAnsi="Arial" w:cs="Arial"/>
          <w:b/>
          <w:bCs/>
          <w:color w:val="000000" w:themeColor="text1"/>
        </w:rPr>
      </w:pPr>
    </w:p>
    <w:p w14:paraId="7B4FEB4F" w14:textId="77777777" w:rsidR="00116353" w:rsidRDefault="00116353">
      <w:pPr>
        <w:spacing w:after="0"/>
        <w:jc w:val="both"/>
      </w:pPr>
      <w:r>
        <w:rPr>
          <w:rFonts w:ascii="Arial" w:hAnsi="Arial" w:cs="Arial"/>
        </w:rPr>
        <w:t>Data założenia: 26.02.2020</w:t>
      </w:r>
    </w:p>
    <w:p w14:paraId="44033BF9" w14:textId="77777777" w:rsidR="00116353" w:rsidRDefault="00116353">
      <w:pPr>
        <w:spacing w:after="0"/>
        <w:jc w:val="both"/>
      </w:pPr>
      <w:r>
        <w:rPr>
          <w:rFonts w:ascii="Arial" w:hAnsi="Arial" w:cs="Arial"/>
        </w:rPr>
        <w:t>Liczba członków: 4</w:t>
      </w:r>
    </w:p>
    <w:p w14:paraId="4B20861D" w14:textId="77777777" w:rsidR="00116353" w:rsidRDefault="00116353">
      <w:pPr>
        <w:spacing w:after="0"/>
        <w:jc w:val="both"/>
        <w:rPr>
          <w:rFonts w:ascii="Arial" w:hAnsi="Arial" w:cs="Arial"/>
        </w:rPr>
      </w:pPr>
    </w:p>
    <w:p w14:paraId="39C5EB64" w14:textId="77777777" w:rsidR="00116353" w:rsidRDefault="00116353">
      <w:pPr>
        <w:spacing w:after="0"/>
        <w:jc w:val="both"/>
      </w:pPr>
      <w:r>
        <w:rPr>
          <w:rFonts w:ascii="Arial" w:hAnsi="Arial" w:cs="Arial"/>
        </w:rPr>
        <w:t>Członkowie:</w:t>
      </w:r>
    </w:p>
    <w:p w14:paraId="78E42188" w14:textId="77777777" w:rsidR="00116353" w:rsidRDefault="00116353">
      <w:pPr>
        <w:spacing w:after="0"/>
        <w:jc w:val="both"/>
      </w:pPr>
      <w:r>
        <w:rPr>
          <w:rFonts w:ascii="Arial" w:hAnsi="Arial" w:cs="Arial"/>
        </w:rPr>
        <w:t>- Łukasz Mrzygłód</w:t>
      </w:r>
    </w:p>
    <w:p w14:paraId="62E7662D" w14:textId="77777777" w:rsidR="00116353" w:rsidRDefault="00116353">
      <w:pPr>
        <w:spacing w:after="0"/>
        <w:jc w:val="both"/>
      </w:pPr>
      <w:r>
        <w:rPr>
          <w:rFonts w:ascii="Arial" w:hAnsi="Arial" w:cs="Arial"/>
        </w:rPr>
        <w:t>- Dariusz Waltoś</w:t>
      </w:r>
    </w:p>
    <w:p w14:paraId="6247AB48" w14:textId="77777777" w:rsidR="00116353" w:rsidRDefault="00116353">
      <w:pPr>
        <w:spacing w:after="0"/>
        <w:jc w:val="both"/>
      </w:pPr>
      <w:r>
        <w:rPr>
          <w:rFonts w:ascii="Arial" w:hAnsi="Arial" w:cs="Arial"/>
        </w:rPr>
        <w:t>- Mateusz Orelik</w:t>
      </w:r>
    </w:p>
    <w:p w14:paraId="7282C850" w14:textId="77777777" w:rsidR="00116353" w:rsidRDefault="00116353">
      <w:pPr>
        <w:spacing w:after="0"/>
        <w:jc w:val="both"/>
      </w:pPr>
      <w:r>
        <w:rPr>
          <w:rFonts w:ascii="Arial" w:hAnsi="Arial" w:cs="Arial"/>
        </w:rPr>
        <w:t>- Tomasz Patrzałek</w:t>
      </w:r>
    </w:p>
    <w:p w14:paraId="1E4B9921" w14:textId="77777777" w:rsidR="00116353" w:rsidRDefault="00116353">
      <w:pPr>
        <w:spacing w:after="0"/>
        <w:jc w:val="both"/>
        <w:rPr>
          <w:rFonts w:ascii="Arial" w:hAnsi="Arial" w:cs="Arial"/>
        </w:rPr>
      </w:pPr>
    </w:p>
    <w:p w14:paraId="553E4866" w14:textId="77777777" w:rsidR="00116353" w:rsidRPr="00607D91" w:rsidRDefault="00116353" w:rsidP="00607D91">
      <w:pPr>
        <w:pStyle w:val="Heading1"/>
        <w:rPr>
          <w:rFonts w:ascii="Arial" w:hAnsi="Arial" w:cs="Arial"/>
          <w:b/>
          <w:bCs/>
          <w:color w:val="000000" w:themeColor="text1"/>
        </w:rPr>
      </w:pPr>
      <w:bookmarkStart w:id="2" w:name="_Toc40898060"/>
      <w:r w:rsidRPr="00607D91">
        <w:rPr>
          <w:rFonts w:ascii="Arial" w:hAnsi="Arial" w:cs="Arial"/>
          <w:b/>
          <w:bCs/>
          <w:color w:val="000000" w:themeColor="text1"/>
        </w:rPr>
        <w:t>2. Temat projektu</w:t>
      </w:r>
      <w:bookmarkEnd w:id="2"/>
    </w:p>
    <w:p w14:paraId="516C60D9" w14:textId="77777777" w:rsidR="00116353" w:rsidRDefault="00116353">
      <w:pPr>
        <w:spacing w:after="0"/>
        <w:jc w:val="both"/>
        <w:rPr>
          <w:rFonts w:ascii="Arial" w:hAnsi="Arial" w:cs="Arial"/>
          <w:b/>
          <w:bCs/>
          <w:sz w:val="32"/>
          <w:szCs w:val="32"/>
        </w:rPr>
      </w:pPr>
    </w:p>
    <w:p w14:paraId="45CC3EF9" w14:textId="77777777"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14:paraId="47989DA4" w14:textId="77777777" w:rsidR="00116353" w:rsidRDefault="00116353">
      <w:pPr>
        <w:spacing w:after="0"/>
        <w:jc w:val="both"/>
        <w:rPr>
          <w:rFonts w:ascii="Arial" w:hAnsi="Arial" w:cs="Arial"/>
          <w:bCs/>
        </w:rPr>
      </w:pPr>
    </w:p>
    <w:p w14:paraId="44E4657C" w14:textId="77777777" w:rsidR="00116353" w:rsidRPr="00607D91" w:rsidRDefault="00116353" w:rsidP="00607D91">
      <w:pPr>
        <w:pStyle w:val="Heading1"/>
        <w:rPr>
          <w:rFonts w:ascii="Arial" w:hAnsi="Arial" w:cs="Arial"/>
          <w:b/>
          <w:bCs/>
          <w:color w:val="000000" w:themeColor="text1"/>
        </w:rPr>
      </w:pPr>
      <w:bookmarkStart w:id="3" w:name="_Toc40898061"/>
      <w:r w:rsidRPr="00607D91">
        <w:rPr>
          <w:rFonts w:ascii="Arial" w:hAnsi="Arial" w:cs="Arial"/>
          <w:b/>
          <w:bCs/>
          <w:color w:val="000000" w:themeColor="text1"/>
        </w:rPr>
        <w:t>3. Protokół założycielski</w:t>
      </w:r>
      <w:bookmarkEnd w:id="3"/>
    </w:p>
    <w:p w14:paraId="091615C6" w14:textId="77777777" w:rsidR="00116353" w:rsidRDefault="00116353">
      <w:pPr>
        <w:spacing w:after="0"/>
        <w:jc w:val="both"/>
        <w:rPr>
          <w:rFonts w:ascii="Arial" w:hAnsi="Arial" w:cs="Arial"/>
          <w:b/>
          <w:sz w:val="32"/>
          <w:szCs w:val="32"/>
        </w:rPr>
      </w:pPr>
    </w:p>
    <w:p w14:paraId="2F4E0A99" w14:textId="77777777" w:rsidR="00116353" w:rsidRDefault="00116353">
      <w:pPr>
        <w:spacing w:after="0"/>
      </w:pPr>
      <w:r>
        <w:rPr>
          <w:rFonts w:ascii="Arial" w:hAnsi="Arial" w:cs="Arial"/>
        </w:rPr>
        <w:t>Spis treści:</w:t>
      </w:r>
    </w:p>
    <w:p w14:paraId="5FF955DD" w14:textId="77777777" w:rsidR="00116353" w:rsidRDefault="00116353">
      <w:pPr>
        <w:spacing w:after="0"/>
      </w:pPr>
      <w:r>
        <w:rPr>
          <w:rFonts w:ascii="Arial" w:hAnsi="Arial" w:cs="Arial"/>
        </w:rPr>
        <w:t>1. Temat projektu i wytyczne projektu</w:t>
      </w:r>
    </w:p>
    <w:p w14:paraId="7B5FE7A8" w14:textId="77777777" w:rsidR="00116353" w:rsidRDefault="00116353">
      <w:pPr>
        <w:spacing w:after="0"/>
      </w:pPr>
      <w:r>
        <w:rPr>
          <w:rFonts w:ascii="Arial" w:hAnsi="Arial" w:cs="Arial"/>
        </w:rPr>
        <w:t>2. Zespół pracujący przy projekcie</w:t>
      </w:r>
    </w:p>
    <w:p w14:paraId="29471936" w14:textId="77777777" w:rsidR="00116353" w:rsidRDefault="00116353">
      <w:pPr>
        <w:spacing w:after="0"/>
      </w:pPr>
      <w:r>
        <w:rPr>
          <w:rFonts w:ascii="Arial" w:hAnsi="Arial" w:cs="Arial"/>
        </w:rPr>
        <w:t>3. Wynagrodzenie</w:t>
      </w:r>
    </w:p>
    <w:p w14:paraId="279EE5CA" w14:textId="77777777" w:rsidR="00116353" w:rsidRDefault="00116353">
      <w:pPr>
        <w:spacing w:after="0"/>
      </w:pPr>
      <w:r>
        <w:rPr>
          <w:rFonts w:ascii="Arial" w:hAnsi="Arial" w:cs="Arial"/>
        </w:rPr>
        <w:t>4. Kary</w:t>
      </w:r>
    </w:p>
    <w:p w14:paraId="15E24091" w14:textId="77777777" w:rsidR="00116353" w:rsidRDefault="00116353">
      <w:pPr>
        <w:spacing w:after="0"/>
      </w:pPr>
      <w:r>
        <w:rPr>
          <w:rFonts w:ascii="Arial" w:hAnsi="Arial" w:cs="Arial"/>
        </w:rPr>
        <w:t>5. Metody komunikacji</w:t>
      </w:r>
    </w:p>
    <w:p w14:paraId="23D3A769" w14:textId="77777777" w:rsidR="00116353" w:rsidRDefault="00116353">
      <w:pPr>
        <w:spacing w:after="0"/>
      </w:pPr>
      <w:r>
        <w:rPr>
          <w:rFonts w:ascii="Arial" w:hAnsi="Arial" w:cs="Arial"/>
        </w:rPr>
        <w:t>6. Postanowienia końcowe</w:t>
      </w:r>
    </w:p>
    <w:p w14:paraId="09CA2B7C" w14:textId="77777777" w:rsidR="00116353" w:rsidRDefault="00116353">
      <w:pPr>
        <w:spacing w:after="0"/>
        <w:rPr>
          <w:rFonts w:ascii="Arial" w:hAnsi="Arial" w:cs="Arial"/>
        </w:rPr>
      </w:pPr>
    </w:p>
    <w:p w14:paraId="2BF2DA56" w14:textId="77777777" w:rsidR="00116353" w:rsidRDefault="00116353">
      <w:pPr>
        <w:spacing w:after="0"/>
        <w:jc w:val="both"/>
      </w:pPr>
      <w:r>
        <w:rPr>
          <w:rFonts w:ascii="Arial" w:hAnsi="Arial" w:cs="Arial"/>
        </w:rPr>
        <w:t>1.Temat projektu i wytyczne projektu</w:t>
      </w:r>
    </w:p>
    <w:p w14:paraId="1EAEE81E" w14:textId="77777777"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14:paraId="370B7654" w14:textId="77777777" w:rsidR="00116353" w:rsidRDefault="00116353">
      <w:pPr>
        <w:spacing w:after="0"/>
        <w:jc w:val="both"/>
        <w:rPr>
          <w:rFonts w:ascii="Arial" w:hAnsi="Arial" w:cs="Arial"/>
        </w:rPr>
      </w:pPr>
    </w:p>
    <w:p w14:paraId="4DC74D88" w14:textId="77777777" w:rsidR="00116353" w:rsidRDefault="00116353">
      <w:pPr>
        <w:spacing w:after="0"/>
        <w:jc w:val="both"/>
        <w:rPr>
          <w:rFonts w:ascii="Arial" w:hAnsi="Arial" w:cs="Arial"/>
        </w:rPr>
      </w:pPr>
    </w:p>
    <w:p w14:paraId="71F62C26" w14:textId="77777777" w:rsidR="00116353" w:rsidRDefault="00116353">
      <w:pPr>
        <w:spacing w:after="0"/>
        <w:jc w:val="both"/>
        <w:rPr>
          <w:rFonts w:ascii="Arial" w:hAnsi="Arial" w:cs="Arial"/>
        </w:rPr>
      </w:pPr>
    </w:p>
    <w:p w14:paraId="0C08B487" w14:textId="77777777" w:rsidR="00116353" w:rsidRDefault="00116353">
      <w:pPr>
        <w:spacing w:after="0"/>
        <w:jc w:val="both"/>
        <w:rPr>
          <w:rFonts w:ascii="Arial" w:hAnsi="Arial" w:cs="Arial"/>
        </w:rPr>
      </w:pPr>
    </w:p>
    <w:p w14:paraId="4502694C" w14:textId="77777777" w:rsidR="00116353" w:rsidRDefault="00116353">
      <w:pPr>
        <w:spacing w:after="0"/>
        <w:jc w:val="both"/>
        <w:rPr>
          <w:rFonts w:ascii="Arial" w:hAnsi="Arial" w:cs="Arial"/>
        </w:rPr>
      </w:pPr>
    </w:p>
    <w:p w14:paraId="088E62AD" w14:textId="77777777" w:rsidR="00116353" w:rsidRDefault="00116353">
      <w:pPr>
        <w:spacing w:after="0"/>
        <w:jc w:val="both"/>
        <w:rPr>
          <w:rFonts w:ascii="Arial" w:hAnsi="Arial" w:cs="Arial"/>
        </w:rPr>
      </w:pPr>
    </w:p>
    <w:p w14:paraId="596C470F" w14:textId="77777777" w:rsidR="00116353" w:rsidRDefault="00116353">
      <w:pPr>
        <w:spacing w:after="0"/>
        <w:jc w:val="both"/>
        <w:rPr>
          <w:rFonts w:ascii="Arial" w:hAnsi="Arial" w:cs="Arial"/>
        </w:rPr>
      </w:pPr>
    </w:p>
    <w:p w14:paraId="29EEFDD7" w14:textId="77777777" w:rsidR="00116353" w:rsidRDefault="00116353">
      <w:pPr>
        <w:spacing w:after="0"/>
        <w:jc w:val="both"/>
        <w:rPr>
          <w:rFonts w:ascii="Arial" w:hAnsi="Arial" w:cs="Arial"/>
        </w:rPr>
      </w:pPr>
    </w:p>
    <w:p w14:paraId="508CF074" w14:textId="77777777" w:rsidR="00607D91" w:rsidRDefault="00607D91">
      <w:pPr>
        <w:spacing w:after="0"/>
        <w:jc w:val="both"/>
        <w:rPr>
          <w:rFonts w:ascii="Arial" w:hAnsi="Arial" w:cs="Arial"/>
        </w:rPr>
      </w:pPr>
    </w:p>
    <w:p w14:paraId="49F179B1" w14:textId="77777777" w:rsidR="00116353" w:rsidRDefault="00116353">
      <w:pPr>
        <w:spacing w:after="0"/>
        <w:jc w:val="both"/>
        <w:rPr>
          <w:rFonts w:ascii="Arial" w:hAnsi="Arial" w:cs="Arial"/>
        </w:rPr>
      </w:pPr>
    </w:p>
    <w:p w14:paraId="4FD65630" w14:textId="77777777" w:rsidR="00116353" w:rsidRDefault="00116353">
      <w:pPr>
        <w:spacing w:after="0"/>
        <w:jc w:val="both"/>
        <w:rPr>
          <w:rFonts w:ascii="Arial" w:hAnsi="Arial" w:cs="Arial"/>
        </w:rPr>
      </w:pPr>
    </w:p>
    <w:p w14:paraId="6CB555F0" w14:textId="77777777" w:rsidR="00116353" w:rsidRDefault="00116353">
      <w:pPr>
        <w:spacing w:after="0"/>
        <w:jc w:val="both"/>
        <w:rPr>
          <w:rFonts w:ascii="Arial" w:hAnsi="Arial" w:cs="Arial"/>
        </w:rPr>
      </w:pPr>
    </w:p>
    <w:p w14:paraId="03AEC49D" w14:textId="77777777" w:rsidR="00116353" w:rsidRDefault="00116353">
      <w:pPr>
        <w:spacing w:after="0"/>
        <w:jc w:val="both"/>
      </w:pPr>
      <w:r>
        <w:rPr>
          <w:rFonts w:ascii="Arial" w:hAnsi="Arial" w:cs="Arial"/>
        </w:rPr>
        <w:t>2.Zespół pracujący przy projekcie i rozliczanie się</w:t>
      </w:r>
    </w:p>
    <w:p w14:paraId="62B96837" w14:textId="77777777" w:rsidR="00116353" w:rsidRDefault="00116353">
      <w:pPr>
        <w:numPr>
          <w:ilvl w:val="0"/>
          <w:numId w:val="1"/>
        </w:numPr>
        <w:spacing w:after="0" w:line="240" w:lineRule="auto"/>
        <w:jc w:val="both"/>
      </w:pPr>
      <w:r>
        <w:rPr>
          <w:rFonts w:ascii="Arial" w:hAnsi="Arial" w:cs="Arial"/>
        </w:rPr>
        <w:t>Tworzenie zespołu</w:t>
      </w:r>
    </w:p>
    <w:p w14:paraId="7DDFF41F" w14:textId="77777777"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14:paraId="13A549EB" w14:textId="77777777" w:rsidR="00116353" w:rsidRDefault="00116353">
      <w:pPr>
        <w:numPr>
          <w:ilvl w:val="0"/>
          <w:numId w:val="1"/>
        </w:numPr>
        <w:spacing w:after="0" w:line="240" w:lineRule="auto"/>
        <w:jc w:val="both"/>
      </w:pPr>
      <w:r>
        <w:rPr>
          <w:rFonts w:ascii="Arial" w:hAnsi="Arial" w:cs="Arial"/>
        </w:rPr>
        <w:t>Kierownik projektu i jego wybranie</w:t>
      </w:r>
    </w:p>
    <w:p w14:paraId="47116B34" w14:textId="77777777" w:rsidR="00116353" w:rsidRDefault="00116353">
      <w:pPr>
        <w:spacing w:after="0"/>
        <w:ind w:left="720"/>
        <w:jc w:val="both"/>
      </w:pPr>
      <w:r>
        <w:rPr>
          <w:rFonts w:ascii="Arial" w:hAnsi="Arial" w:cs="Arial"/>
        </w:rPr>
        <w:t xml:space="preserve">Kierownik projektu został wybrany przez członków zespołu    i został nim Łukasz Mrzygłód. </w:t>
      </w:r>
    </w:p>
    <w:p w14:paraId="024A7187" w14:textId="77777777" w:rsidR="00116353" w:rsidRDefault="00116353">
      <w:pPr>
        <w:numPr>
          <w:ilvl w:val="0"/>
          <w:numId w:val="1"/>
        </w:numPr>
        <w:spacing w:after="0" w:line="240" w:lineRule="auto"/>
        <w:jc w:val="both"/>
      </w:pPr>
      <w:r>
        <w:rPr>
          <w:rFonts w:ascii="Arial" w:hAnsi="Arial" w:cs="Arial"/>
        </w:rPr>
        <w:t xml:space="preserve">Członkowie zespołu projektowego </w:t>
      </w:r>
    </w:p>
    <w:p w14:paraId="7CF1EE07" w14:textId="77777777" w:rsidR="00116353" w:rsidRDefault="00116353">
      <w:pPr>
        <w:spacing w:after="0"/>
        <w:ind w:left="720"/>
        <w:jc w:val="both"/>
      </w:pPr>
      <w:r>
        <w:rPr>
          <w:rFonts w:ascii="Arial" w:hAnsi="Arial" w:cs="Arial"/>
        </w:rPr>
        <w:t>-Łukasz Mrzygłód(kierownik projektu, programista, projektant interfejsu)</w:t>
      </w:r>
    </w:p>
    <w:p w14:paraId="68458644" w14:textId="77777777" w:rsidR="00116353" w:rsidRDefault="00116353">
      <w:pPr>
        <w:spacing w:after="0"/>
        <w:ind w:left="720"/>
        <w:jc w:val="both"/>
      </w:pPr>
      <w:r>
        <w:rPr>
          <w:rFonts w:ascii="Arial" w:hAnsi="Arial" w:cs="Arial"/>
        </w:rPr>
        <w:t>-Tomasz Patrzałek(programista, tester)</w:t>
      </w:r>
    </w:p>
    <w:p w14:paraId="4E3CDC0F" w14:textId="77777777" w:rsidR="00116353" w:rsidRDefault="00116353">
      <w:pPr>
        <w:spacing w:after="0"/>
        <w:ind w:left="720"/>
        <w:jc w:val="both"/>
      </w:pPr>
      <w:r>
        <w:rPr>
          <w:rFonts w:ascii="Arial" w:hAnsi="Arial" w:cs="Arial"/>
        </w:rPr>
        <w:t>-Dariusz Waltoś( programista, projektant interfejsu)</w:t>
      </w:r>
    </w:p>
    <w:p w14:paraId="0FD300DF" w14:textId="77777777" w:rsidR="00116353" w:rsidRDefault="00116353">
      <w:pPr>
        <w:spacing w:after="0"/>
        <w:ind w:left="720"/>
        <w:jc w:val="both"/>
      </w:pPr>
      <w:bookmarkStart w:id="4" w:name="__DdeLink__563_1082308914"/>
      <w:r>
        <w:rPr>
          <w:rFonts w:ascii="Arial" w:hAnsi="Arial" w:cs="Arial"/>
        </w:rPr>
        <w:t>-Mateusz Orelik (programista, tester)</w:t>
      </w:r>
      <w:bookmarkEnd w:id="4"/>
    </w:p>
    <w:p w14:paraId="2CD52130" w14:textId="77777777" w:rsidR="00116353" w:rsidRDefault="00116353">
      <w:pPr>
        <w:numPr>
          <w:ilvl w:val="0"/>
          <w:numId w:val="1"/>
        </w:numPr>
        <w:spacing w:after="0" w:line="240" w:lineRule="auto"/>
        <w:jc w:val="both"/>
      </w:pPr>
      <w:r>
        <w:rPr>
          <w:rFonts w:ascii="Arial" w:hAnsi="Arial" w:cs="Arial"/>
        </w:rPr>
        <w:t xml:space="preserve">Rozliczanie się z kierownikiem </w:t>
      </w:r>
    </w:p>
    <w:p w14:paraId="0766EE6E" w14:textId="77777777" w:rsidR="00116353" w:rsidRDefault="00116353">
      <w:pPr>
        <w:spacing w:after="0"/>
        <w:ind w:left="720"/>
        <w:jc w:val="both"/>
      </w:pPr>
      <w:r>
        <w:rPr>
          <w:rFonts w:ascii="Arial" w:hAnsi="Arial" w:cs="Arial"/>
        </w:rPr>
        <w:t>Zespół rozlicza się z wykonania zadań z kierownikiem, co niedzielę w systemie tygodniowym.</w:t>
      </w:r>
    </w:p>
    <w:p w14:paraId="12D5AA16" w14:textId="77777777" w:rsidR="00116353" w:rsidRDefault="00116353">
      <w:pPr>
        <w:spacing w:after="0"/>
        <w:jc w:val="both"/>
        <w:rPr>
          <w:rFonts w:ascii="Arial" w:hAnsi="Arial" w:cs="Arial"/>
        </w:rPr>
      </w:pPr>
    </w:p>
    <w:p w14:paraId="29EAC358" w14:textId="77777777" w:rsidR="00116353" w:rsidRDefault="00116353">
      <w:pPr>
        <w:spacing w:after="0"/>
        <w:jc w:val="both"/>
      </w:pPr>
      <w:r>
        <w:rPr>
          <w:rFonts w:ascii="Arial" w:hAnsi="Arial" w:cs="Arial"/>
        </w:rPr>
        <w:t>3. Wynagrodzenia i kary i terminy rozliczeń:</w:t>
      </w:r>
    </w:p>
    <w:p w14:paraId="2E54C709" w14:textId="77777777" w:rsidR="00116353" w:rsidRDefault="00116353">
      <w:pPr>
        <w:numPr>
          <w:ilvl w:val="0"/>
          <w:numId w:val="2"/>
        </w:numPr>
        <w:spacing w:after="0" w:line="240" w:lineRule="auto"/>
        <w:jc w:val="both"/>
      </w:pPr>
      <w:r>
        <w:rPr>
          <w:rFonts w:ascii="Arial" w:hAnsi="Arial" w:cs="Arial"/>
        </w:rPr>
        <w:t>Nagrody:</w:t>
      </w:r>
    </w:p>
    <w:p w14:paraId="0564635D" w14:textId="77777777"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14:paraId="77449803" w14:textId="77777777" w:rsidR="00116353" w:rsidRDefault="00116353">
      <w:pPr>
        <w:numPr>
          <w:ilvl w:val="0"/>
          <w:numId w:val="2"/>
        </w:numPr>
        <w:spacing w:after="0" w:line="240" w:lineRule="auto"/>
        <w:jc w:val="both"/>
      </w:pPr>
      <w:r>
        <w:rPr>
          <w:rFonts w:ascii="Arial" w:hAnsi="Arial" w:cs="Arial"/>
        </w:rPr>
        <w:t>Kary:</w:t>
      </w:r>
    </w:p>
    <w:p w14:paraId="1D8891E5" w14:textId="77777777" w:rsidR="00116353" w:rsidRDefault="00116353">
      <w:pPr>
        <w:numPr>
          <w:ilvl w:val="0"/>
          <w:numId w:val="3"/>
        </w:numPr>
        <w:spacing w:after="0" w:line="240" w:lineRule="auto"/>
        <w:jc w:val="both"/>
      </w:pPr>
      <w:r>
        <w:rPr>
          <w:rFonts w:ascii="Arial" w:hAnsi="Arial" w:cs="Arial"/>
        </w:rPr>
        <w:t>Niepojawienie się na spotkaniu:</w:t>
      </w:r>
    </w:p>
    <w:p w14:paraId="1B51B9C3" w14:textId="77777777" w:rsidR="00116353" w:rsidRDefault="00116353">
      <w:pPr>
        <w:spacing w:after="0" w:line="240" w:lineRule="auto"/>
        <w:ind w:left="720"/>
        <w:jc w:val="both"/>
      </w:pPr>
      <w:r>
        <w:rPr>
          <w:rFonts w:ascii="Arial" w:hAnsi="Arial" w:cs="Arial"/>
        </w:rPr>
        <w:t xml:space="preserve">Ustna reprymenda od kierownika projektu </w:t>
      </w:r>
    </w:p>
    <w:p w14:paraId="295030D4" w14:textId="77777777" w:rsidR="00116353" w:rsidRDefault="00116353">
      <w:pPr>
        <w:numPr>
          <w:ilvl w:val="0"/>
          <w:numId w:val="3"/>
        </w:numPr>
        <w:spacing w:after="0" w:line="240" w:lineRule="auto"/>
        <w:jc w:val="both"/>
      </w:pPr>
      <w:r>
        <w:rPr>
          <w:rFonts w:ascii="Arial" w:hAnsi="Arial" w:cs="Arial"/>
        </w:rPr>
        <w:t>Niestosowanie się do zaleceń kierownika projektu:</w:t>
      </w:r>
    </w:p>
    <w:p w14:paraId="046DF755" w14:textId="77777777" w:rsidR="00116353" w:rsidRDefault="00116353">
      <w:pPr>
        <w:spacing w:after="0" w:line="240" w:lineRule="auto"/>
        <w:ind w:left="720"/>
        <w:jc w:val="both"/>
      </w:pPr>
      <w:r>
        <w:rPr>
          <w:rFonts w:ascii="Arial" w:hAnsi="Arial" w:cs="Arial"/>
        </w:rPr>
        <w:t>Ustna reprymenda kierownika projektu</w:t>
      </w:r>
    </w:p>
    <w:p w14:paraId="09B621D8" w14:textId="77777777" w:rsidR="00116353" w:rsidRDefault="00116353">
      <w:pPr>
        <w:numPr>
          <w:ilvl w:val="0"/>
          <w:numId w:val="3"/>
        </w:numPr>
        <w:spacing w:after="0" w:line="240" w:lineRule="auto"/>
        <w:jc w:val="both"/>
      </w:pPr>
      <w:r>
        <w:rPr>
          <w:rFonts w:ascii="Arial" w:hAnsi="Arial" w:cs="Arial"/>
        </w:rPr>
        <w:t>Niewykonanie zadania na czas:</w:t>
      </w:r>
    </w:p>
    <w:p w14:paraId="2B3D0428" w14:textId="77777777"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14:paraId="5ED53E35" w14:textId="77777777" w:rsidR="00116353" w:rsidRDefault="00116353">
      <w:pPr>
        <w:numPr>
          <w:ilvl w:val="0"/>
          <w:numId w:val="2"/>
        </w:numPr>
        <w:spacing w:after="0" w:line="240" w:lineRule="auto"/>
        <w:jc w:val="both"/>
      </w:pPr>
      <w:r>
        <w:rPr>
          <w:rFonts w:ascii="Arial" w:hAnsi="Arial" w:cs="Arial"/>
        </w:rPr>
        <w:t>Rozliczenia</w:t>
      </w:r>
    </w:p>
    <w:p w14:paraId="35C062A1" w14:textId="77777777"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14:paraId="30947921" w14:textId="77777777" w:rsidR="00116353" w:rsidRDefault="00116353">
      <w:pPr>
        <w:spacing w:after="0"/>
        <w:jc w:val="both"/>
        <w:rPr>
          <w:rFonts w:ascii="Arial" w:hAnsi="Arial" w:cs="Arial"/>
        </w:rPr>
      </w:pPr>
    </w:p>
    <w:p w14:paraId="4AF7BB22" w14:textId="77777777" w:rsidR="00116353" w:rsidRDefault="00116353">
      <w:pPr>
        <w:spacing w:after="0"/>
        <w:jc w:val="both"/>
      </w:pPr>
      <w:r>
        <w:rPr>
          <w:rFonts w:ascii="Arial" w:hAnsi="Arial" w:cs="Arial"/>
        </w:rPr>
        <w:t xml:space="preserve">5.Metody komunikacji </w:t>
      </w:r>
    </w:p>
    <w:p w14:paraId="1CD2E085" w14:textId="77777777" w:rsidR="00116353" w:rsidRDefault="00116353">
      <w:pPr>
        <w:spacing w:after="0"/>
        <w:jc w:val="both"/>
      </w:pPr>
      <w:r>
        <w:rPr>
          <w:rFonts w:ascii="Arial" w:hAnsi="Arial" w:cs="Arial"/>
        </w:rPr>
        <w:t xml:space="preserve">Komunikacja z zespołem będzie odbywała się przez narzędzie </w:t>
      </w:r>
    </w:p>
    <w:p w14:paraId="60FC07A3" w14:textId="77777777" w:rsidR="00116353" w:rsidRDefault="00116353">
      <w:pPr>
        <w:spacing w:after="0"/>
        <w:jc w:val="both"/>
      </w:pPr>
      <w:r>
        <w:rPr>
          <w:rFonts w:ascii="Arial" w:hAnsi="Arial" w:cs="Arial"/>
        </w:rPr>
        <w:t>- Trello</w:t>
      </w:r>
    </w:p>
    <w:p w14:paraId="3FBDD055" w14:textId="77777777" w:rsidR="00116353" w:rsidRDefault="00116353">
      <w:pPr>
        <w:spacing w:after="0"/>
        <w:jc w:val="both"/>
      </w:pPr>
      <w:r>
        <w:rPr>
          <w:rFonts w:ascii="Arial" w:hAnsi="Arial" w:cs="Arial"/>
        </w:rPr>
        <w:t>- Facebooka</w:t>
      </w:r>
    </w:p>
    <w:p w14:paraId="6FEE17BB" w14:textId="77777777" w:rsidR="00116353" w:rsidRDefault="00116353">
      <w:pPr>
        <w:spacing w:after="0"/>
        <w:jc w:val="both"/>
      </w:pPr>
      <w:r>
        <w:rPr>
          <w:rFonts w:ascii="Arial" w:hAnsi="Arial" w:cs="Arial"/>
        </w:rPr>
        <w:t>- Githuba</w:t>
      </w:r>
    </w:p>
    <w:p w14:paraId="1C114C62" w14:textId="77777777" w:rsidR="00116353" w:rsidRDefault="00116353">
      <w:pPr>
        <w:spacing w:after="0"/>
        <w:jc w:val="both"/>
        <w:rPr>
          <w:rFonts w:ascii="Arial" w:hAnsi="Arial" w:cs="Arial"/>
        </w:rPr>
      </w:pPr>
    </w:p>
    <w:p w14:paraId="5EAC115C" w14:textId="77777777" w:rsidR="00116353" w:rsidRDefault="00116353">
      <w:pPr>
        <w:spacing w:after="0"/>
        <w:jc w:val="both"/>
      </w:pPr>
      <w:r>
        <w:rPr>
          <w:rFonts w:ascii="Arial" w:hAnsi="Arial" w:cs="Arial"/>
        </w:rPr>
        <w:t>6.Postanowienia końcowe</w:t>
      </w:r>
    </w:p>
    <w:p w14:paraId="0A22D463" w14:textId="77777777"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14:paraId="753A84E5" w14:textId="77777777" w:rsidR="00116353" w:rsidRDefault="00116353">
      <w:pPr>
        <w:spacing w:after="0"/>
        <w:jc w:val="both"/>
        <w:rPr>
          <w:rFonts w:ascii="Arial" w:hAnsi="Arial" w:cs="Arial"/>
        </w:rPr>
      </w:pPr>
    </w:p>
    <w:p w14:paraId="61094877" w14:textId="77777777" w:rsidR="00116353" w:rsidRDefault="00116353">
      <w:pPr>
        <w:spacing w:after="0"/>
        <w:jc w:val="both"/>
        <w:rPr>
          <w:rFonts w:ascii="Arial" w:hAnsi="Arial" w:cs="Arial"/>
          <w:b/>
          <w:sz w:val="32"/>
          <w:szCs w:val="32"/>
        </w:rPr>
      </w:pPr>
    </w:p>
    <w:p w14:paraId="3C2DE010" w14:textId="77777777" w:rsidR="00607D91" w:rsidRDefault="00607D91">
      <w:pPr>
        <w:spacing w:after="0"/>
        <w:jc w:val="both"/>
        <w:rPr>
          <w:rFonts w:ascii="Arial" w:hAnsi="Arial" w:cs="Arial"/>
          <w:b/>
          <w:sz w:val="32"/>
          <w:szCs w:val="32"/>
        </w:rPr>
      </w:pPr>
    </w:p>
    <w:p w14:paraId="46F98FB1" w14:textId="77777777" w:rsidR="00116353" w:rsidRPr="00607D91" w:rsidRDefault="00116353" w:rsidP="00607D91">
      <w:pPr>
        <w:pStyle w:val="Heading1"/>
        <w:rPr>
          <w:rFonts w:ascii="Arial" w:hAnsi="Arial" w:cs="Arial"/>
          <w:b/>
          <w:bCs/>
          <w:color w:val="000000" w:themeColor="text1"/>
        </w:rPr>
      </w:pPr>
      <w:bookmarkStart w:id="5" w:name="_Toc40898062"/>
      <w:r w:rsidRPr="00607D91">
        <w:rPr>
          <w:rFonts w:ascii="Arial" w:hAnsi="Arial" w:cs="Arial"/>
          <w:b/>
          <w:bCs/>
          <w:color w:val="000000" w:themeColor="text1"/>
        </w:rPr>
        <w:t>4. Mapa myśli</w:t>
      </w:r>
      <w:bookmarkEnd w:id="5"/>
    </w:p>
    <w:p w14:paraId="6F0A56E2" w14:textId="77777777" w:rsidR="00116353" w:rsidRDefault="00607D91">
      <w:pPr>
        <w:spacing w:after="0"/>
        <w:jc w:val="both"/>
        <w:rPr>
          <w:rFonts w:ascii="Arial" w:hAnsi="Arial" w:cs="Arial"/>
          <w:b/>
          <w:sz w:val="32"/>
          <w:szCs w:val="32"/>
        </w:rPr>
      </w:pPr>
      <w:r>
        <w:rPr>
          <w:noProof/>
          <w:lang w:val="en-GB" w:eastAsia="en-GB"/>
        </w:rPr>
        <w:drawing>
          <wp:anchor distT="0" distB="0" distL="0" distR="0" simplePos="0" relativeHeight="251602944" behindDoc="1" locked="0" layoutInCell="1" allowOverlap="1" wp14:anchorId="7C7F0599" wp14:editId="6A1A83C7">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8782" cy="2648374"/>
                    </a:xfrm>
                    <a:prstGeom prst="rect">
                      <a:avLst/>
                    </a:prstGeom>
                    <a:solidFill>
                      <a:srgbClr val="FFFFFF"/>
                    </a:solidFill>
                    <a:ln>
                      <a:noFill/>
                    </a:ln>
                  </pic:spPr>
                </pic:pic>
              </a:graphicData>
            </a:graphic>
          </wp:anchor>
        </w:drawing>
      </w:r>
    </w:p>
    <w:p w14:paraId="7AB41748" w14:textId="77777777" w:rsidR="00116353" w:rsidRDefault="00116353">
      <w:pPr>
        <w:spacing w:after="0"/>
        <w:jc w:val="both"/>
        <w:rPr>
          <w:rFonts w:ascii="Arial" w:hAnsi="Arial" w:cs="Arial"/>
          <w:b/>
          <w:sz w:val="32"/>
          <w:szCs w:val="32"/>
        </w:rPr>
      </w:pPr>
    </w:p>
    <w:p w14:paraId="69EE16AC" w14:textId="77777777" w:rsidR="00116353" w:rsidRDefault="00116353">
      <w:pPr>
        <w:spacing w:after="0"/>
        <w:jc w:val="both"/>
        <w:rPr>
          <w:rFonts w:ascii="Arial" w:hAnsi="Arial" w:cs="Arial"/>
          <w:b/>
          <w:sz w:val="32"/>
          <w:szCs w:val="32"/>
        </w:rPr>
      </w:pPr>
    </w:p>
    <w:p w14:paraId="6DE8A584" w14:textId="77777777" w:rsidR="00116353" w:rsidRDefault="00116353">
      <w:pPr>
        <w:spacing w:after="0"/>
        <w:jc w:val="both"/>
        <w:rPr>
          <w:rFonts w:ascii="Arial" w:hAnsi="Arial" w:cs="Arial"/>
          <w:b/>
          <w:sz w:val="32"/>
          <w:szCs w:val="32"/>
        </w:rPr>
      </w:pPr>
    </w:p>
    <w:p w14:paraId="11229B69" w14:textId="77777777" w:rsidR="00116353" w:rsidRDefault="00116353">
      <w:pPr>
        <w:spacing w:after="0"/>
        <w:jc w:val="both"/>
        <w:rPr>
          <w:rFonts w:ascii="Arial" w:hAnsi="Arial" w:cs="Arial"/>
          <w:b/>
          <w:sz w:val="32"/>
          <w:szCs w:val="32"/>
        </w:rPr>
      </w:pPr>
    </w:p>
    <w:p w14:paraId="77B0D8B1" w14:textId="77777777" w:rsidR="00116353" w:rsidRDefault="00116353">
      <w:pPr>
        <w:spacing w:after="0"/>
        <w:jc w:val="both"/>
        <w:rPr>
          <w:rFonts w:ascii="Arial" w:hAnsi="Arial" w:cs="Arial"/>
          <w:b/>
          <w:sz w:val="32"/>
          <w:szCs w:val="32"/>
        </w:rPr>
      </w:pPr>
    </w:p>
    <w:p w14:paraId="5675FE6D" w14:textId="77777777" w:rsidR="00116353" w:rsidRDefault="00116353">
      <w:pPr>
        <w:spacing w:after="0"/>
        <w:jc w:val="both"/>
        <w:rPr>
          <w:rFonts w:ascii="Arial" w:hAnsi="Arial" w:cs="Arial"/>
          <w:b/>
          <w:sz w:val="32"/>
          <w:szCs w:val="32"/>
        </w:rPr>
      </w:pPr>
    </w:p>
    <w:p w14:paraId="07AE8CD1" w14:textId="77777777" w:rsidR="00116353" w:rsidRDefault="00116353">
      <w:pPr>
        <w:spacing w:after="0"/>
        <w:jc w:val="both"/>
        <w:rPr>
          <w:rFonts w:ascii="Arial" w:hAnsi="Arial" w:cs="Arial"/>
          <w:b/>
          <w:sz w:val="32"/>
          <w:szCs w:val="32"/>
        </w:rPr>
      </w:pPr>
    </w:p>
    <w:p w14:paraId="4E5CF302" w14:textId="77777777" w:rsidR="00116353" w:rsidRDefault="00116353">
      <w:pPr>
        <w:spacing w:after="0"/>
        <w:jc w:val="both"/>
        <w:rPr>
          <w:rFonts w:ascii="Arial" w:hAnsi="Arial" w:cs="Arial"/>
          <w:b/>
          <w:sz w:val="32"/>
          <w:szCs w:val="32"/>
        </w:rPr>
      </w:pPr>
    </w:p>
    <w:p w14:paraId="5EE37FB2" w14:textId="77777777" w:rsidR="00116353" w:rsidRDefault="00116353">
      <w:pPr>
        <w:spacing w:after="0"/>
        <w:jc w:val="both"/>
        <w:rPr>
          <w:rFonts w:ascii="Arial" w:hAnsi="Arial" w:cs="Arial"/>
          <w:b/>
          <w:sz w:val="32"/>
          <w:szCs w:val="32"/>
        </w:rPr>
      </w:pPr>
    </w:p>
    <w:p w14:paraId="58A6C60D" w14:textId="77777777" w:rsidR="00116353" w:rsidRDefault="00116353">
      <w:pPr>
        <w:spacing w:after="0"/>
        <w:jc w:val="both"/>
        <w:rPr>
          <w:rFonts w:ascii="Arial" w:hAnsi="Arial" w:cs="Arial"/>
          <w:b/>
          <w:sz w:val="32"/>
          <w:szCs w:val="32"/>
        </w:rPr>
      </w:pPr>
    </w:p>
    <w:p w14:paraId="1108BA44" w14:textId="77777777" w:rsidR="00116353" w:rsidRDefault="00116353">
      <w:pPr>
        <w:spacing w:after="0"/>
        <w:jc w:val="both"/>
        <w:rPr>
          <w:rFonts w:ascii="Arial" w:hAnsi="Arial" w:cs="Arial"/>
          <w:b/>
          <w:sz w:val="32"/>
          <w:szCs w:val="32"/>
        </w:rPr>
      </w:pPr>
    </w:p>
    <w:p w14:paraId="16DE7881" w14:textId="77777777" w:rsidR="00116353" w:rsidRPr="00607D91" w:rsidRDefault="00116353" w:rsidP="00607D91">
      <w:pPr>
        <w:pStyle w:val="Heading1"/>
        <w:rPr>
          <w:rFonts w:ascii="Arial" w:hAnsi="Arial" w:cs="Arial"/>
          <w:b/>
          <w:bCs/>
          <w:color w:val="000000" w:themeColor="text1"/>
        </w:rPr>
      </w:pPr>
      <w:bookmarkStart w:id="6" w:name="_Toc40898063"/>
      <w:r w:rsidRPr="00607D91">
        <w:rPr>
          <w:rFonts w:ascii="Arial" w:hAnsi="Arial" w:cs="Arial"/>
          <w:b/>
          <w:bCs/>
          <w:color w:val="000000" w:themeColor="text1"/>
        </w:rPr>
        <w:t>5. Mapa koncepcyjna</w:t>
      </w:r>
      <w:bookmarkEnd w:id="6"/>
    </w:p>
    <w:p w14:paraId="6FC1B05F" w14:textId="77777777" w:rsidR="00116353" w:rsidRDefault="00607D91">
      <w:pPr>
        <w:spacing w:after="0"/>
        <w:jc w:val="both"/>
        <w:rPr>
          <w:rFonts w:ascii="Arial" w:hAnsi="Arial" w:cs="Arial"/>
          <w:b/>
          <w:sz w:val="32"/>
          <w:szCs w:val="32"/>
        </w:rPr>
      </w:pPr>
      <w:r>
        <w:rPr>
          <w:rFonts w:ascii="Arial" w:hAnsi="Arial" w:cs="Arial"/>
          <w:b/>
          <w:noProof/>
          <w:sz w:val="32"/>
          <w:szCs w:val="32"/>
          <w:lang w:val="en-GB" w:eastAsia="en-GB"/>
        </w:rPr>
        <w:drawing>
          <wp:anchor distT="0" distB="0" distL="0" distR="0" simplePos="0" relativeHeight="251604992" behindDoc="1" locked="0" layoutInCell="1" allowOverlap="1" wp14:anchorId="0B6DB264" wp14:editId="163E50C6">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3870" cy="5536565"/>
                    </a:xfrm>
                    <a:prstGeom prst="rect">
                      <a:avLst/>
                    </a:prstGeom>
                    <a:solidFill>
                      <a:srgbClr val="FFFFFF"/>
                    </a:solidFill>
                    <a:ln>
                      <a:noFill/>
                    </a:ln>
                  </pic:spPr>
                </pic:pic>
              </a:graphicData>
            </a:graphic>
          </wp:anchor>
        </w:drawing>
      </w:r>
    </w:p>
    <w:p w14:paraId="74981F99" w14:textId="77777777" w:rsidR="00116353" w:rsidRDefault="00116353">
      <w:pPr>
        <w:spacing w:after="0"/>
        <w:jc w:val="both"/>
        <w:rPr>
          <w:rFonts w:ascii="Arial" w:hAnsi="Arial" w:cs="Arial"/>
          <w:b/>
          <w:sz w:val="32"/>
          <w:szCs w:val="32"/>
        </w:rPr>
      </w:pPr>
    </w:p>
    <w:p w14:paraId="0B0130CA" w14:textId="77777777" w:rsidR="00116353" w:rsidRDefault="00116353">
      <w:pPr>
        <w:spacing w:after="0"/>
        <w:jc w:val="both"/>
        <w:rPr>
          <w:rFonts w:ascii="Arial" w:hAnsi="Arial" w:cs="Arial"/>
          <w:b/>
          <w:sz w:val="32"/>
          <w:szCs w:val="32"/>
        </w:rPr>
      </w:pPr>
    </w:p>
    <w:p w14:paraId="47B960C4" w14:textId="77777777" w:rsidR="00116353" w:rsidRDefault="00116353">
      <w:pPr>
        <w:spacing w:after="0"/>
        <w:jc w:val="both"/>
        <w:rPr>
          <w:rFonts w:ascii="Arial" w:hAnsi="Arial" w:cs="Arial"/>
          <w:b/>
          <w:sz w:val="32"/>
          <w:szCs w:val="32"/>
        </w:rPr>
      </w:pPr>
    </w:p>
    <w:p w14:paraId="2DC21F90" w14:textId="77777777" w:rsidR="00116353" w:rsidRDefault="00116353">
      <w:pPr>
        <w:spacing w:after="0"/>
        <w:jc w:val="both"/>
        <w:rPr>
          <w:rFonts w:ascii="Arial" w:hAnsi="Arial" w:cs="Arial"/>
          <w:b/>
          <w:sz w:val="32"/>
          <w:szCs w:val="32"/>
        </w:rPr>
      </w:pPr>
    </w:p>
    <w:p w14:paraId="0B41A16C" w14:textId="77777777" w:rsidR="00116353" w:rsidRDefault="00116353">
      <w:pPr>
        <w:spacing w:after="0"/>
        <w:jc w:val="both"/>
        <w:rPr>
          <w:rFonts w:ascii="Arial" w:hAnsi="Arial" w:cs="Arial"/>
          <w:b/>
          <w:sz w:val="32"/>
          <w:szCs w:val="32"/>
        </w:rPr>
      </w:pPr>
    </w:p>
    <w:p w14:paraId="6FDA51FF" w14:textId="77777777" w:rsidR="00116353" w:rsidRDefault="00116353">
      <w:pPr>
        <w:spacing w:after="0"/>
        <w:jc w:val="both"/>
        <w:rPr>
          <w:rFonts w:ascii="Arial" w:hAnsi="Arial" w:cs="Arial"/>
          <w:b/>
          <w:sz w:val="32"/>
          <w:szCs w:val="32"/>
        </w:rPr>
      </w:pPr>
    </w:p>
    <w:p w14:paraId="25889275" w14:textId="77777777" w:rsidR="00116353" w:rsidRDefault="00116353">
      <w:pPr>
        <w:spacing w:after="0"/>
        <w:jc w:val="both"/>
        <w:rPr>
          <w:rFonts w:ascii="Arial" w:hAnsi="Arial" w:cs="Arial"/>
          <w:b/>
          <w:sz w:val="32"/>
          <w:szCs w:val="32"/>
        </w:rPr>
      </w:pPr>
    </w:p>
    <w:p w14:paraId="03675EDC" w14:textId="77777777" w:rsidR="00116353" w:rsidRDefault="00116353">
      <w:pPr>
        <w:spacing w:after="0"/>
        <w:jc w:val="both"/>
        <w:rPr>
          <w:rFonts w:ascii="Arial" w:hAnsi="Arial" w:cs="Arial"/>
          <w:b/>
          <w:sz w:val="32"/>
          <w:szCs w:val="32"/>
        </w:rPr>
      </w:pPr>
    </w:p>
    <w:p w14:paraId="2FAED4EC" w14:textId="77777777" w:rsidR="00116353" w:rsidRDefault="00116353">
      <w:pPr>
        <w:spacing w:after="0"/>
        <w:jc w:val="both"/>
        <w:rPr>
          <w:rFonts w:ascii="Arial" w:hAnsi="Arial" w:cs="Arial"/>
          <w:b/>
          <w:sz w:val="32"/>
          <w:szCs w:val="32"/>
        </w:rPr>
      </w:pPr>
    </w:p>
    <w:p w14:paraId="612B21A6" w14:textId="77777777" w:rsidR="00116353" w:rsidRDefault="00116353">
      <w:pPr>
        <w:spacing w:after="0"/>
        <w:jc w:val="both"/>
        <w:rPr>
          <w:rFonts w:ascii="Arial" w:hAnsi="Arial" w:cs="Arial"/>
          <w:b/>
          <w:sz w:val="32"/>
          <w:szCs w:val="32"/>
        </w:rPr>
      </w:pPr>
    </w:p>
    <w:p w14:paraId="4EB6B4D2" w14:textId="77777777" w:rsidR="00116353" w:rsidRDefault="00116353">
      <w:pPr>
        <w:spacing w:after="0"/>
        <w:jc w:val="both"/>
        <w:rPr>
          <w:rFonts w:ascii="Arial" w:hAnsi="Arial" w:cs="Arial"/>
          <w:b/>
          <w:sz w:val="32"/>
          <w:szCs w:val="32"/>
        </w:rPr>
      </w:pPr>
    </w:p>
    <w:p w14:paraId="5243BC1F" w14:textId="77777777" w:rsidR="00116353" w:rsidRDefault="00116353">
      <w:pPr>
        <w:spacing w:after="0"/>
        <w:jc w:val="both"/>
        <w:rPr>
          <w:rFonts w:ascii="Arial" w:hAnsi="Arial" w:cs="Arial"/>
          <w:b/>
          <w:sz w:val="32"/>
          <w:szCs w:val="32"/>
        </w:rPr>
      </w:pPr>
    </w:p>
    <w:p w14:paraId="0B94D751" w14:textId="77777777" w:rsidR="00116353" w:rsidRDefault="00116353">
      <w:pPr>
        <w:spacing w:after="0"/>
        <w:jc w:val="both"/>
        <w:rPr>
          <w:rFonts w:ascii="Arial" w:hAnsi="Arial" w:cs="Arial"/>
          <w:b/>
          <w:sz w:val="32"/>
          <w:szCs w:val="32"/>
        </w:rPr>
      </w:pPr>
    </w:p>
    <w:p w14:paraId="68150109" w14:textId="77777777" w:rsidR="00116353" w:rsidRDefault="00116353">
      <w:pPr>
        <w:spacing w:after="0"/>
        <w:jc w:val="both"/>
        <w:rPr>
          <w:rFonts w:ascii="Arial" w:hAnsi="Arial" w:cs="Arial"/>
          <w:b/>
          <w:sz w:val="32"/>
          <w:szCs w:val="32"/>
        </w:rPr>
      </w:pPr>
    </w:p>
    <w:p w14:paraId="08D5A278" w14:textId="77777777" w:rsidR="00116353" w:rsidRDefault="00116353">
      <w:pPr>
        <w:spacing w:after="0"/>
        <w:jc w:val="both"/>
        <w:rPr>
          <w:rFonts w:ascii="Arial" w:hAnsi="Arial" w:cs="Arial"/>
          <w:b/>
          <w:sz w:val="32"/>
          <w:szCs w:val="32"/>
        </w:rPr>
      </w:pPr>
    </w:p>
    <w:p w14:paraId="06C6942A" w14:textId="77777777" w:rsidR="00116353" w:rsidRDefault="00116353">
      <w:pPr>
        <w:spacing w:after="0"/>
        <w:jc w:val="both"/>
        <w:rPr>
          <w:rFonts w:ascii="Arial" w:hAnsi="Arial" w:cs="Arial"/>
          <w:b/>
          <w:sz w:val="32"/>
          <w:szCs w:val="32"/>
        </w:rPr>
      </w:pPr>
    </w:p>
    <w:p w14:paraId="0B2EB613" w14:textId="77777777" w:rsidR="00AC2890" w:rsidRDefault="00AC2890">
      <w:pPr>
        <w:spacing w:after="0"/>
        <w:jc w:val="both"/>
        <w:rPr>
          <w:rFonts w:ascii="Arial" w:hAnsi="Arial" w:cs="Arial"/>
          <w:b/>
          <w:sz w:val="32"/>
          <w:szCs w:val="32"/>
        </w:rPr>
      </w:pPr>
    </w:p>
    <w:p w14:paraId="1A0BADD4" w14:textId="77777777" w:rsidR="00607D91" w:rsidRDefault="00607D91">
      <w:pPr>
        <w:spacing w:after="0"/>
        <w:jc w:val="both"/>
        <w:rPr>
          <w:rFonts w:ascii="Arial" w:hAnsi="Arial" w:cs="Arial"/>
          <w:b/>
          <w:sz w:val="32"/>
          <w:szCs w:val="32"/>
        </w:rPr>
      </w:pPr>
    </w:p>
    <w:p w14:paraId="4D1856F6" w14:textId="77777777" w:rsidR="00607D91" w:rsidRDefault="00607D91">
      <w:pPr>
        <w:spacing w:after="0"/>
        <w:jc w:val="both"/>
        <w:rPr>
          <w:rFonts w:ascii="Arial" w:hAnsi="Arial" w:cs="Arial"/>
          <w:b/>
          <w:sz w:val="32"/>
          <w:szCs w:val="32"/>
        </w:rPr>
      </w:pPr>
    </w:p>
    <w:p w14:paraId="39CCF701" w14:textId="77777777" w:rsidR="00607D91" w:rsidRDefault="00607D91">
      <w:pPr>
        <w:spacing w:after="0"/>
        <w:jc w:val="both"/>
        <w:rPr>
          <w:rFonts w:ascii="Arial" w:hAnsi="Arial" w:cs="Arial"/>
          <w:b/>
          <w:sz w:val="32"/>
          <w:szCs w:val="32"/>
        </w:rPr>
      </w:pPr>
    </w:p>
    <w:p w14:paraId="072CC0D3" w14:textId="77777777" w:rsidR="00116353" w:rsidRPr="00607D91" w:rsidRDefault="00116353" w:rsidP="00607D91">
      <w:pPr>
        <w:pStyle w:val="Heading1"/>
        <w:rPr>
          <w:rFonts w:ascii="Arial" w:hAnsi="Arial" w:cs="Arial"/>
          <w:b/>
          <w:bCs/>
          <w:color w:val="000000" w:themeColor="text1"/>
        </w:rPr>
      </w:pPr>
      <w:bookmarkStart w:id="7" w:name="_Toc40898064"/>
      <w:r w:rsidRPr="00607D91">
        <w:rPr>
          <w:rFonts w:ascii="Arial" w:hAnsi="Arial" w:cs="Arial"/>
          <w:b/>
          <w:bCs/>
          <w:color w:val="000000" w:themeColor="text1"/>
        </w:rPr>
        <w:t>6. Niefunkcjonalności projektu</w:t>
      </w:r>
      <w:bookmarkEnd w:id="7"/>
    </w:p>
    <w:p w14:paraId="5AEE21DD"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028FEE01"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5F280"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8502D3"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A28E6" w14:textId="77777777" w:rsidR="00116353" w:rsidRDefault="00116353">
            <w:pPr>
              <w:spacing w:after="0" w:line="240" w:lineRule="auto"/>
              <w:jc w:val="center"/>
            </w:pPr>
            <w:r>
              <w:rPr>
                <w:rFonts w:ascii="Arial" w:hAnsi="Arial" w:cs="Arial"/>
                <w:bCs/>
              </w:rPr>
              <w:t>Opis cechy</w:t>
            </w:r>
          </w:p>
        </w:tc>
      </w:tr>
      <w:tr w:rsidR="00116353" w14:paraId="11963FE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AA45CC"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448E1C"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CA156" w14:textId="77777777" w:rsidR="00116353" w:rsidRDefault="00116353">
            <w:pPr>
              <w:spacing w:after="0" w:line="240" w:lineRule="auto"/>
              <w:jc w:val="center"/>
            </w:pPr>
            <w:r>
              <w:rPr>
                <w:rFonts w:ascii="Arial" w:hAnsi="Arial" w:cs="Arial"/>
                <w:bCs/>
              </w:rPr>
              <w:t>Użytkownik może zmienić kolor aplikacji</w:t>
            </w:r>
          </w:p>
        </w:tc>
      </w:tr>
      <w:tr w:rsidR="00116353" w14:paraId="5685892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F3F37"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C8EBD5"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C35D3" w14:textId="77777777" w:rsidR="00116353" w:rsidRDefault="00116353">
            <w:pPr>
              <w:spacing w:after="0" w:line="240" w:lineRule="auto"/>
              <w:jc w:val="center"/>
            </w:pPr>
            <w:r>
              <w:rPr>
                <w:rFonts w:ascii="Arial" w:hAnsi="Arial" w:cs="Arial"/>
                <w:bCs/>
              </w:rPr>
              <w:t>Zmiana czcionki wyświetlanego tekstu</w:t>
            </w:r>
          </w:p>
          <w:p w14:paraId="3779CBA0" w14:textId="77777777" w:rsidR="00116353" w:rsidRDefault="00116353">
            <w:pPr>
              <w:spacing w:after="0" w:line="240" w:lineRule="auto"/>
              <w:jc w:val="center"/>
              <w:rPr>
                <w:rFonts w:ascii="Arial" w:hAnsi="Arial" w:cs="Arial"/>
                <w:bCs/>
              </w:rPr>
            </w:pPr>
          </w:p>
        </w:tc>
      </w:tr>
      <w:tr w:rsidR="00116353" w14:paraId="1D830AC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EB5058"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761C21"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2207DC" w14:textId="77777777" w:rsidR="00116353" w:rsidRDefault="00116353">
            <w:pPr>
              <w:spacing w:after="0" w:line="240" w:lineRule="auto"/>
              <w:jc w:val="center"/>
            </w:pPr>
            <w:r>
              <w:rPr>
                <w:rFonts w:ascii="Arial" w:hAnsi="Arial" w:cs="Arial"/>
                <w:bCs/>
              </w:rPr>
              <w:t>Użytkownik może zmienić kolor danej kategorii</w:t>
            </w:r>
          </w:p>
          <w:p w14:paraId="1F947617" w14:textId="77777777" w:rsidR="00116353" w:rsidRDefault="00116353">
            <w:pPr>
              <w:spacing w:after="0" w:line="240" w:lineRule="auto"/>
              <w:jc w:val="center"/>
              <w:rPr>
                <w:rFonts w:ascii="Arial" w:hAnsi="Arial" w:cs="Arial"/>
                <w:bCs/>
              </w:rPr>
            </w:pPr>
          </w:p>
        </w:tc>
      </w:tr>
      <w:tr w:rsidR="00116353" w14:paraId="34635FE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422806"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0647F1"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02D99F" w14:textId="77777777" w:rsidR="00116353" w:rsidRDefault="00116353">
            <w:pPr>
              <w:spacing w:after="0" w:line="240" w:lineRule="auto"/>
              <w:jc w:val="center"/>
            </w:pPr>
            <w:r>
              <w:rPr>
                <w:rFonts w:ascii="Arial" w:hAnsi="Arial" w:cs="Arial"/>
                <w:bCs/>
              </w:rPr>
              <w:t>Użytkownik może zmienić kolor danego wydarzenia</w:t>
            </w:r>
          </w:p>
        </w:tc>
      </w:tr>
      <w:tr w:rsidR="00116353" w14:paraId="5F20D3C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633B7E"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EE4668"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100ABB" w14:textId="77777777" w:rsidR="00116353" w:rsidRDefault="00116353">
            <w:pPr>
              <w:spacing w:after="0" w:line="240" w:lineRule="auto"/>
              <w:jc w:val="center"/>
            </w:pPr>
            <w:r>
              <w:rPr>
                <w:rFonts w:ascii="Arial" w:hAnsi="Arial" w:cs="Arial"/>
                <w:bCs/>
              </w:rPr>
              <w:t>Zmiana języka wyświetlanego w całej aplikacji z polskiego na angielski i na odwrót</w:t>
            </w:r>
          </w:p>
          <w:p w14:paraId="027860A9" w14:textId="77777777" w:rsidR="00116353" w:rsidRDefault="00116353">
            <w:pPr>
              <w:spacing w:after="0" w:line="240" w:lineRule="auto"/>
              <w:jc w:val="center"/>
              <w:rPr>
                <w:rFonts w:ascii="Arial" w:hAnsi="Arial" w:cs="Arial"/>
                <w:bCs/>
              </w:rPr>
            </w:pPr>
          </w:p>
        </w:tc>
      </w:tr>
      <w:tr w:rsidR="00116353" w14:paraId="5C410F4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68D952"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5DB42"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93CDB" w14:textId="77777777" w:rsidR="00116353" w:rsidRDefault="00116353">
            <w:pPr>
              <w:spacing w:after="0" w:line="240" w:lineRule="auto"/>
              <w:jc w:val="center"/>
            </w:pPr>
            <w:r>
              <w:rPr>
                <w:rFonts w:ascii="Arial" w:hAnsi="Arial" w:cs="Arial"/>
                <w:bCs/>
              </w:rPr>
              <w:t>Modyfikowanie powiadomień (dźwięk, kolor)</w:t>
            </w:r>
          </w:p>
          <w:p w14:paraId="7DC07B24" w14:textId="77777777" w:rsidR="00116353" w:rsidRDefault="00116353">
            <w:pPr>
              <w:spacing w:after="0" w:line="240" w:lineRule="auto"/>
              <w:jc w:val="center"/>
              <w:rPr>
                <w:rFonts w:ascii="Arial" w:hAnsi="Arial" w:cs="Arial"/>
                <w:bCs/>
              </w:rPr>
            </w:pPr>
          </w:p>
        </w:tc>
      </w:tr>
      <w:tr w:rsidR="00116353" w14:paraId="518677D5"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3487E"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30EABA"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A9E36C" w14:textId="77777777" w:rsidR="00116353" w:rsidRDefault="00116353">
            <w:pPr>
              <w:spacing w:after="0" w:line="240" w:lineRule="auto"/>
              <w:jc w:val="center"/>
            </w:pPr>
            <w:r>
              <w:rPr>
                <w:rFonts w:ascii="Arial" w:hAnsi="Arial" w:cs="Arial"/>
                <w:bCs/>
              </w:rPr>
              <w:t>Zmiana kolorystyki kalendarza</w:t>
            </w:r>
          </w:p>
        </w:tc>
      </w:tr>
      <w:tr w:rsidR="00116353" w14:paraId="476DF89F"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AFF8CD"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E8A2D2"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BB1DAC" w14:textId="77777777" w:rsidR="00116353" w:rsidRDefault="00116353">
            <w:pPr>
              <w:spacing w:after="0" w:line="240" w:lineRule="auto"/>
              <w:jc w:val="center"/>
            </w:pPr>
            <w:r>
              <w:rPr>
                <w:rFonts w:ascii="Arial" w:hAnsi="Arial" w:cs="Arial"/>
                <w:bCs/>
              </w:rPr>
              <w:t>Zmiana formatu dat z domyślnego (DD-MM-RRRR) na np. RRRR-MM-DD</w:t>
            </w:r>
          </w:p>
        </w:tc>
      </w:tr>
      <w:tr w:rsidR="00116353" w14:paraId="0B619A9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E7BAE2"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F9691D"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423E6C" w14:textId="77777777"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14:paraId="5C2C5109"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7549A9"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979CF4"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6D1E33" w14:textId="77777777"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14:paraId="2B2D9D30" w14:textId="77777777" w:rsidR="00116353" w:rsidRPr="00607D91" w:rsidRDefault="00116353" w:rsidP="00607D91">
      <w:pPr>
        <w:pStyle w:val="Heading1"/>
        <w:rPr>
          <w:rFonts w:ascii="Arial" w:hAnsi="Arial" w:cs="Arial"/>
          <w:b/>
          <w:bCs/>
          <w:color w:val="000000" w:themeColor="text1"/>
        </w:rPr>
      </w:pPr>
      <w:bookmarkStart w:id="8" w:name="_Toc40898065"/>
      <w:r w:rsidRPr="00607D91">
        <w:rPr>
          <w:rFonts w:ascii="Arial" w:hAnsi="Arial" w:cs="Arial"/>
          <w:b/>
          <w:bCs/>
          <w:color w:val="000000" w:themeColor="text1"/>
        </w:rPr>
        <w:t>7. Funkcjonalności projektu</w:t>
      </w:r>
      <w:bookmarkEnd w:id="8"/>
    </w:p>
    <w:p w14:paraId="0FF408E4"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3FA18D9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05CD20" w14:textId="77777777"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9B043E" w14:textId="77777777"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FE7A2A" w14:textId="77777777" w:rsidR="00116353" w:rsidRDefault="00116353">
            <w:pPr>
              <w:spacing w:after="0" w:line="240" w:lineRule="auto"/>
              <w:jc w:val="center"/>
            </w:pPr>
            <w:r>
              <w:rPr>
                <w:rFonts w:ascii="Arial" w:hAnsi="Arial" w:cs="Arial"/>
                <w:bCs/>
              </w:rPr>
              <w:t>Opis funkcji</w:t>
            </w:r>
          </w:p>
        </w:tc>
      </w:tr>
      <w:tr w:rsidR="00116353" w14:paraId="197A4C0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C12508"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B67B93" w14:textId="77777777"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AF7DCF" w14:textId="77777777"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14:paraId="3E6FD84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2D274"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106AEE" w14:textId="77777777" w:rsidR="00116353" w:rsidRDefault="00116353">
            <w:pPr>
              <w:spacing w:after="0" w:line="240" w:lineRule="auto"/>
              <w:jc w:val="center"/>
            </w:pPr>
            <w:r>
              <w:rPr>
                <w:rFonts w:ascii="Arial" w:hAnsi="Arial" w:cs="Arial"/>
                <w:bCs/>
              </w:rPr>
              <w:t>Generowanie planu dnia wybranego</w:t>
            </w:r>
          </w:p>
          <w:p w14:paraId="64E30E8A" w14:textId="77777777"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B1BB6A" w14:textId="77777777"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14:paraId="035516F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C9F97B"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74D905" w14:textId="77777777"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67FE3" w14:textId="77777777"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14:paraId="2C093B3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E99A1"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38B385" w14:textId="77777777"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BD3CD" w14:textId="77777777"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14:paraId="1AE6208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30607F"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2F3F4" w14:textId="77777777" w:rsidR="00116353" w:rsidRDefault="00116353">
            <w:pPr>
              <w:spacing w:after="0" w:line="240" w:lineRule="auto"/>
              <w:jc w:val="center"/>
            </w:pPr>
            <w:r>
              <w:rPr>
                <w:rFonts w:ascii="Arial" w:hAnsi="Arial" w:cs="Arial"/>
                <w:bCs/>
              </w:rPr>
              <w:t>Dodawanie kategorii dla każdego</w:t>
            </w:r>
          </w:p>
          <w:p w14:paraId="3685AF62" w14:textId="77777777"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A610FA" w14:textId="77777777" w:rsidR="00116353" w:rsidRDefault="00116353">
            <w:pPr>
              <w:spacing w:after="0" w:line="240" w:lineRule="auto"/>
              <w:jc w:val="center"/>
            </w:pPr>
            <w:r>
              <w:rPr>
                <w:rFonts w:ascii="Arial" w:hAnsi="Arial" w:cs="Arial"/>
                <w:bCs/>
              </w:rPr>
              <w:t>Stworzenia kategorii zadań (np. praca, dom, szkoła) w zależności od środowiska.</w:t>
            </w:r>
          </w:p>
        </w:tc>
      </w:tr>
      <w:tr w:rsidR="00116353" w14:paraId="61B748E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A0554"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2B22C9" w14:textId="77777777"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E2467E" w14:textId="77777777" w:rsidR="00116353" w:rsidRDefault="00116353">
            <w:pPr>
              <w:spacing w:after="0" w:line="240" w:lineRule="auto"/>
              <w:jc w:val="center"/>
            </w:pPr>
            <w:r>
              <w:rPr>
                <w:rFonts w:ascii="Arial" w:hAnsi="Arial" w:cs="Arial"/>
                <w:bCs/>
              </w:rPr>
              <w:t>Podpięcie utworzonych wcześniej zadań do określonych kategorii.</w:t>
            </w:r>
          </w:p>
        </w:tc>
      </w:tr>
      <w:tr w:rsidR="00116353" w14:paraId="39CFBD7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75C7B9" w14:textId="77777777" w:rsidR="00116353" w:rsidRDefault="00116353">
            <w:pPr>
              <w:spacing w:after="0" w:line="240" w:lineRule="auto"/>
              <w:jc w:val="center"/>
            </w:pPr>
            <w:r>
              <w:rPr>
                <w:rFonts w:ascii="Arial" w:hAnsi="Arial" w:cs="Arial"/>
                <w:bCs/>
              </w:rPr>
              <w:lastRenderedPageBreak/>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7BE84F" w14:textId="77777777"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8C1250" w14:textId="77777777" w:rsidR="00116353" w:rsidRDefault="00116353">
            <w:pPr>
              <w:spacing w:after="0" w:line="240" w:lineRule="auto"/>
              <w:jc w:val="center"/>
            </w:pPr>
            <w:r>
              <w:rPr>
                <w:rFonts w:ascii="Arial" w:hAnsi="Arial" w:cs="Arial"/>
                <w:bCs/>
              </w:rPr>
              <w:t xml:space="preserve">Nadanie priorytetu </w:t>
            </w:r>
          </w:p>
          <w:p w14:paraId="28A76B65" w14:textId="77777777" w:rsidR="00116353" w:rsidRDefault="00116353">
            <w:pPr>
              <w:spacing w:after="0" w:line="240" w:lineRule="auto"/>
              <w:jc w:val="center"/>
            </w:pPr>
            <w:r>
              <w:rPr>
                <w:rFonts w:ascii="Arial" w:hAnsi="Arial" w:cs="Arial"/>
                <w:bCs/>
              </w:rPr>
              <w:t>(od 1 do 5, 1 - najważniejszy, 5 - najmniej ważny) każdemu zadaniu.</w:t>
            </w:r>
          </w:p>
        </w:tc>
      </w:tr>
      <w:tr w:rsidR="00116353" w14:paraId="0768E5C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515EF"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7747F" w14:textId="77777777"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4D23F4" w14:textId="77777777"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14:paraId="6AF9AE4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43446E"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A50617" w14:textId="77777777"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E78582" w14:textId="77777777"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14:paraId="08EDEE75"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A0DDA0"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62FD32" w14:textId="77777777" w:rsidR="00116353" w:rsidRDefault="00116353">
            <w:pPr>
              <w:spacing w:after="0" w:line="240" w:lineRule="auto"/>
              <w:jc w:val="center"/>
            </w:pPr>
            <w:r>
              <w:rPr>
                <w:rFonts w:ascii="Arial" w:hAnsi="Arial" w:cs="Arial"/>
                <w:bCs/>
              </w:rPr>
              <w:t>Wyświetlenie analizy danego dnia</w:t>
            </w:r>
          </w:p>
          <w:p w14:paraId="0D98383D" w14:textId="77777777"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B2442B" w14:textId="77777777"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14:paraId="2AE1A0E6" w14:textId="77777777" w:rsidR="00116353" w:rsidRPr="00607D91" w:rsidRDefault="00116353" w:rsidP="00607D91">
      <w:pPr>
        <w:pStyle w:val="Heading1"/>
        <w:rPr>
          <w:rFonts w:ascii="Arial" w:hAnsi="Arial" w:cs="Arial"/>
          <w:b/>
          <w:bCs/>
          <w:color w:val="000000" w:themeColor="text1"/>
        </w:rPr>
      </w:pPr>
      <w:bookmarkStart w:id="9" w:name="_Toc40898066"/>
      <w:r w:rsidRPr="00607D91">
        <w:rPr>
          <w:rFonts w:ascii="Arial" w:hAnsi="Arial" w:cs="Arial"/>
          <w:b/>
          <w:bCs/>
          <w:color w:val="000000" w:themeColor="text1"/>
        </w:rPr>
        <w:t>8. Specyfikacja funkcji</w:t>
      </w:r>
      <w:bookmarkEnd w:id="9"/>
    </w:p>
    <w:p w14:paraId="2CE65958" w14:textId="77777777" w:rsidR="00116353" w:rsidRDefault="00116353">
      <w:pPr>
        <w:spacing w:after="0"/>
        <w:jc w:val="both"/>
        <w:rPr>
          <w:rFonts w:ascii="Arial" w:hAnsi="Arial" w:cs="Arial"/>
          <w:bCs/>
        </w:rPr>
      </w:pPr>
    </w:p>
    <w:tbl>
      <w:tblPr>
        <w:tblW w:w="0" w:type="auto"/>
        <w:tblInd w:w="-713" w:type="dxa"/>
        <w:tblLayout w:type="fixed"/>
        <w:tblLook w:val="0000" w:firstRow="0" w:lastRow="0" w:firstColumn="0" w:lastColumn="0" w:noHBand="0" w:noVBand="0"/>
      </w:tblPr>
      <w:tblGrid>
        <w:gridCol w:w="840"/>
        <w:gridCol w:w="3980"/>
        <w:gridCol w:w="5670"/>
      </w:tblGrid>
      <w:tr w:rsidR="00116353" w14:paraId="078877B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FE4AE1" w14:textId="77777777"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B5F47" w14:textId="77777777"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D2C97C" w14:textId="77777777" w:rsidR="00116353" w:rsidRDefault="00116353">
            <w:pPr>
              <w:spacing w:after="0" w:line="240" w:lineRule="auto"/>
              <w:jc w:val="center"/>
            </w:pPr>
            <w:r>
              <w:rPr>
                <w:rFonts w:ascii="Arial" w:hAnsi="Arial" w:cs="Arial"/>
                <w:bCs/>
              </w:rPr>
              <w:t>Specyfikacja funkcji</w:t>
            </w:r>
          </w:p>
        </w:tc>
      </w:tr>
      <w:tr w:rsidR="00116353" w14:paraId="5F73466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65368B" w14:textId="77777777"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A3987" w14:textId="77777777"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ADD15F" w14:textId="77777777" w:rsidR="00116353" w:rsidRDefault="00116353">
            <w:pPr>
              <w:spacing w:after="0" w:line="240" w:lineRule="auto"/>
              <w:jc w:val="center"/>
            </w:pPr>
            <w:r>
              <w:rPr>
                <w:rFonts w:ascii="Arial" w:hAnsi="Arial" w:cs="Arial"/>
                <w:bCs/>
              </w:rPr>
              <w:t>- kalendarz gregoriański</w:t>
            </w:r>
          </w:p>
          <w:p w14:paraId="354627D7" w14:textId="77777777" w:rsidR="00116353" w:rsidRDefault="00116353">
            <w:pPr>
              <w:spacing w:after="0" w:line="240" w:lineRule="auto"/>
              <w:jc w:val="center"/>
            </w:pPr>
            <w:r>
              <w:rPr>
                <w:rFonts w:ascii="Arial" w:hAnsi="Arial" w:cs="Arial"/>
                <w:bCs/>
              </w:rPr>
              <w:t>- podział na lata, miesiące i dni</w:t>
            </w:r>
          </w:p>
        </w:tc>
      </w:tr>
      <w:tr w:rsidR="00116353" w14:paraId="5C9E075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0114A" w14:textId="77777777"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842F1B" w14:textId="77777777" w:rsidR="00116353" w:rsidRDefault="00116353">
            <w:pPr>
              <w:spacing w:after="0" w:line="240" w:lineRule="auto"/>
              <w:jc w:val="center"/>
            </w:pPr>
            <w:r>
              <w:rPr>
                <w:rFonts w:ascii="Arial" w:hAnsi="Arial" w:cs="Arial"/>
                <w:bCs/>
              </w:rPr>
              <w:t>Generowanie planu dnia wybranego</w:t>
            </w:r>
          </w:p>
          <w:p w14:paraId="6E0FF5DF" w14:textId="77777777"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86EC2" w14:textId="77777777"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14:paraId="1B949251"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C0F49" w14:textId="77777777"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34154" w14:textId="77777777"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E1D3E" w14:textId="77777777"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14:paraId="2FC68E6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DE925" w14:textId="77777777"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A6015D" w14:textId="77777777"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F2D38" w14:textId="77777777"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14:paraId="6FFD29C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5266E0" w14:textId="77777777"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418E92" w14:textId="77777777" w:rsidR="00116353" w:rsidRDefault="00116353">
            <w:pPr>
              <w:spacing w:after="0" w:line="240" w:lineRule="auto"/>
              <w:jc w:val="center"/>
            </w:pPr>
            <w:r>
              <w:rPr>
                <w:rFonts w:ascii="Arial" w:hAnsi="Arial" w:cs="Arial"/>
                <w:bCs/>
              </w:rPr>
              <w:t>Dodawanie kategorii dla każdego</w:t>
            </w:r>
          </w:p>
          <w:p w14:paraId="39073FCC" w14:textId="77777777"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736E5" w14:textId="77777777" w:rsidR="00116353" w:rsidRDefault="00116353">
            <w:pPr>
              <w:spacing w:after="0" w:line="240" w:lineRule="auto"/>
              <w:jc w:val="center"/>
            </w:pPr>
            <w:r>
              <w:rPr>
                <w:rFonts w:ascii="Arial" w:hAnsi="Arial" w:cs="Arial"/>
                <w:bCs/>
              </w:rPr>
              <w:t>- stworzenie grupy zadań o określonej kategorii środowiska np. dom, praca, szkoła</w:t>
            </w:r>
          </w:p>
          <w:p w14:paraId="0971DB77" w14:textId="77777777" w:rsidR="00116353" w:rsidRDefault="00116353">
            <w:pPr>
              <w:spacing w:after="0" w:line="240" w:lineRule="auto"/>
              <w:jc w:val="center"/>
            </w:pPr>
            <w:r>
              <w:rPr>
                <w:rFonts w:ascii="Arial" w:hAnsi="Arial" w:cs="Arial"/>
                <w:bCs/>
              </w:rPr>
              <w:t>- nadanie nazwy kategorii (max 30 znaków)</w:t>
            </w:r>
          </w:p>
        </w:tc>
      </w:tr>
      <w:tr w:rsidR="00116353" w14:paraId="574FA64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80D42" w14:textId="77777777"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17AB7" w14:textId="77777777"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D7ADF" w14:textId="77777777"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14:paraId="7BAD7AAF"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AB203A" w14:textId="77777777"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02584" w14:textId="77777777"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C07A0" w14:textId="77777777"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14:paraId="627E37F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488BA0" w14:textId="77777777"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1634B" w14:textId="77777777"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EB4336" w14:textId="77777777" w:rsidR="00116353" w:rsidRDefault="00116353">
            <w:pPr>
              <w:spacing w:after="0" w:line="240" w:lineRule="auto"/>
              <w:jc w:val="center"/>
            </w:pPr>
            <w:r>
              <w:rPr>
                <w:rFonts w:ascii="Arial" w:hAnsi="Arial" w:cs="Arial"/>
                <w:bCs/>
              </w:rPr>
              <w:t>- dołączenie krótkiego opisu do każdego zadania (max 50 znaków)</w:t>
            </w:r>
          </w:p>
        </w:tc>
      </w:tr>
      <w:tr w:rsidR="00116353" w14:paraId="677B740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361EA1" w14:textId="77777777"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41D1CA" w14:textId="77777777"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1A2147" w14:textId="77777777"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14:paraId="71B0753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1F75E8" w14:textId="77777777"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B09B0" w14:textId="77777777" w:rsidR="00116353" w:rsidRDefault="00116353">
            <w:pPr>
              <w:spacing w:after="0" w:line="240" w:lineRule="auto"/>
              <w:jc w:val="center"/>
            </w:pPr>
            <w:r>
              <w:rPr>
                <w:rFonts w:ascii="Arial" w:hAnsi="Arial" w:cs="Arial"/>
                <w:bCs/>
              </w:rPr>
              <w:t>Wyświetlenie analizy danego dnia</w:t>
            </w:r>
          </w:p>
          <w:p w14:paraId="5CAF9EEB" w14:textId="77777777"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0927C" w14:textId="77777777"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14:paraId="198D947A" w14:textId="77777777" w:rsidR="00116353" w:rsidRPr="00607D91" w:rsidRDefault="00116353" w:rsidP="00607D91">
      <w:pPr>
        <w:pStyle w:val="Heading1"/>
        <w:rPr>
          <w:rFonts w:ascii="Arial" w:hAnsi="Arial" w:cs="Arial"/>
          <w:b/>
          <w:bCs/>
          <w:color w:val="000000" w:themeColor="text1"/>
        </w:rPr>
      </w:pPr>
      <w:bookmarkStart w:id="10" w:name="_Toc40898067"/>
      <w:r w:rsidRPr="00607D91">
        <w:rPr>
          <w:rFonts w:ascii="Arial" w:hAnsi="Arial" w:cs="Arial"/>
          <w:b/>
          <w:bCs/>
          <w:color w:val="000000" w:themeColor="text1"/>
        </w:rPr>
        <w:t>9. Narzędzia</w:t>
      </w:r>
      <w:bookmarkEnd w:id="10"/>
    </w:p>
    <w:p w14:paraId="6785C989" w14:textId="77777777"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firstRow="0" w:lastRow="0" w:firstColumn="0" w:lastColumn="0" w:noHBand="0" w:noVBand="0"/>
      </w:tblPr>
      <w:tblGrid>
        <w:gridCol w:w="1975"/>
        <w:gridCol w:w="3330"/>
        <w:gridCol w:w="1714"/>
        <w:gridCol w:w="1345"/>
        <w:gridCol w:w="1984"/>
      </w:tblGrid>
      <w:tr w:rsidR="00116353" w14:paraId="05CAEB08"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175F9" w14:textId="77777777"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6785D4" w14:textId="77777777"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8614F2" w14:textId="77777777"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DE565D" w14:textId="77777777"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A40E71" w14:textId="77777777" w:rsidR="00116353" w:rsidRDefault="00116353">
            <w:pPr>
              <w:spacing w:after="0" w:line="240" w:lineRule="auto"/>
              <w:jc w:val="center"/>
            </w:pPr>
            <w:r>
              <w:rPr>
                <w:rFonts w:ascii="Arial" w:eastAsia="Times New Roman" w:hAnsi="Arial" w:cs="Arial"/>
                <w:color w:val="000000"/>
                <w:lang w:eastAsia="pl-PL"/>
              </w:rPr>
              <w:t>Repozytorium</w:t>
            </w:r>
          </w:p>
        </w:tc>
      </w:tr>
      <w:tr w:rsidR="00116353" w14:paraId="71548567"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A74D8C" w14:textId="77777777"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56E42E" w14:textId="77777777"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7C76E6" w14:textId="77777777"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A4C9D" w14:textId="77777777"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A1500"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57A36463"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EA98B" w14:textId="77777777"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0B0D57" w14:textId="77777777"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BA643" w14:textId="77777777"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62225" w14:textId="77777777"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8BC0F"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4F8FEA7D"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F1B1C" w14:textId="77777777"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CFBF4A" w14:textId="77777777"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EA439C" w14:textId="77777777"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0ADAF" w14:textId="77777777"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3EFB6"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75AF6A9B"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23A14A" w14:textId="77777777"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EF7297" w14:textId="77777777"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0BFB7A" w14:textId="77777777"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BB2B18" w14:textId="77777777"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712544"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093C65EB" w14:textId="77777777">
        <w:tc>
          <w:tcPr>
            <w:tcW w:w="1975" w:type="dxa"/>
            <w:tcBorders>
              <w:left w:val="single" w:sz="4" w:space="0" w:color="000000"/>
              <w:bottom w:val="single" w:sz="4" w:space="0" w:color="000000"/>
              <w:right w:val="single" w:sz="4" w:space="0" w:color="000000"/>
            </w:tcBorders>
            <w:shd w:val="clear" w:color="auto" w:fill="auto"/>
            <w:vAlign w:val="center"/>
          </w:tcPr>
          <w:p w14:paraId="6599B265" w14:textId="77777777"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14:paraId="545DB0B8" w14:textId="77777777"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14:paraId="29516F7E" w14:textId="77777777" w:rsidR="00116353" w:rsidRDefault="00116353">
            <w:pPr>
              <w:spacing w:after="0" w:line="240" w:lineRule="auto"/>
              <w:jc w:val="center"/>
            </w:pPr>
            <w:r>
              <w:rPr>
                <w:rFonts w:ascii="Arial" w:hAnsi="Arial"/>
              </w:rPr>
              <w:t xml:space="preserve">Axure </w:t>
            </w:r>
            <w:r>
              <w:rPr>
                <w:rFonts w:ascii="Arial" w:hAnsi="Arial"/>
              </w:rPr>
              <w:lastRenderedPageBreak/>
              <w:t>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14:paraId="342EF6C9" w14:textId="77777777" w:rsidR="00116353" w:rsidRDefault="00116353">
            <w:pPr>
              <w:spacing w:after="0" w:line="240" w:lineRule="auto"/>
              <w:jc w:val="center"/>
            </w:pPr>
            <w:r>
              <w:rPr>
                <w:rFonts w:ascii="Arial" w:hAnsi="Arial"/>
              </w:rPr>
              <w:lastRenderedPageBreak/>
              <w:t>9.0.0</w:t>
            </w:r>
          </w:p>
        </w:tc>
        <w:tc>
          <w:tcPr>
            <w:tcW w:w="1984" w:type="dxa"/>
            <w:tcBorders>
              <w:left w:val="single" w:sz="4" w:space="0" w:color="000000"/>
              <w:bottom w:val="single" w:sz="4" w:space="0" w:color="000000"/>
              <w:right w:val="single" w:sz="4" w:space="0" w:color="000000"/>
            </w:tcBorders>
            <w:shd w:val="clear" w:color="auto" w:fill="auto"/>
            <w:vAlign w:val="center"/>
          </w:tcPr>
          <w:p w14:paraId="08BE57D6" w14:textId="77777777" w:rsidR="00116353" w:rsidRDefault="00116353">
            <w:pPr>
              <w:spacing w:after="0" w:line="240" w:lineRule="auto"/>
              <w:jc w:val="center"/>
            </w:pPr>
            <w:r>
              <w:rPr>
                <w:rFonts w:ascii="Arial" w:hAnsi="Arial"/>
              </w:rPr>
              <w:t>GitHub</w:t>
            </w:r>
          </w:p>
        </w:tc>
      </w:tr>
    </w:tbl>
    <w:p w14:paraId="6D1E8C2F" w14:textId="77777777" w:rsidR="00116353" w:rsidRDefault="00116353">
      <w:pPr>
        <w:spacing w:after="0"/>
        <w:jc w:val="both"/>
        <w:rPr>
          <w:rFonts w:ascii="Arial" w:hAnsi="Arial" w:cs="Arial"/>
          <w:b/>
          <w:sz w:val="32"/>
          <w:szCs w:val="32"/>
        </w:rPr>
      </w:pPr>
    </w:p>
    <w:p w14:paraId="47F4E088" w14:textId="77777777" w:rsidR="00116353" w:rsidRDefault="00116353">
      <w:pPr>
        <w:spacing w:after="0"/>
        <w:jc w:val="both"/>
        <w:rPr>
          <w:rFonts w:ascii="Arial" w:hAnsi="Arial" w:cs="Arial"/>
          <w:b/>
          <w:sz w:val="32"/>
          <w:szCs w:val="32"/>
        </w:rPr>
      </w:pPr>
    </w:p>
    <w:p w14:paraId="1856AC2F" w14:textId="77777777" w:rsidR="00116353" w:rsidRDefault="00116353">
      <w:pPr>
        <w:spacing w:after="0"/>
        <w:jc w:val="both"/>
        <w:rPr>
          <w:rFonts w:ascii="Arial" w:hAnsi="Arial" w:cs="Arial"/>
          <w:b/>
          <w:sz w:val="32"/>
          <w:szCs w:val="32"/>
        </w:rPr>
      </w:pPr>
    </w:p>
    <w:p w14:paraId="50183455" w14:textId="77777777" w:rsidR="00607D91" w:rsidRDefault="00607D91">
      <w:pPr>
        <w:spacing w:after="0"/>
        <w:jc w:val="both"/>
        <w:rPr>
          <w:rFonts w:ascii="Arial" w:hAnsi="Arial" w:cs="Arial"/>
          <w:b/>
          <w:sz w:val="32"/>
          <w:szCs w:val="32"/>
        </w:rPr>
      </w:pPr>
    </w:p>
    <w:p w14:paraId="4B9C6FA1" w14:textId="77777777" w:rsidR="00116353" w:rsidRPr="00607D91" w:rsidRDefault="00116353" w:rsidP="00607D91">
      <w:pPr>
        <w:pStyle w:val="Heading1"/>
        <w:rPr>
          <w:rFonts w:ascii="Arial" w:hAnsi="Arial" w:cs="Arial"/>
          <w:b/>
          <w:bCs/>
          <w:color w:val="000000" w:themeColor="text1"/>
        </w:rPr>
      </w:pPr>
      <w:bookmarkStart w:id="11" w:name="_Toc40898068"/>
      <w:r w:rsidRPr="00607D91">
        <w:rPr>
          <w:rFonts w:ascii="Arial" w:hAnsi="Arial" w:cs="Arial"/>
          <w:b/>
          <w:bCs/>
          <w:color w:val="000000" w:themeColor="text1"/>
        </w:rPr>
        <w:t>10. Zdefiniowanie użytkowników</w:t>
      </w:r>
      <w:bookmarkEnd w:id="11"/>
    </w:p>
    <w:p w14:paraId="4B7349A8" w14:textId="77777777" w:rsidR="00116353" w:rsidRDefault="00116353">
      <w:pPr>
        <w:spacing w:after="0"/>
        <w:jc w:val="both"/>
        <w:rPr>
          <w:rFonts w:ascii="Arial" w:hAnsi="Arial" w:cs="Arial"/>
          <w:b/>
          <w:sz w:val="32"/>
          <w:szCs w:val="32"/>
        </w:rPr>
      </w:pPr>
    </w:p>
    <w:p w14:paraId="20DD8787" w14:textId="77777777" w:rsidR="00116353" w:rsidRDefault="00116353">
      <w:pPr>
        <w:spacing w:after="0"/>
        <w:jc w:val="both"/>
      </w:pPr>
      <w:r>
        <w:rPr>
          <w:rFonts w:ascii="Arial" w:hAnsi="Arial" w:cs="Arial"/>
        </w:rPr>
        <w:t>System – system na urządzeniu użytkownika</w:t>
      </w:r>
    </w:p>
    <w:p w14:paraId="6DA5032F" w14:textId="77777777" w:rsidR="00116353" w:rsidRDefault="00116353">
      <w:pPr>
        <w:spacing w:after="0"/>
        <w:jc w:val="both"/>
      </w:pPr>
      <w:r>
        <w:rPr>
          <w:rFonts w:ascii="Arial" w:hAnsi="Arial" w:cs="Arial"/>
        </w:rPr>
        <w:t>Użytkownik – osoba korzystająca z aplikacji</w:t>
      </w:r>
    </w:p>
    <w:p w14:paraId="6E78044D" w14:textId="0D71CF6F" w:rsidR="00116353" w:rsidRDefault="00116353">
      <w:pPr>
        <w:spacing w:after="0"/>
        <w:jc w:val="both"/>
        <w:rPr>
          <w:rFonts w:ascii="Arial" w:hAnsi="Arial" w:cs="Arial"/>
          <w:b/>
          <w:sz w:val="32"/>
          <w:szCs w:val="32"/>
        </w:rPr>
      </w:pPr>
    </w:p>
    <w:p w14:paraId="0D4A0346" w14:textId="0336A37E" w:rsidR="00116353" w:rsidRPr="00607D91" w:rsidRDefault="00116353" w:rsidP="00607D91">
      <w:pPr>
        <w:pStyle w:val="Heading1"/>
        <w:rPr>
          <w:rFonts w:ascii="Arial" w:hAnsi="Arial" w:cs="Arial"/>
          <w:b/>
          <w:bCs/>
          <w:color w:val="000000" w:themeColor="text1"/>
        </w:rPr>
      </w:pPr>
      <w:bookmarkStart w:id="12" w:name="_Toc40898069"/>
      <w:r w:rsidRPr="00607D91">
        <w:rPr>
          <w:rFonts w:ascii="Arial" w:hAnsi="Arial" w:cs="Arial"/>
          <w:b/>
          <w:bCs/>
          <w:color w:val="000000" w:themeColor="text1"/>
        </w:rPr>
        <w:t>11. Diagram przypadków użycia</w:t>
      </w:r>
      <w:bookmarkEnd w:id="12"/>
    </w:p>
    <w:p w14:paraId="6B6C4D4C" w14:textId="622AC188" w:rsidR="00116353" w:rsidRDefault="00393913">
      <w:pPr>
        <w:spacing w:after="0"/>
        <w:jc w:val="both"/>
        <w:rPr>
          <w:rFonts w:ascii="Arial" w:hAnsi="Arial" w:cs="Arial"/>
          <w:b/>
          <w:sz w:val="32"/>
          <w:szCs w:val="32"/>
        </w:rPr>
      </w:pPr>
      <w:r>
        <w:rPr>
          <w:noProof/>
        </w:rPr>
        <w:drawing>
          <wp:anchor distT="0" distB="0" distL="114300" distR="114300" simplePos="0" relativeHeight="251630592" behindDoc="0" locked="0" layoutInCell="1" allowOverlap="1" wp14:anchorId="10FDD459" wp14:editId="6FAD697C">
            <wp:simplePos x="0" y="0"/>
            <wp:positionH relativeFrom="column">
              <wp:posOffset>-542608</wp:posOffset>
            </wp:positionH>
            <wp:positionV relativeFrom="paragraph">
              <wp:posOffset>260350</wp:posOffset>
            </wp:positionV>
            <wp:extent cx="7443788" cy="4962525"/>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51909" cy="4967939"/>
                    </a:xfrm>
                    <a:prstGeom prst="rect">
                      <a:avLst/>
                    </a:prstGeom>
                  </pic:spPr>
                </pic:pic>
              </a:graphicData>
            </a:graphic>
            <wp14:sizeRelH relativeFrom="page">
              <wp14:pctWidth>0</wp14:pctWidth>
            </wp14:sizeRelH>
            <wp14:sizeRelV relativeFrom="page">
              <wp14:pctHeight>0</wp14:pctHeight>
            </wp14:sizeRelV>
          </wp:anchor>
        </w:drawing>
      </w:r>
    </w:p>
    <w:p w14:paraId="34DE57A5" w14:textId="77777777" w:rsidR="00116353" w:rsidRDefault="00116353">
      <w:pPr>
        <w:spacing w:after="0"/>
        <w:jc w:val="both"/>
        <w:rPr>
          <w:rFonts w:ascii="Arial" w:hAnsi="Arial" w:cs="Arial"/>
          <w:b/>
          <w:sz w:val="32"/>
          <w:szCs w:val="32"/>
        </w:rPr>
      </w:pPr>
    </w:p>
    <w:p w14:paraId="7DE368BF" w14:textId="77777777" w:rsidR="00C870F8" w:rsidRDefault="00C870F8" w:rsidP="00607D91">
      <w:pPr>
        <w:pStyle w:val="Heading1"/>
        <w:rPr>
          <w:rFonts w:ascii="Arial" w:hAnsi="Arial" w:cs="Arial"/>
          <w:b/>
          <w:bCs/>
          <w:color w:val="000000" w:themeColor="text1"/>
        </w:rPr>
      </w:pPr>
    </w:p>
    <w:p w14:paraId="58848796" w14:textId="0481AD56" w:rsidR="00116353" w:rsidRPr="00607D91" w:rsidRDefault="00116353" w:rsidP="00607D91">
      <w:pPr>
        <w:pStyle w:val="Heading1"/>
        <w:rPr>
          <w:rFonts w:ascii="Arial" w:hAnsi="Arial" w:cs="Arial"/>
          <w:b/>
          <w:bCs/>
          <w:color w:val="000000" w:themeColor="text1"/>
        </w:rPr>
      </w:pPr>
      <w:bookmarkStart w:id="13" w:name="_Toc40898070"/>
      <w:r w:rsidRPr="00607D91">
        <w:rPr>
          <w:rFonts w:ascii="Arial" w:hAnsi="Arial" w:cs="Arial"/>
          <w:b/>
          <w:bCs/>
          <w:color w:val="000000" w:themeColor="text1"/>
        </w:rPr>
        <w:t>12. Szczegółowy opis przypadków użycia</w:t>
      </w:r>
      <w:bookmarkEnd w:id="13"/>
    </w:p>
    <w:p w14:paraId="6F52677F"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3D3863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596374"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B493DC5" w14:textId="77777777" w:rsidR="00116353" w:rsidRDefault="00116353">
            <w:pPr>
              <w:spacing w:after="0"/>
              <w:jc w:val="center"/>
            </w:pPr>
            <w:r>
              <w:rPr>
                <w:rFonts w:ascii="Arial" w:hAnsi="Arial" w:cs="Arial"/>
                <w:bCs/>
                <w:sz w:val="24"/>
                <w:szCs w:val="24"/>
              </w:rPr>
              <w:t>Obsługa kalendarza</w:t>
            </w:r>
          </w:p>
        </w:tc>
      </w:tr>
      <w:tr w:rsidR="00116353" w14:paraId="29F30FC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D17333"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3D6FB4" w14:textId="77777777" w:rsidR="00116353" w:rsidRDefault="00116353">
            <w:pPr>
              <w:spacing w:after="0"/>
              <w:jc w:val="center"/>
            </w:pPr>
            <w:r>
              <w:rPr>
                <w:rFonts w:ascii="Arial" w:hAnsi="Arial" w:cs="Arial"/>
                <w:bCs/>
                <w:sz w:val="24"/>
                <w:szCs w:val="24"/>
              </w:rPr>
              <w:t>1</w:t>
            </w:r>
          </w:p>
        </w:tc>
      </w:tr>
      <w:tr w:rsidR="00116353" w14:paraId="06FE160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B01DE7"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B780900" w14:textId="77777777" w:rsidR="00116353" w:rsidRDefault="00116353">
            <w:pPr>
              <w:spacing w:after="0"/>
              <w:jc w:val="center"/>
            </w:pPr>
            <w:r>
              <w:rPr>
                <w:rFonts w:ascii="Arial" w:hAnsi="Arial" w:cs="Arial"/>
                <w:bCs/>
                <w:sz w:val="24"/>
                <w:szCs w:val="24"/>
              </w:rPr>
              <w:t>Mrzygłód</w:t>
            </w:r>
          </w:p>
        </w:tc>
      </w:tr>
      <w:tr w:rsidR="00116353" w14:paraId="7B43D5D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C9EBF09"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13AF95" w14:textId="01B52C41" w:rsidR="00116353" w:rsidRDefault="00C870F8">
            <w:pPr>
              <w:spacing w:after="0"/>
              <w:jc w:val="center"/>
            </w:pPr>
            <w:r>
              <w:rPr>
                <w:rFonts w:ascii="Arial" w:hAnsi="Arial" w:cs="Arial"/>
                <w:bCs/>
                <w:sz w:val="24"/>
                <w:szCs w:val="24"/>
              </w:rPr>
              <w:t>Patrzałek</w:t>
            </w:r>
          </w:p>
        </w:tc>
      </w:tr>
      <w:tr w:rsidR="00116353" w14:paraId="71D808F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70B7AE"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3438F2A" w14:textId="77777777" w:rsidR="00116353" w:rsidRDefault="00116353">
            <w:pPr>
              <w:spacing w:after="0"/>
              <w:jc w:val="center"/>
            </w:pPr>
            <w:r>
              <w:rPr>
                <w:rFonts w:ascii="Arial" w:hAnsi="Arial" w:cs="Arial"/>
                <w:bCs/>
                <w:sz w:val="24"/>
                <w:szCs w:val="24"/>
              </w:rPr>
              <w:t>Użytkownik</w:t>
            </w:r>
          </w:p>
        </w:tc>
      </w:tr>
      <w:tr w:rsidR="00116353" w14:paraId="509CF32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7DCA2E2"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615F97" w14:textId="77777777" w:rsidR="00116353" w:rsidRDefault="00116353">
            <w:pPr>
              <w:spacing w:after="0"/>
              <w:jc w:val="center"/>
            </w:pPr>
            <w:r>
              <w:rPr>
                <w:rFonts w:ascii="Arial" w:hAnsi="Arial" w:cs="Arial"/>
                <w:bCs/>
                <w:sz w:val="24"/>
                <w:szCs w:val="24"/>
              </w:rPr>
              <w:t>Funkcja polega na obsłudze kalendarza w aplikacji</w:t>
            </w:r>
          </w:p>
        </w:tc>
      </w:tr>
      <w:tr w:rsidR="00116353" w14:paraId="301F137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0281992"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69D50D" w14:textId="77777777" w:rsidR="00116353" w:rsidRDefault="00116353">
            <w:pPr>
              <w:spacing w:after="0"/>
              <w:jc w:val="center"/>
            </w:pPr>
            <w:r>
              <w:rPr>
                <w:rFonts w:ascii="Arial" w:hAnsi="Arial" w:cs="Arial"/>
                <w:bCs/>
                <w:sz w:val="24"/>
                <w:szCs w:val="24"/>
              </w:rPr>
              <w:t>Wyświetlony został kalendarz, aktor wybrał konkretny dzień z kalendarza</w:t>
            </w:r>
          </w:p>
        </w:tc>
      </w:tr>
      <w:tr w:rsidR="00116353" w14:paraId="745498D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33B6BFE"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9AAB0FD" w14:textId="77777777" w:rsidR="00116353" w:rsidRDefault="00116353">
            <w:pPr>
              <w:spacing w:after="0"/>
              <w:jc w:val="center"/>
            </w:pPr>
            <w:r>
              <w:rPr>
                <w:rFonts w:ascii="Arial" w:hAnsi="Arial" w:cs="Arial"/>
                <w:bCs/>
                <w:sz w:val="24"/>
                <w:szCs w:val="24"/>
              </w:rPr>
              <w:t>Scenariusz główny - kalendarz</w:t>
            </w:r>
          </w:p>
        </w:tc>
      </w:tr>
      <w:tr w:rsidR="00116353" w14:paraId="4F81258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78ACD9"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8BEFF3" w14:textId="77777777" w:rsidR="00116353" w:rsidRDefault="00116353">
            <w:pPr>
              <w:spacing w:after="0"/>
              <w:jc w:val="center"/>
            </w:pPr>
            <w:r>
              <w:rPr>
                <w:rFonts w:ascii="Arial" w:hAnsi="Arial" w:cs="Arial"/>
                <w:bCs/>
                <w:sz w:val="24"/>
                <w:szCs w:val="24"/>
              </w:rPr>
              <w:t>-</w:t>
            </w:r>
          </w:p>
        </w:tc>
      </w:tr>
      <w:tr w:rsidR="00116353" w14:paraId="1AFEB00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88892D1"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75244F" w14:textId="77777777" w:rsidR="00116353" w:rsidRDefault="00116353">
            <w:pPr>
              <w:spacing w:after="0"/>
              <w:jc w:val="center"/>
            </w:pPr>
            <w:r>
              <w:rPr>
                <w:rFonts w:ascii="Arial" w:hAnsi="Arial" w:cs="Arial"/>
                <w:bCs/>
                <w:sz w:val="24"/>
                <w:szCs w:val="24"/>
              </w:rPr>
              <w:t>Otworzenie panelu z wybranym dniem z kalendarza</w:t>
            </w:r>
          </w:p>
        </w:tc>
      </w:tr>
      <w:tr w:rsidR="00116353" w14:paraId="54C30AB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B3173E"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8F692E" w14:textId="77777777" w:rsidR="00116353" w:rsidRDefault="00116353">
            <w:pPr>
              <w:spacing w:after="0"/>
              <w:jc w:val="center"/>
            </w:pPr>
            <w:r>
              <w:rPr>
                <w:rFonts w:ascii="Arial" w:hAnsi="Arial" w:cs="Arial"/>
                <w:bCs/>
                <w:sz w:val="24"/>
                <w:szCs w:val="24"/>
              </w:rPr>
              <w:t>Jeśli wyświetlony zostanie panel z wybranym dniem</w:t>
            </w:r>
          </w:p>
        </w:tc>
      </w:tr>
      <w:tr w:rsidR="00116353" w14:paraId="026D833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97FC668"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EB6424" w14:textId="77777777" w:rsidR="00116353" w:rsidRDefault="00116353">
            <w:pPr>
              <w:spacing w:after="0"/>
              <w:jc w:val="center"/>
            </w:pPr>
            <w:r>
              <w:rPr>
                <w:rFonts w:ascii="Arial" w:hAnsi="Arial" w:cs="Arial"/>
                <w:bCs/>
                <w:sz w:val="24"/>
                <w:szCs w:val="24"/>
              </w:rPr>
              <w:t>Stwórz wydarzenie w kalendarzu</w:t>
            </w:r>
          </w:p>
        </w:tc>
      </w:tr>
    </w:tbl>
    <w:p w14:paraId="3E4E6E34" w14:textId="77777777" w:rsidR="00116353" w:rsidRDefault="00116353">
      <w:pPr>
        <w:spacing w:after="0"/>
        <w:jc w:val="both"/>
        <w:rPr>
          <w:rFonts w:ascii="Arial" w:hAnsi="Arial" w:cs="Arial"/>
          <w:b/>
          <w:sz w:val="32"/>
          <w:szCs w:val="32"/>
        </w:rPr>
      </w:pPr>
    </w:p>
    <w:p w14:paraId="61E68959" w14:textId="77777777" w:rsidR="00116353" w:rsidRDefault="00116353">
      <w:pPr>
        <w:spacing w:after="0"/>
        <w:jc w:val="both"/>
        <w:rPr>
          <w:rFonts w:ascii="Arial" w:hAnsi="Arial" w:cs="Arial"/>
          <w:b/>
          <w:sz w:val="32"/>
          <w:szCs w:val="32"/>
        </w:rPr>
      </w:pPr>
    </w:p>
    <w:p w14:paraId="642FFE9C" w14:textId="77777777" w:rsidR="00116353" w:rsidRDefault="00116353">
      <w:pPr>
        <w:spacing w:after="0"/>
        <w:jc w:val="both"/>
        <w:rPr>
          <w:rFonts w:ascii="Arial" w:hAnsi="Arial" w:cs="Arial"/>
          <w:b/>
          <w:sz w:val="32"/>
          <w:szCs w:val="32"/>
        </w:rPr>
      </w:pPr>
    </w:p>
    <w:p w14:paraId="20479A5D"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5CA2C4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F9A6A4"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57ADF03" w14:textId="77777777" w:rsidR="00116353" w:rsidRDefault="00116353">
            <w:pPr>
              <w:spacing w:after="0"/>
              <w:jc w:val="center"/>
            </w:pPr>
            <w:r>
              <w:rPr>
                <w:rFonts w:ascii="Arial" w:hAnsi="Arial" w:cs="Arial"/>
                <w:bCs/>
                <w:sz w:val="24"/>
                <w:szCs w:val="24"/>
              </w:rPr>
              <w:t>Stworzenie listy zadań do wykonania</w:t>
            </w:r>
          </w:p>
        </w:tc>
      </w:tr>
      <w:tr w:rsidR="00116353" w14:paraId="78D79AB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810ECB1"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C5520C9" w14:textId="77777777" w:rsidR="00116353" w:rsidRDefault="00116353">
            <w:pPr>
              <w:spacing w:after="0"/>
              <w:jc w:val="center"/>
            </w:pPr>
            <w:r>
              <w:rPr>
                <w:rFonts w:ascii="Arial" w:hAnsi="Arial" w:cs="Arial"/>
                <w:bCs/>
                <w:sz w:val="24"/>
                <w:szCs w:val="24"/>
              </w:rPr>
              <w:t>3</w:t>
            </w:r>
          </w:p>
        </w:tc>
      </w:tr>
      <w:tr w:rsidR="00116353" w14:paraId="4199CCD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257DE5D"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FA54F2" w14:textId="77777777" w:rsidR="00116353" w:rsidRDefault="00116353">
            <w:pPr>
              <w:spacing w:after="0"/>
              <w:jc w:val="center"/>
            </w:pPr>
            <w:r>
              <w:rPr>
                <w:rFonts w:ascii="Arial" w:hAnsi="Arial" w:cs="Arial"/>
                <w:bCs/>
                <w:sz w:val="24"/>
                <w:szCs w:val="24"/>
              </w:rPr>
              <w:t>Mrzygłód</w:t>
            </w:r>
          </w:p>
        </w:tc>
      </w:tr>
      <w:tr w:rsidR="00116353" w14:paraId="17BEB74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4542780"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B7C39B5" w14:textId="77777777" w:rsidR="00116353" w:rsidRDefault="00116353">
            <w:pPr>
              <w:spacing w:after="0"/>
              <w:jc w:val="center"/>
            </w:pPr>
            <w:r>
              <w:rPr>
                <w:rFonts w:ascii="Arial" w:hAnsi="Arial" w:cs="Arial"/>
                <w:bCs/>
                <w:sz w:val="24"/>
                <w:szCs w:val="24"/>
              </w:rPr>
              <w:t>Wysoki</w:t>
            </w:r>
          </w:p>
        </w:tc>
      </w:tr>
      <w:tr w:rsidR="00116353" w14:paraId="397025F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A8A3FF8"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C4B567" w14:textId="77777777" w:rsidR="00116353" w:rsidRDefault="00116353">
            <w:pPr>
              <w:spacing w:after="0"/>
              <w:jc w:val="center"/>
            </w:pPr>
            <w:r>
              <w:rPr>
                <w:rFonts w:ascii="Arial" w:hAnsi="Arial" w:cs="Arial"/>
                <w:bCs/>
                <w:sz w:val="24"/>
                <w:szCs w:val="24"/>
              </w:rPr>
              <w:t>Użytkownik</w:t>
            </w:r>
          </w:p>
        </w:tc>
      </w:tr>
      <w:tr w:rsidR="00116353" w14:paraId="3C5953C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E6DE7E0"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65401B" w14:textId="77777777"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14:paraId="570E0EA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9F0D363"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EA56BB" w14:textId="77777777"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14:paraId="48B1378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5460BA"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0F8D6C" w14:textId="77777777" w:rsidR="00116353" w:rsidRDefault="00116353">
            <w:pPr>
              <w:spacing w:after="0"/>
              <w:jc w:val="center"/>
            </w:pPr>
            <w:r>
              <w:rPr>
                <w:rFonts w:ascii="Arial" w:hAnsi="Arial" w:cs="Arial"/>
                <w:bCs/>
                <w:sz w:val="24"/>
                <w:szCs w:val="24"/>
              </w:rPr>
              <w:t>Scenariusz główny - lista zadań</w:t>
            </w:r>
          </w:p>
        </w:tc>
      </w:tr>
      <w:tr w:rsidR="00116353" w14:paraId="45E3316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AB56CF"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52E2236" w14:textId="77777777" w:rsidR="00116353" w:rsidRDefault="00116353">
            <w:pPr>
              <w:spacing w:after="0"/>
              <w:jc w:val="center"/>
            </w:pPr>
            <w:r>
              <w:rPr>
                <w:rFonts w:ascii="Arial" w:hAnsi="Arial" w:cs="Arial"/>
                <w:bCs/>
                <w:sz w:val="24"/>
                <w:szCs w:val="24"/>
              </w:rPr>
              <w:t>-</w:t>
            </w:r>
          </w:p>
        </w:tc>
      </w:tr>
      <w:tr w:rsidR="00116353" w14:paraId="7843165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EA462F"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933ACA" w14:textId="77777777" w:rsidR="00116353" w:rsidRDefault="00116353">
            <w:pPr>
              <w:spacing w:after="0"/>
              <w:jc w:val="center"/>
            </w:pPr>
            <w:r>
              <w:rPr>
                <w:rFonts w:ascii="Arial" w:hAnsi="Arial" w:cs="Arial"/>
                <w:bCs/>
                <w:sz w:val="24"/>
                <w:szCs w:val="24"/>
              </w:rPr>
              <w:t>Stworzenie listy zadań</w:t>
            </w:r>
          </w:p>
        </w:tc>
      </w:tr>
      <w:tr w:rsidR="00116353" w14:paraId="4BEB20C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0BC37CF"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B5C8F5" w14:textId="77777777"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14:paraId="6D8586B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655D1A8"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58DF90" w14:textId="77777777" w:rsidR="00116353" w:rsidRDefault="00116353">
            <w:pPr>
              <w:spacing w:after="0"/>
              <w:jc w:val="center"/>
            </w:pPr>
            <w:r>
              <w:rPr>
                <w:rFonts w:ascii="Arial" w:hAnsi="Arial" w:cs="Arial"/>
                <w:bCs/>
                <w:sz w:val="24"/>
                <w:szCs w:val="24"/>
              </w:rPr>
              <w:t>Dodaj zadanie do listy zadań</w:t>
            </w:r>
          </w:p>
        </w:tc>
      </w:tr>
    </w:tbl>
    <w:p w14:paraId="368E91AB" w14:textId="77777777" w:rsidR="00116353" w:rsidRDefault="00116353">
      <w:pPr>
        <w:spacing w:after="0"/>
        <w:jc w:val="both"/>
        <w:rPr>
          <w:rFonts w:ascii="Arial" w:hAnsi="Arial" w:cs="Arial"/>
          <w:b/>
          <w:sz w:val="32"/>
          <w:szCs w:val="32"/>
        </w:rPr>
      </w:pPr>
    </w:p>
    <w:p w14:paraId="16772FF4" w14:textId="77777777" w:rsidR="00116353" w:rsidRDefault="00116353">
      <w:pPr>
        <w:spacing w:after="0"/>
        <w:jc w:val="both"/>
        <w:rPr>
          <w:rFonts w:ascii="Arial" w:hAnsi="Arial" w:cs="Arial"/>
          <w:b/>
          <w:sz w:val="32"/>
          <w:szCs w:val="32"/>
        </w:rPr>
      </w:pPr>
    </w:p>
    <w:p w14:paraId="75776D84"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6D6FEBA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1B164E8"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78C6D1" w14:textId="77777777" w:rsidR="00116353" w:rsidRDefault="00116353">
            <w:pPr>
              <w:spacing w:after="0"/>
              <w:jc w:val="center"/>
            </w:pPr>
            <w:r>
              <w:rPr>
                <w:rFonts w:ascii="Arial" w:hAnsi="Arial" w:cs="Arial"/>
                <w:bCs/>
                <w:sz w:val="24"/>
                <w:szCs w:val="24"/>
              </w:rPr>
              <w:t>Dodanie zadań do listy zadań</w:t>
            </w:r>
          </w:p>
        </w:tc>
      </w:tr>
      <w:tr w:rsidR="00116353" w14:paraId="4C2CEBF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B18C69"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B649174" w14:textId="77777777" w:rsidR="00116353" w:rsidRDefault="00116353">
            <w:pPr>
              <w:spacing w:after="0"/>
              <w:jc w:val="center"/>
            </w:pPr>
            <w:r>
              <w:rPr>
                <w:rFonts w:ascii="Arial" w:hAnsi="Arial" w:cs="Arial"/>
                <w:bCs/>
                <w:sz w:val="24"/>
                <w:szCs w:val="24"/>
              </w:rPr>
              <w:t>4</w:t>
            </w:r>
          </w:p>
        </w:tc>
      </w:tr>
      <w:tr w:rsidR="00116353" w14:paraId="37DF68B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265B1AE"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5E5493" w14:textId="77777777" w:rsidR="00116353" w:rsidRDefault="00116353">
            <w:pPr>
              <w:spacing w:after="0"/>
              <w:jc w:val="center"/>
            </w:pPr>
            <w:r>
              <w:rPr>
                <w:rFonts w:ascii="Arial" w:hAnsi="Arial" w:cs="Arial"/>
                <w:bCs/>
                <w:sz w:val="24"/>
                <w:szCs w:val="24"/>
              </w:rPr>
              <w:t>Mrzygłód</w:t>
            </w:r>
          </w:p>
        </w:tc>
      </w:tr>
      <w:tr w:rsidR="00116353" w14:paraId="66730F2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0C00740"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E2D786" w14:textId="77777777" w:rsidR="00116353" w:rsidRDefault="00116353">
            <w:pPr>
              <w:spacing w:after="0"/>
              <w:jc w:val="center"/>
            </w:pPr>
            <w:r>
              <w:rPr>
                <w:rFonts w:ascii="Arial" w:hAnsi="Arial" w:cs="Arial"/>
                <w:bCs/>
                <w:sz w:val="24"/>
                <w:szCs w:val="24"/>
              </w:rPr>
              <w:t>Wysoki</w:t>
            </w:r>
          </w:p>
        </w:tc>
      </w:tr>
      <w:tr w:rsidR="00116353" w14:paraId="41D6D26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7189B49"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0A3D1A" w14:textId="77777777" w:rsidR="00116353" w:rsidRDefault="00116353">
            <w:pPr>
              <w:spacing w:after="0"/>
              <w:jc w:val="center"/>
            </w:pPr>
            <w:r>
              <w:rPr>
                <w:rFonts w:ascii="Arial" w:hAnsi="Arial" w:cs="Arial"/>
                <w:bCs/>
                <w:sz w:val="24"/>
                <w:szCs w:val="24"/>
              </w:rPr>
              <w:t>Użytkownik</w:t>
            </w:r>
          </w:p>
        </w:tc>
      </w:tr>
      <w:tr w:rsidR="00116353" w14:paraId="21F851D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952AFF4"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50B1E" w14:textId="77777777" w:rsidR="00116353" w:rsidRDefault="00116353">
            <w:pPr>
              <w:spacing w:after="0"/>
              <w:jc w:val="center"/>
            </w:pPr>
            <w:r>
              <w:rPr>
                <w:rFonts w:ascii="Arial" w:hAnsi="Arial" w:cs="Arial"/>
                <w:bCs/>
                <w:sz w:val="24"/>
                <w:szCs w:val="24"/>
              </w:rPr>
              <w:t>Funkcja polega na dodaniu zadania do stworzonej wcześniej listy zadań</w:t>
            </w:r>
          </w:p>
        </w:tc>
      </w:tr>
      <w:tr w:rsidR="00116353" w14:paraId="2CCCDA4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E67A98C"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E04BE7" w14:textId="77777777" w:rsidR="00116353" w:rsidRDefault="00116353">
            <w:pPr>
              <w:spacing w:after="0"/>
              <w:jc w:val="center"/>
            </w:pPr>
            <w:r>
              <w:rPr>
                <w:rFonts w:ascii="Arial" w:hAnsi="Arial" w:cs="Arial"/>
                <w:bCs/>
                <w:sz w:val="24"/>
                <w:szCs w:val="24"/>
              </w:rPr>
              <w:t>Wybrana została stworzona wcześniej lista zadań</w:t>
            </w:r>
          </w:p>
        </w:tc>
      </w:tr>
      <w:tr w:rsidR="00116353" w14:paraId="686D476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9DE84EC"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9E353C" w14:textId="77777777" w:rsidR="00116353" w:rsidRDefault="00116353">
            <w:pPr>
              <w:spacing w:after="0"/>
              <w:jc w:val="center"/>
            </w:pPr>
            <w:r>
              <w:rPr>
                <w:rFonts w:ascii="Arial" w:hAnsi="Arial" w:cs="Arial"/>
                <w:bCs/>
                <w:sz w:val="24"/>
                <w:szCs w:val="24"/>
              </w:rPr>
              <w:t>Scenariusz główny - zadanie do wykonania</w:t>
            </w:r>
          </w:p>
        </w:tc>
      </w:tr>
      <w:tr w:rsidR="00116353" w14:paraId="0630F73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358A643"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AEF3780" w14:textId="77777777" w:rsidR="00116353" w:rsidRDefault="00116353">
            <w:pPr>
              <w:spacing w:after="0"/>
              <w:jc w:val="center"/>
            </w:pPr>
            <w:r>
              <w:rPr>
                <w:rFonts w:ascii="Arial" w:hAnsi="Arial" w:cs="Arial"/>
                <w:bCs/>
                <w:sz w:val="24"/>
                <w:szCs w:val="24"/>
              </w:rPr>
              <w:t>-</w:t>
            </w:r>
          </w:p>
        </w:tc>
      </w:tr>
      <w:tr w:rsidR="00116353" w14:paraId="7E28837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88473B"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A2164E5" w14:textId="77777777" w:rsidR="00116353" w:rsidRDefault="00116353">
            <w:pPr>
              <w:spacing w:after="0"/>
              <w:jc w:val="center"/>
            </w:pPr>
            <w:r>
              <w:rPr>
                <w:rFonts w:ascii="Arial" w:hAnsi="Arial" w:cs="Arial"/>
                <w:bCs/>
                <w:sz w:val="24"/>
                <w:szCs w:val="24"/>
              </w:rPr>
              <w:t>Dodanie zadania do listy zadań</w:t>
            </w:r>
          </w:p>
        </w:tc>
      </w:tr>
      <w:tr w:rsidR="00116353" w14:paraId="466752A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347BFF2"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9B99C8" w14:textId="77777777" w:rsidR="00116353" w:rsidRDefault="00116353">
            <w:pPr>
              <w:spacing w:after="0"/>
              <w:jc w:val="center"/>
            </w:pPr>
            <w:r>
              <w:rPr>
                <w:rFonts w:ascii="Arial" w:hAnsi="Arial" w:cs="Arial"/>
                <w:bCs/>
                <w:sz w:val="24"/>
                <w:szCs w:val="24"/>
              </w:rPr>
              <w:t>Jeśli zadanie zostało poprawnie dodane do listy zadań</w:t>
            </w:r>
          </w:p>
        </w:tc>
      </w:tr>
      <w:tr w:rsidR="00116353" w14:paraId="735D619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4DB28C4"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B794FB"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2BDB60B7" w14:textId="77777777" w:rsidR="00116353" w:rsidRDefault="00116353">
            <w:pPr>
              <w:spacing w:after="0"/>
              <w:jc w:val="center"/>
            </w:pPr>
            <w:r>
              <w:rPr>
                <w:rFonts w:ascii="Arial" w:hAnsi="Arial" w:cs="Arial"/>
                <w:bCs/>
                <w:sz w:val="24"/>
                <w:szCs w:val="24"/>
              </w:rPr>
              <w:t>Dodawanie notatek do zadań,</w:t>
            </w:r>
          </w:p>
          <w:p w14:paraId="1A1A05CE" w14:textId="77777777" w:rsidR="00116353" w:rsidRDefault="00116353">
            <w:pPr>
              <w:spacing w:after="0"/>
              <w:jc w:val="center"/>
            </w:pPr>
            <w:r>
              <w:rPr>
                <w:rFonts w:ascii="Arial" w:hAnsi="Arial" w:cs="Arial"/>
                <w:bCs/>
                <w:sz w:val="24"/>
                <w:szCs w:val="24"/>
              </w:rPr>
              <w:t>Dodanie przypomnienia do ważnych/cyklicznych zadań</w:t>
            </w:r>
          </w:p>
        </w:tc>
      </w:tr>
    </w:tbl>
    <w:p w14:paraId="6075A8B5" w14:textId="77777777" w:rsidR="00116353" w:rsidRDefault="00116353">
      <w:pPr>
        <w:spacing w:after="0"/>
        <w:jc w:val="both"/>
        <w:rPr>
          <w:rFonts w:ascii="Arial" w:hAnsi="Arial" w:cs="Arial"/>
          <w:b/>
          <w:sz w:val="32"/>
          <w:szCs w:val="32"/>
        </w:rPr>
      </w:pPr>
    </w:p>
    <w:p w14:paraId="1CD61347"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123BF36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BAE575E"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A5AA36A" w14:textId="77777777" w:rsidR="00116353" w:rsidRDefault="00116353">
            <w:pPr>
              <w:spacing w:after="0"/>
              <w:jc w:val="center"/>
            </w:pPr>
            <w:r>
              <w:rPr>
                <w:rFonts w:ascii="Arial" w:hAnsi="Arial" w:cs="Arial"/>
                <w:bCs/>
                <w:sz w:val="24"/>
                <w:szCs w:val="24"/>
              </w:rPr>
              <w:t>Kwalifikacja zadań do kategorii</w:t>
            </w:r>
          </w:p>
        </w:tc>
      </w:tr>
      <w:tr w:rsidR="00116353" w14:paraId="491DD48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0F64EE0"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CBCA5" w14:textId="77777777" w:rsidR="00116353" w:rsidRDefault="00116353">
            <w:pPr>
              <w:spacing w:after="0"/>
              <w:jc w:val="center"/>
            </w:pPr>
            <w:r>
              <w:rPr>
                <w:rFonts w:ascii="Arial" w:hAnsi="Arial" w:cs="Arial"/>
                <w:bCs/>
                <w:sz w:val="24"/>
                <w:szCs w:val="24"/>
              </w:rPr>
              <w:t>6</w:t>
            </w:r>
          </w:p>
        </w:tc>
      </w:tr>
      <w:tr w:rsidR="00116353" w14:paraId="7DB7DC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86FA0BB"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75DD4F" w14:textId="77777777" w:rsidR="00116353" w:rsidRDefault="00116353">
            <w:pPr>
              <w:spacing w:after="0"/>
              <w:jc w:val="center"/>
            </w:pPr>
            <w:r>
              <w:rPr>
                <w:rFonts w:ascii="Arial" w:hAnsi="Arial" w:cs="Arial"/>
                <w:bCs/>
                <w:sz w:val="24"/>
                <w:szCs w:val="24"/>
              </w:rPr>
              <w:t>Mrzygłód</w:t>
            </w:r>
          </w:p>
        </w:tc>
      </w:tr>
      <w:tr w:rsidR="00116353" w14:paraId="1A52AB7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18347A2"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5FCD44" w14:textId="77777777" w:rsidR="00116353" w:rsidRDefault="00116353">
            <w:pPr>
              <w:spacing w:after="0"/>
              <w:jc w:val="center"/>
            </w:pPr>
            <w:r>
              <w:rPr>
                <w:rFonts w:ascii="Arial" w:hAnsi="Arial" w:cs="Arial"/>
                <w:bCs/>
                <w:sz w:val="24"/>
                <w:szCs w:val="24"/>
              </w:rPr>
              <w:t>Średni</w:t>
            </w:r>
          </w:p>
        </w:tc>
      </w:tr>
      <w:tr w:rsidR="00116353" w14:paraId="1E02618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089583C"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00AEBBB" w14:textId="77777777" w:rsidR="00116353" w:rsidRDefault="00116353">
            <w:pPr>
              <w:spacing w:after="0"/>
              <w:jc w:val="center"/>
            </w:pPr>
            <w:r>
              <w:rPr>
                <w:rFonts w:ascii="Arial" w:hAnsi="Arial" w:cs="Arial"/>
                <w:bCs/>
                <w:sz w:val="24"/>
                <w:szCs w:val="24"/>
              </w:rPr>
              <w:t>Użytkownik</w:t>
            </w:r>
          </w:p>
        </w:tc>
      </w:tr>
      <w:tr w:rsidR="00116353" w14:paraId="2CC6838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C64C798"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149F19B" w14:textId="77777777" w:rsidR="00116353" w:rsidRDefault="00116353">
            <w:pPr>
              <w:spacing w:after="0"/>
              <w:jc w:val="center"/>
            </w:pPr>
            <w:r>
              <w:rPr>
                <w:rFonts w:ascii="Arial" w:hAnsi="Arial" w:cs="Arial"/>
                <w:bCs/>
                <w:sz w:val="24"/>
                <w:szCs w:val="24"/>
              </w:rPr>
              <w:t>Funkcja polega na zakwalifikowaniu dodanego zadania do konkretnej kategorii</w:t>
            </w:r>
          </w:p>
        </w:tc>
      </w:tr>
      <w:tr w:rsidR="00116353" w14:paraId="6786513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6B1938F"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76BEE5" w14:textId="77777777" w:rsidR="00116353" w:rsidRDefault="00116353">
            <w:pPr>
              <w:spacing w:after="0"/>
              <w:jc w:val="center"/>
            </w:pPr>
            <w:r>
              <w:rPr>
                <w:rFonts w:ascii="Arial" w:hAnsi="Arial" w:cs="Arial"/>
                <w:bCs/>
                <w:sz w:val="24"/>
                <w:szCs w:val="24"/>
              </w:rPr>
              <w:t>Dodane zostało zadanie do listy zadań</w:t>
            </w:r>
          </w:p>
        </w:tc>
      </w:tr>
      <w:tr w:rsidR="00116353" w14:paraId="742791D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6E7DA0B"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7A4B103" w14:textId="77777777" w:rsidR="00116353" w:rsidRDefault="00116353">
            <w:pPr>
              <w:spacing w:after="0"/>
              <w:jc w:val="center"/>
            </w:pPr>
            <w:r>
              <w:rPr>
                <w:rFonts w:ascii="Arial" w:hAnsi="Arial" w:cs="Arial"/>
                <w:bCs/>
                <w:sz w:val="24"/>
                <w:szCs w:val="24"/>
              </w:rPr>
              <w:t>Scenariusz główny - zadania</w:t>
            </w:r>
          </w:p>
        </w:tc>
      </w:tr>
      <w:tr w:rsidR="00116353" w14:paraId="2E33171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129F1A"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E6E72B3" w14:textId="77777777" w:rsidR="00116353" w:rsidRDefault="00116353">
            <w:pPr>
              <w:spacing w:after="0"/>
              <w:jc w:val="center"/>
            </w:pPr>
            <w:r>
              <w:rPr>
                <w:rFonts w:ascii="Arial" w:hAnsi="Arial" w:cs="Arial"/>
                <w:bCs/>
                <w:sz w:val="24"/>
                <w:szCs w:val="24"/>
              </w:rPr>
              <w:t>-</w:t>
            </w:r>
          </w:p>
        </w:tc>
      </w:tr>
      <w:tr w:rsidR="00116353" w14:paraId="71E90E8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09B3EE"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448A4DB" w14:textId="77777777" w:rsidR="00116353" w:rsidRDefault="00116353">
            <w:pPr>
              <w:spacing w:after="0"/>
              <w:jc w:val="center"/>
            </w:pPr>
            <w:r>
              <w:rPr>
                <w:rFonts w:ascii="Arial" w:hAnsi="Arial" w:cs="Arial"/>
                <w:bCs/>
                <w:sz w:val="24"/>
                <w:szCs w:val="24"/>
              </w:rPr>
              <w:t>Zakwalifikowanie zadania do kategorii</w:t>
            </w:r>
          </w:p>
        </w:tc>
      </w:tr>
      <w:tr w:rsidR="00116353" w14:paraId="6BFEA42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4DFD20D"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989F165" w14:textId="77777777" w:rsidR="00116353" w:rsidRDefault="00116353">
            <w:pPr>
              <w:spacing w:after="0"/>
              <w:jc w:val="center"/>
            </w:pPr>
            <w:r>
              <w:rPr>
                <w:rFonts w:ascii="Arial" w:hAnsi="Arial" w:cs="Arial"/>
                <w:bCs/>
                <w:sz w:val="24"/>
                <w:szCs w:val="24"/>
              </w:rPr>
              <w:t>Jeśli zadanie zostało poprawnie zakwalifikowane do kategorii</w:t>
            </w:r>
          </w:p>
        </w:tc>
      </w:tr>
      <w:tr w:rsidR="00116353" w14:paraId="308C3FE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EB6A2B"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C54C7EA" w14:textId="77777777" w:rsidR="00116353" w:rsidRDefault="00116353">
            <w:pPr>
              <w:spacing w:after="0"/>
              <w:jc w:val="center"/>
            </w:pPr>
            <w:r>
              <w:rPr>
                <w:rFonts w:ascii="Arial" w:hAnsi="Arial" w:cs="Arial"/>
                <w:bCs/>
                <w:sz w:val="24"/>
                <w:szCs w:val="24"/>
              </w:rPr>
              <w:t>Nadawanie określonego priorytetu poszczególnym zadaniom,</w:t>
            </w:r>
          </w:p>
          <w:p w14:paraId="1B86431D" w14:textId="77777777" w:rsidR="00116353" w:rsidRDefault="00116353">
            <w:pPr>
              <w:spacing w:after="0"/>
              <w:jc w:val="center"/>
            </w:pPr>
            <w:r>
              <w:rPr>
                <w:rFonts w:ascii="Arial" w:hAnsi="Arial" w:cs="Arial"/>
                <w:bCs/>
                <w:sz w:val="24"/>
                <w:szCs w:val="24"/>
              </w:rPr>
              <w:t>Dodawanie notatek do zadań,</w:t>
            </w:r>
          </w:p>
          <w:p w14:paraId="08C9609E" w14:textId="77777777" w:rsidR="00116353" w:rsidRDefault="00116353">
            <w:pPr>
              <w:spacing w:after="0"/>
              <w:jc w:val="center"/>
            </w:pPr>
            <w:r>
              <w:rPr>
                <w:rFonts w:ascii="Arial" w:hAnsi="Arial" w:cs="Arial"/>
                <w:bCs/>
                <w:sz w:val="24"/>
                <w:szCs w:val="24"/>
              </w:rPr>
              <w:t>Dodanie przypomnienia do ważnych/cyklicznych zadań</w:t>
            </w:r>
          </w:p>
        </w:tc>
      </w:tr>
    </w:tbl>
    <w:p w14:paraId="0F7C44BB" w14:textId="77777777" w:rsidR="00116353" w:rsidRDefault="00116353">
      <w:pPr>
        <w:spacing w:after="0"/>
        <w:jc w:val="both"/>
        <w:rPr>
          <w:rFonts w:ascii="Arial" w:hAnsi="Arial" w:cs="Arial"/>
          <w:b/>
          <w:sz w:val="32"/>
          <w:szCs w:val="32"/>
        </w:rPr>
      </w:pPr>
    </w:p>
    <w:p w14:paraId="2D657C2C"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19E71E9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9596D57"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C475C6" w14:textId="77777777" w:rsidR="00116353" w:rsidRDefault="00116353">
            <w:pPr>
              <w:tabs>
                <w:tab w:val="left" w:pos="1670"/>
              </w:tabs>
              <w:spacing w:after="0"/>
              <w:jc w:val="center"/>
            </w:pPr>
            <w:r>
              <w:rPr>
                <w:rFonts w:ascii="Arial" w:hAnsi="Arial" w:cs="Arial"/>
                <w:bCs/>
                <w:sz w:val="24"/>
                <w:szCs w:val="24"/>
              </w:rPr>
              <w:t>Nadawanie okreslonego priorytetu zadaniom</w:t>
            </w:r>
          </w:p>
        </w:tc>
      </w:tr>
      <w:tr w:rsidR="00116353" w14:paraId="3E24E5E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28D9C1D"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AAD7C8" w14:textId="77777777" w:rsidR="00116353" w:rsidRDefault="00116353">
            <w:pPr>
              <w:spacing w:after="0"/>
              <w:jc w:val="center"/>
            </w:pPr>
            <w:r>
              <w:rPr>
                <w:rFonts w:ascii="Arial" w:hAnsi="Arial" w:cs="Arial"/>
                <w:bCs/>
                <w:sz w:val="24"/>
                <w:szCs w:val="24"/>
              </w:rPr>
              <w:t>7</w:t>
            </w:r>
          </w:p>
        </w:tc>
      </w:tr>
      <w:tr w:rsidR="00116353" w14:paraId="4D02729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8959FDF"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2301A3" w14:textId="77777777" w:rsidR="00116353" w:rsidRDefault="00116353">
            <w:pPr>
              <w:spacing w:after="0"/>
              <w:jc w:val="center"/>
            </w:pPr>
            <w:r>
              <w:rPr>
                <w:rFonts w:ascii="Arial" w:hAnsi="Arial" w:cs="Arial"/>
                <w:bCs/>
                <w:sz w:val="24"/>
                <w:szCs w:val="24"/>
              </w:rPr>
              <w:t>Mrzygłód</w:t>
            </w:r>
          </w:p>
        </w:tc>
      </w:tr>
      <w:tr w:rsidR="00116353" w14:paraId="46309A1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F3541C"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EEEB208" w14:textId="77777777" w:rsidR="00116353" w:rsidRDefault="00116353">
            <w:pPr>
              <w:spacing w:after="0"/>
              <w:jc w:val="center"/>
            </w:pPr>
            <w:r>
              <w:rPr>
                <w:rFonts w:ascii="Arial" w:hAnsi="Arial" w:cs="Arial"/>
                <w:bCs/>
                <w:sz w:val="24"/>
                <w:szCs w:val="24"/>
              </w:rPr>
              <w:t>Średni</w:t>
            </w:r>
          </w:p>
        </w:tc>
      </w:tr>
      <w:tr w:rsidR="00116353" w14:paraId="6B7357D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958076"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F6E099A" w14:textId="77777777" w:rsidR="00116353" w:rsidRDefault="00116353">
            <w:pPr>
              <w:spacing w:after="0"/>
              <w:jc w:val="center"/>
            </w:pPr>
            <w:r>
              <w:rPr>
                <w:rFonts w:ascii="Arial" w:hAnsi="Arial" w:cs="Arial"/>
                <w:bCs/>
                <w:sz w:val="24"/>
                <w:szCs w:val="24"/>
              </w:rPr>
              <w:t>Użytkownik</w:t>
            </w:r>
          </w:p>
        </w:tc>
      </w:tr>
      <w:tr w:rsidR="00116353" w14:paraId="73E4098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FEFAD3"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AE95162" w14:textId="77777777" w:rsidR="00116353" w:rsidRDefault="00116353">
            <w:pPr>
              <w:spacing w:after="0"/>
              <w:jc w:val="center"/>
            </w:pPr>
            <w:r>
              <w:rPr>
                <w:rFonts w:ascii="Arial" w:hAnsi="Arial" w:cs="Arial"/>
                <w:bCs/>
                <w:sz w:val="24"/>
                <w:szCs w:val="24"/>
              </w:rPr>
              <w:t>Funkcja polega na nadaniu zadaniu priorytetu</w:t>
            </w:r>
          </w:p>
        </w:tc>
      </w:tr>
      <w:tr w:rsidR="00116353" w14:paraId="6653176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E4F1DBF"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34F2CB" w14:textId="77777777" w:rsidR="00116353" w:rsidRDefault="00116353">
            <w:pPr>
              <w:spacing w:after="0"/>
              <w:jc w:val="center"/>
            </w:pPr>
            <w:r>
              <w:rPr>
                <w:rFonts w:ascii="Arial" w:hAnsi="Arial" w:cs="Arial"/>
                <w:bCs/>
                <w:sz w:val="24"/>
                <w:szCs w:val="24"/>
              </w:rPr>
              <w:t>Poprawnie stworzone zadanie</w:t>
            </w:r>
          </w:p>
        </w:tc>
      </w:tr>
      <w:tr w:rsidR="00116353" w14:paraId="6A53280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CB4E8F0"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3590CF6" w14:textId="77777777" w:rsidR="00116353" w:rsidRDefault="00116353">
            <w:pPr>
              <w:spacing w:after="0"/>
              <w:jc w:val="center"/>
            </w:pPr>
            <w:r>
              <w:rPr>
                <w:rFonts w:ascii="Arial" w:hAnsi="Arial" w:cs="Arial"/>
                <w:bCs/>
                <w:sz w:val="24"/>
                <w:szCs w:val="24"/>
              </w:rPr>
              <w:t>Główny scenariusz - zadanie</w:t>
            </w:r>
          </w:p>
        </w:tc>
      </w:tr>
      <w:tr w:rsidR="00116353" w14:paraId="365C1C0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333C5FA"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43EC017" w14:textId="77777777" w:rsidR="00116353" w:rsidRDefault="00116353">
            <w:pPr>
              <w:spacing w:after="0"/>
              <w:jc w:val="center"/>
            </w:pPr>
            <w:r>
              <w:rPr>
                <w:rFonts w:ascii="Arial" w:hAnsi="Arial" w:cs="Arial"/>
                <w:bCs/>
                <w:sz w:val="24"/>
                <w:szCs w:val="24"/>
              </w:rPr>
              <w:t>-</w:t>
            </w:r>
          </w:p>
        </w:tc>
      </w:tr>
      <w:tr w:rsidR="00116353" w14:paraId="6C9CA35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6AB308D"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072510F" w14:textId="77777777" w:rsidR="00116353" w:rsidRDefault="00116353">
            <w:pPr>
              <w:spacing w:after="0"/>
              <w:jc w:val="center"/>
            </w:pPr>
            <w:r>
              <w:rPr>
                <w:rFonts w:ascii="Arial" w:hAnsi="Arial" w:cs="Arial"/>
                <w:bCs/>
                <w:sz w:val="24"/>
                <w:szCs w:val="24"/>
              </w:rPr>
              <w:t>Nadanie priorytetu zadaniu</w:t>
            </w:r>
          </w:p>
        </w:tc>
      </w:tr>
      <w:tr w:rsidR="00116353" w14:paraId="5316837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33E473"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CFFC7F" w14:textId="77777777" w:rsidR="00116353" w:rsidRDefault="00116353">
            <w:pPr>
              <w:spacing w:after="0"/>
              <w:jc w:val="center"/>
            </w:pPr>
            <w:r>
              <w:rPr>
                <w:rFonts w:ascii="Arial" w:hAnsi="Arial" w:cs="Arial"/>
                <w:bCs/>
                <w:sz w:val="24"/>
                <w:szCs w:val="24"/>
              </w:rPr>
              <w:t>Jeśli zostanie poprawnie nadany priorytet zadaniu</w:t>
            </w:r>
          </w:p>
        </w:tc>
      </w:tr>
      <w:tr w:rsidR="00116353" w14:paraId="33B60E5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1BEDC87"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21EEE87" w14:textId="77777777" w:rsidR="00116353" w:rsidRDefault="00116353">
            <w:pPr>
              <w:spacing w:after="0"/>
              <w:jc w:val="center"/>
            </w:pPr>
            <w:r>
              <w:rPr>
                <w:rFonts w:ascii="Arial" w:hAnsi="Arial" w:cs="Arial"/>
                <w:bCs/>
                <w:sz w:val="24"/>
                <w:szCs w:val="24"/>
              </w:rPr>
              <w:t>Kwalifikacja zadań do kategorii,</w:t>
            </w:r>
          </w:p>
          <w:p w14:paraId="67B16F75" w14:textId="77777777" w:rsidR="00116353" w:rsidRDefault="00116353">
            <w:pPr>
              <w:spacing w:after="0"/>
              <w:jc w:val="center"/>
            </w:pPr>
            <w:r>
              <w:rPr>
                <w:rFonts w:ascii="Arial" w:hAnsi="Arial" w:cs="Arial"/>
                <w:bCs/>
                <w:sz w:val="24"/>
                <w:szCs w:val="24"/>
              </w:rPr>
              <w:t>Dodawanie notatek do zadań,</w:t>
            </w:r>
          </w:p>
          <w:p w14:paraId="1D0DC11C" w14:textId="77777777" w:rsidR="00116353" w:rsidRDefault="00116353">
            <w:pPr>
              <w:spacing w:after="0"/>
              <w:jc w:val="center"/>
            </w:pPr>
            <w:r>
              <w:rPr>
                <w:rFonts w:ascii="Arial" w:hAnsi="Arial" w:cs="Arial"/>
                <w:bCs/>
                <w:sz w:val="24"/>
                <w:szCs w:val="24"/>
              </w:rPr>
              <w:t>Dodanie przypomnienia do ważnych/cyklicznych zadań</w:t>
            </w:r>
          </w:p>
        </w:tc>
      </w:tr>
    </w:tbl>
    <w:p w14:paraId="6A50D7CD"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4C07FC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A73B627"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41FD87A" w14:textId="77777777" w:rsidR="00116353" w:rsidRDefault="00116353">
            <w:pPr>
              <w:spacing w:after="0"/>
              <w:jc w:val="center"/>
            </w:pPr>
            <w:r>
              <w:rPr>
                <w:rFonts w:ascii="Arial" w:hAnsi="Arial" w:cs="Arial"/>
                <w:bCs/>
                <w:sz w:val="24"/>
                <w:szCs w:val="24"/>
              </w:rPr>
              <w:t>Dodawanie notatek do zadań</w:t>
            </w:r>
          </w:p>
        </w:tc>
      </w:tr>
      <w:tr w:rsidR="00116353" w14:paraId="693CFF1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7F31616"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3A3428D" w14:textId="77777777" w:rsidR="00116353" w:rsidRDefault="00116353">
            <w:pPr>
              <w:spacing w:after="0"/>
              <w:jc w:val="center"/>
            </w:pPr>
            <w:r>
              <w:rPr>
                <w:rFonts w:ascii="Arial" w:hAnsi="Arial" w:cs="Arial"/>
                <w:bCs/>
                <w:sz w:val="24"/>
                <w:szCs w:val="24"/>
              </w:rPr>
              <w:t>8</w:t>
            </w:r>
          </w:p>
        </w:tc>
      </w:tr>
      <w:tr w:rsidR="00116353" w14:paraId="79F4801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4136727"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6933C9" w14:textId="77777777" w:rsidR="00116353" w:rsidRDefault="00116353">
            <w:pPr>
              <w:spacing w:after="0"/>
              <w:jc w:val="center"/>
            </w:pPr>
            <w:r>
              <w:rPr>
                <w:rFonts w:ascii="Arial" w:hAnsi="Arial" w:cs="Arial"/>
                <w:bCs/>
                <w:sz w:val="24"/>
                <w:szCs w:val="24"/>
              </w:rPr>
              <w:t>Mrzygłód</w:t>
            </w:r>
          </w:p>
        </w:tc>
      </w:tr>
      <w:tr w:rsidR="00116353" w14:paraId="78136B5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3E28C35"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299A5C" w14:textId="77777777" w:rsidR="00116353" w:rsidRDefault="00116353">
            <w:pPr>
              <w:spacing w:after="0"/>
              <w:jc w:val="center"/>
            </w:pPr>
            <w:r>
              <w:rPr>
                <w:rFonts w:ascii="Arial" w:hAnsi="Arial" w:cs="Arial"/>
                <w:bCs/>
                <w:sz w:val="24"/>
                <w:szCs w:val="24"/>
              </w:rPr>
              <w:t>Niski</w:t>
            </w:r>
          </w:p>
        </w:tc>
      </w:tr>
      <w:tr w:rsidR="00116353" w14:paraId="71C43C6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C0B254F"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2A2FCAC" w14:textId="77777777" w:rsidR="00116353" w:rsidRDefault="00116353">
            <w:pPr>
              <w:spacing w:after="0"/>
              <w:jc w:val="center"/>
            </w:pPr>
            <w:r>
              <w:rPr>
                <w:rFonts w:ascii="Arial" w:hAnsi="Arial" w:cs="Arial"/>
                <w:bCs/>
                <w:sz w:val="24"/>
                <w:szCs w:val="24"/>
              </w:rPr>
              <w:t>Użytkownik</w:t>
            </w:r>
          </w:p>
        </w:tc>
      </w:tr>
      <w:tr w:rsidR="00116353" w14:paraId="5FB3007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04F422C"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BAA4F5A" w14:textId="77777777" w:rsidR="00116353" w:rsidRDefault="00116353">
            <w:pPr>
              <w:spacing w:after="0"/>
              <w:jc w:val="center"/>
            </w:pPr>
            <w:r>
              <w:rPr>
                <w:rFonts w:ascii="Arial" w:hAnsi="Arial" w:cs="Arial"/>
                <w:bCs/>
                <w:sz w:val="24"/>
                <w:szCs w:val="24"/>
              </w:rPr>
              <w:t>Funkcja polega na dodaniu notatki, opisu do zadania</w:t>
            </w:r>
          </w:p>
        </w:tc>
      </w:tr>
      <w:tr w:rsidR="00116353" w14:paraId="4CF88AB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25CE16"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26021AB" w14:textId="77777777" w:rsidR="00116353" w:rsidRDefault="00116353">
            <w:pPr>
              <w:spacing w:after="0"/>
              <w:jc w:val="center"/>
            </w:pPr>
            <w:r>
              <w:rPr>
                <w:rFonts w:ascii="Arial" w:hAnsi="Arial" w:cs="Arial"/>
                <w:bCs/>
                <w:sz w:val="24"/>
                <w:szCs w:val="24"/>
              </w:rPr>
              <w:t>Poprawnie stworzone zadanie</w:t>
            </w:r>
          </w:p>
        </w:tc>
      </w:tr>
      <w:tr w:rsidR="00116353" w14:paraId="6F6C740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EF6AE5"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CE4C527" w14:textId="77777777" w:rsidR="00116353" w:rsidRDefault="00116353">
            <w:pPr>
              <w:spacing w:after="0"/>
              <w:jc w:val="center"/>
            </w:pPr>
            <w:r>
              <w:rPr>
                <w:rFonts w:ascii="Arial" w:hAnsi="Arial" w:cs="Arial"/>
                <w:bCs/>
                <w:sz w:val="24"/>
                <w:szCs w:val="24"/>
              </w:rPr>
              <w:t>Główny scenariusz - zadanie</w:t>
            </w:r>
          </w:p>
        </w:tc>
      </w:tr>
      <w:tr w:rsidR="00116353" w14:paraId="4588490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EAB60E5"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B107E1" w14:textId="77777777" w:rsidR="00116353" w:rsidRDefault="00116353">
            <w:pPr>
              <w:spacing w:after="0"/>
              <w:jc w:val="center"/>
            </w:pPr>
            <w:r>
              <w:rPr>
                <w:rFonts w:ascii="Arial" w:hAnsi="Arial" w:cs="Arial"/>
                <w:bCs/>
                <w:sz w:val="24"/>
                <w:szCs w:val="24"/>
              </w:rPr>
              <w:t>-</w:t>
            </w:r>
          </w:p>
        </w:tc>
      </w:tr>
      <w:tr w:rsidR="00116353" w14:paraId="29EB32B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865BEC0"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2538A3E" w14:textId="77777777" w:rsidR="00116353" w:rsidRDefault="00116353">
            <w:pPr>
              <w:spacing w:after="0"/>
              <w:jc w:val="center"/>
            </w:pPr>
            <w:r>
              <w:rPr>
                <w:rFonts w:ascii="Arial" w:hAnsi="Arial" w:cs="Arial"/>
                <w:bCs/>
                <w:sz w:val="24"/>
                <w:szCs w:val="24"/>
              </w:rPr>
              <w:t>Dodanie notatki do zadania</w:t>
            </w:r>
          </w:p>
        </w:tc>
      </w:tr>
      <w:tr w:rsidR="00116353" w14:paraId="714B2E4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F061157"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D4158A" w14:textId="77777777" w:rsidR="00116353" w:rsidRDefault="00116353">
            <w:pPr>
              <w:spacing w:after="0"/>
              <w:jc w:val="center"/>
            </w:pPr>
            <w:r>
              <w:rPr>
                <w:rFonts w:ascii="Arial" w:hAnsi="Arial" w:cs="Arial"/>
                <w:bCs/>
                <w:sz w:val="24"/>
                <w:szCs w:val="24"/>
              </w:rPr>
              <w:t>Jeśli zostanie poprawnie dodana notatka do zadania</w:t>
            </w:r>
          </w:p>
        </w:tc>
      </w:tr>
      <w:tr w:rsidR="00116353" w14:paraId="14B1F5F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3BC0F2"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B65EBB0"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200FAECF" w14:textId="77777777" w:rsidR="00116353" w:rsidRDefault="00116353">
            <w:pPr>
              <w:spacing w:after="0"/>
              <w:jc w:val="center"/>
            </w:pPr>
            <w:r>
              <w:rPr>
                <w:rFonts w:ascii="Arial" w:hAnsi="Arial" w:cs="Arial"/>
                <w:bCs/>
                <w:sz w:val="24"/>
                <w:szCs w:val="24"/>
              </w:rPr>
              <w:t>Dodanie przypomnienia do ważnych/cyklicznych zadań</w:t>
            </w:r>
          </w:p>
        </w:tc>
      </w:tr>
    </w:tbl>
    <w:p w14:paraId="0A3507FA" w14:textId="77777777" w:rsidR="00116353" w:rsidRDefault="00116353">
      <w:pPr>
        <w:spacing w:after="0"/>
        <w:jc w:val="both"/>
        <w:rPr>
          <w:rFonts w:ascii="Arial" w:hAnsi="Arial" w:cs="Arial"/>
          <w:b/>
          <w:sz w:val="32"/>
          <w:szCs w:val="32"/>
        </w:rPr>
      </w:pPr>
    </w:p>
    <w:p w14:paraId="2F7FCB1A" w14:textId="77777777" w:rsidR="00116353" w:rsidRDefault="00116353">
      <w:pPr>
        <w:spacing w:after="0"/>
        <w:jc w:val="both"/>
        <w:rPr>
          <w:rFonts w:ascii="Arial" w:hAnsi="Arial" w:cs="Arial"/>
          <w:b/>
          <w:sz w:val="32"/>
          <w:szCs w:val="32"/>
        </w:rPr>
      </w:pPr>
    </w:p>
    <w:p w14:paraId="549F70A5" w14:textId="77777777" w:rsidR="00116353" w:rsidRDefault="00116353">
      <w:pPr>
        <w:spacing w:after="0"/>
        <w:jc w:val="both"/>
        <w:rPr>
          <w:rFonts w:ascii="Arial" w:hAnsi="Arial" w:cs="Arial"/>
          <w:b/>
          <w:sz w:val="32"/>
          <w:szCs w:val="32"/>
        </w:rPr>
      </w:pPr>
    </w:p>
    <w:p w14:paraId="03B15FBC" w14:textId="77777777" w:rsidR="00116353" w:rsidRDefault="00116353">
      <w:pPr>
        <w:spacing w:after="0"/>
        <w:jc w:val="both"/>
        <w:rPr>
          <w:rFonts w:ascii="Arial" w:hAnsi="Arial" w:cs="Arial"/>
          <w:b/>
          <w:sz w:val="32"/>
          <w:szCs w:val="32"/>
        </w:rPr>
      </w:pPr>
    </w:p>
    <w:p w14:paraId="46B25117" w14:textId="77777777" w:rsidR="00116353" w:rsidRDefault="00116353">
      <w:pPr>
        <w:spacing w:after="0"/>
        <w:jc w:val="both"/>
        <w:rPr>
          <w:rFonts w:ascii="Arial" w:hAnsi="Arial" w:cs="Arial"/>
          <w:b/>
          <w:sz w:val="32"/>
          <w:szCs w:val="32"/>
        </w:rPr>
      </w:pPr>
    </w:p>
    <w:p w14:paraId="41DDB61F"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4D2E114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A0AA23"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BABE99D" w14:textId="77777777" w:rsidR="00116353" w:rsidRDefault="00116353">
            <w:pPr>
              <w:spacing w:after="0"/>
              <w:jc w:val="center"/>
            </w:pPr>
            <w:r>
              <w:rPr>
                <w:rFonts w:ascii="Arial" w:hAnsi="Arial" w:cs="Arial"/>
                <w:bCs/>
                <w:sz w:val="24"/>
                <w:szCs w:val="24"/>
              </w:rPr>
              <w:t>Dodanie przypomnienia do ważnych/cyklicznych zadań</w:t>
            </w:r>
          </w:p>
        </w:tc>
      </w:tr>
      <w:tr w:rsidR="00116353" w14:paraId="1999F7E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592063"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53C6922" w14:textId="77777777" w:rsidR="00116353" w:rsidRDefault="00116353">
            <w:pPr>
              <w:spacing w:after="0"/>
              <w:jc w:val="center"/>
            </w:pPr>
            <w:r>
              <w:rPr>
                <w:rFonts w:ascii="Arial" w:hAnsi="Arial" w:cs="Arial"/>
                <w:bCs/>
                <w:sz w:val="24"/>
                <w:szCs w:val="24"/>
              </w:rPr>
              <w:t>9</w:t>
            </w:r>
          </w:p>
        </w:tc>
      </w:tr>
      <w:tr w:rsidR="00116353" w14:paraId="3F1602C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C6FA88"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86090C" w14:textId="77777777" w:rsidR="00116353" w:rsidRDefault="00116353">
            <w:pPr>
              <w:spacing w:after="0"/>
              <w:jc w:val="center"/>
            </w:pPr>
            <w:r>
              <w:rPr>
                <w:rFonts w:ascii="Arial" w:hAnsi="Arial" w:cs="Arial"/>
                <w:bCs/>
                <w:sz w:val="24"/>
                <w:szCs w:val="24"/>
              </w:rPr>
              <w:t>Mrzygłód</w:t>
            </w:r>
          </w:p>
        </w:tc>
      </w:tr>
      <w:tr w:rsidR="00116353" w14:paraId="7F4A5B7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A764C76"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602A7A" w14:textId="77777777" w:rsidR="00116353" w:rsidRDefault="00116353">
            <w:pPr>
              <w:spacing w:after="0"/>
              <w:jc w:val="center"/>
            </w:pPr>
            <w:r>
              <w:rPr>
                <w:rFonts w:ascii="Arial" w:hAnsi="Arial" w:cs="Arial"/>
                <w:bCs/>
                <w:sz w:val="24"/>
                <w:szCs w:val="24"/>
              </w:rPr>
              <w:t>Niski</w:t>
            </w:r>
          </w:p>
        </w:tc>
      </w:tr>
      <w:tr w:rsidR="00116353" w14:paraId="6C1DA09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2A3D991"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DE7AE6" w14:textId="77777777" w:rsidR="00116353" w:rsidRDefault="00116353">
            <w:pPr>
              <w:spacing w:after="0"/>
              <w:jc w:val="center"/>
            </w:pPr>
            <w:r>
              <w:rPr>
                <w:rFonts w:ascii="Arial" w:hAnsi="Arial" w:cs="Arial"/>
                <w:bCs/>
                <w:sz w:val="24"/>
                <w:szCs w:val="24"/>
              </w:rPr>
              <w:t>Użytkownik, System</w:t>
            </w:r>
          </w:p>
        </w:tc>
      </w:tr>
      <w:tr w:rsidR="00116353" w14:paraId="08A29CF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A7D026"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E91A4C" w14:textId="77777777"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14:paraId="6B941EC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16BA064"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F50A2B" w14:textId="77777777" w:rsidR="00116353" w:rsidRDefault="00116353">
            <w:pPr>
              <w:spacing w:after="0"/>
              <w:jc w:val="center"/>
            </w:pPr>
            <w:r>
              <w:rPr>
                <w:rFonts w:ascii="Arial" w:hAnsi="Arial" w:cs="Arial"/>
                <w:bCs/>
                <w:sz w:val="24"/>
                <w:szCs w:val="24"/>
              </w:rPr>
              <w:t>Poprawnie stworzone zadanie</w:t>
            </w:r>
          </w:p>
        </w:tc>
      </w:tr>
      <w:tr w:rsidR="00116353" w14:paraId="2A467E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C6D0485"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D532886" w14:textId="77777777" w:rsidR="00116353" w:rsidRDefault="00116353">
            <w:pPr>
              <w:spacing w:after="0"/>
              <w:jc w:val="center"/>
            </w:pPr>
            <w:r>
              <w:rPr>
                <w:rFonts w:ascii="Arial" w:hAnsi="Arial" w:cs="Arial"/>
                <w:bCs/>
                <w:sz w:val="24"/>
                <w:szCs w:val="24"/>
              </w:rPr>
              <w:t>Główny scenariusz - zadanie</w:t>
            </w:r>
          </w:p>
        </w:tc>
      </w:tr>
      <w:tr w:rsidR="00116353" w14:paraId="6EE018D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D5FF0ED"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4AA9342" w14:textId="77777777" w:rsidR="00116353" w:rsidRDefault="00116353">
            <w:pPr>
              <w:spacing w:after="0"/>
              <w:jc w:val="center"/>
            </w:pPr>
            <w:r>
              <w:rPr>
                <w:rFonts w:ascii="Arial" w:hAnsi="Arial" w:cs="Arial"/>
                <w:bCs/>
                <w:sz w:val="24"/>
                <w:szCs w:val="24"/>
              </w:rPr>
              <w:t>-</w:t>
            </w:r>
          </w:p>
        </w:tc>
      </w:tr>
      <w:tr w:rsidR="00116353" w14:paraId="31E7DAF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6254C4B"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EC939D" w14:textId="77777777" w:rsidR="00116353" w:rsidRDefault="00116353">
            <w:pPr>
              <w:spacing w:after="0"/>
              <w:jc w:val="center"/>
            </w:pPr>
            <w:r>
              <w:rPr>
                <w:rFonts w:ascii="Arial" w:hAnsi="Arial" w:cs="Arial"/>
                <w:bCs/>
                <w:sz w:val="24"/>
                <w:szCs w:val="24"/>
              </w:rPr>
              <w:t>Dodanie przypomnienia do zadania</w:t>
            </w:r>
          </w:p>
        </w:tc>
      </w:tr>
      <w:tr w:rsidR="00116353" w14:paraId="470BDA7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6C8AD38"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AA159B" w14:textId="77777777" w:rsidR="00116353" w:rsidRDefault="00116353">
            <w:pPr>
              <w:spacing w:after="0"/>
              <w:jc w:val="center"/>
            </w:pPr>
            <w:r>
              <w:rPr>
                <w:rFonts w:ascii="Arial" w:hAnsi="Arial" w:cs="Arial"/>
                <w:bCs/>
                <w:sz w:val="24"/>
                <w:szCs w:val="24"/>
              </w:rPr>
              <w:t>Jeśli poprawnie zostało ustawione przypomnienie o ważnym/cyklicznym zadaniu</w:t>
            </w:r>
          </w:p>
        </w:tc>
      </w:tr>
      <w:tr w:rsidR="00116353" w14:paraId="06B4C2B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CC8C426"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19B322"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4DF9E436" w14:textId="77777777" w:rsidR="00116353" w:rsidRDefault="00116353">
            <w:pPr>
              <w:spacing w:after="0"/>
              <w:jc w:val="center"/>
            </w:pPr>
            <w:r>
              <w:rPr>
                <w:rFonts w:ascii="Arial" w:hAnsi="Arial" w:cs="Arial"/>
                <w:bCs/>
                <w:sz w:val="24"/>
                <w:szCs w:val="24"/>
              </w:rPr>
              <w:t>Dodawanie notatek do zadań</w:t>
            </w:r>
          </w:p>
        </w:tc>
      </w:tr>
    </w:tbl>
    <w:p w14:paraId="5F9D8FF6" w14:textId="77777777" w:rsidR="00116353" w:rsidRDefault="00116353">
      <w:pPr>
        <w:spacing w:after="0"/>
        <w:jc w:val="both"/>
        <w:rPr>
          <w:rFonts w:ascii="Arial" w:hAnsi="Arial" w:cs="Arial"/>
          <w:b/>
          <w:sz w:val="32"/>
          <w:szCs w:val="32"/>
        </w:rPr>
      </w:pPr>
    </w:p>
    <w:p w14:paraId="3AA8A8C9" w14:textId="77777777" w:rsidR="00116353" w:rsidRDefault="00116353">
      <w:pPr>
        <w:spacing w:after="0"/>
        <w:jc w:val="both"/>
        <w:rPr>
          <w:rFonts w:ascii="Arial" w:hAnsi="Arial" w:cs="Arial"/>
          <w:b/>
          <w:sz w:val="32"/>
          <w:szCs w:val="32"/>
        </w:rPr>
      </w:pPr>
    </w:p>
    <w:p w14:paraId="735FE761" w14:textId="77777777" w:rsidR="00116353" w:rsidRDefault="00116353">
      <w:pPr>
        <w:spacing w:after="0"/>
        <w:jc w:val="both"/>
        <w:rPr>
          <w:rFonts w:ascii="Arial" w:hAnsi="Arial" w:cs="Arial"/>
          <w:b/>
          <w:sz w:val="32"/>
          <w:szCs w:val="32"/>
        </w:rPr>
      </w:pPr>
    </w:p>
    <w:p w14:paraId="413C7591" w14:textId="77777777" w:rsidR="00116353" w:rsidRDefault="00116353">
      <w:pPr>
        <w:spacing w:after="0"/>
        <w:jc w:val="both"/>
        <w:rPr>
          <w:rFonts w:ascii="Arial" w:hAnsi="Arial" w:cs="Arial"/>
          <w:b/>
          <w:sz w:val="32"/>
          <w:szCs w:val="32"/>
        </w:rPr>
      </w:pPr>
    </w:p>
    <w:p w14:paraId="477702EF" w14:textId="77777777" w:rsidR="00116353" w:rsidRPr="00607D91" w:rsidRDefault="00116353" w:rsidP="00607D91">
      <w:pPr>
        <w:pStyle w:val="Heading1"/>
        <w:rPr>
          <w:rFonts w:ascii="Arial" w:hAnsi="Arial" w:cs="Arial"/>
          <w:b/>
          <w:bCs/>
          <w:color w:val="000000" w:themeColor="text1"/>
        </w:rPr>
      </w:pPr>
      <w:bookmarkStart w:id="14" w:name="_Toc40898071"/>
      <w:r w:rsidRPr="00607D91">
        <w:rPr>
          <w:rFonts w:ascii="Arial" w:hAnsi="Arial" w:cs="Arial"/>
          <w:b/>
          <w:bCs/>
          <w:color w:val="000000" w:themeColor="text1"/>
        </w:rPr>
        <w:t>13. Słownik</w:t>
      </w:r>
      <w:bookmarkEnd w:id="14"/>
    </w:p>
    <w:p w14:paraId="3BB85AB3" w14:textId="77777777" w:rsidR="00116353" w:rsidRDefault="00116353">
      <w:pPr>
        <w:spacing w:after="0"/>
        <w:jc w:val="both"/>
        <w:rPr>
          <w:rFonts w:ascii="Arial" w:hAnsi="Arial" w:cs="Arial"/>
          <w:b/>
          <w:sz w:val="32"/>
          <w:szCs w:val="32"/>
        </w:rPr>
      </w:pPr>
    </w:p>
    <w:p w14:paraId="2A7C50A2" w14:textId="77777777" w:rsidR="00116353" w:rsidRDefault="00116353">
      <w:pPr>
        <w:spacing w:after="0"/>
        <w:jc w:val="both"/>
      </w:pPr>
      <w:r>
        <w:rPr>
          <w:rFonts w:ascii="Arial" w:hAnsi="Arial" w:cs="Arial"/>
          <w:bCs/>
        </w:rPr>
        <w:t>Ogranizer – narzędzie do usprawnienia zarządzania planem dnia</w:t>
      </w:r>
    </w:p>
    <w:p w14:paraId="7E2E14E4" w14:textId="77777777" w:rsidR="00116353" w:rsidRDefault="00116353">
      <w:pPr>
        <w:spacing w:after="0"/>
        <w:jc w:val="both"/>
      </w:pPr>
      <w:r>
        <w:rPr>
          <w:rFonts w:ascii="Arial" w:hAnsi="Arial" w:cs="Arial"/>
          <w:bCs/>
        </w:rPr>
        <w:t>Kalendarz – rozpis dni danego miesiąca</w:t>
      </w:r>
    </w:p>
    <w:p w14:paraId="48E457F4" w14:textId="77777777" w:rsidR="00116353" w:rsidRDefault="00116353">
      <w:pPr>
        <w:spacing w:after="0"/>
        <w:jc w:val="both"/>
      </w:pPr>
      <w:r>
        <w:rPr>
          <w:rFonts w:ascii="Arial" w:hAnsi="Arial" w:cs="Arial"/>
          <w:bCs/>
        </w:rPr>
        <w:t>Plan konkretnego dnia – podział godzinowy danego dnia</w:t>
      </w:r>
    </w:p>
    <w:p w14:paraId="7B0EFF7B" w14:textId="77777777" w:rsidR="00116353" w:rsidRDefault="00116353">
      <w:pPr>
        <w:spacing w:after="0"/>
        <w:jc w:val="both"/>
      </w:pPr>
      <w:r>
        <w:rPr>
          <w:rFonts w:ascii="Arial" w:hAnsi="Arial" w:cs="Arial"/>
          <w:bCs/>
        </w:rPr>
        <w:t>Przypomnienia – notyfikacje przypominające o wykonaniu zadania</w:t>
      </w:r>
    </w:p>
    <w:p w14:paraId="096C1BB5" w14:textId="77777777" w:rsidR="00116353" w:rsidRDefault="00116353">
      <w:pPr>
        <w:spacing w:after="0"/>
        <w:jc w:val="both"/>
      </w:pPr>
      <w:r>
        <w:rPr>
          <w:rFonts w:ascii="Arial" w:hAnsi="Arial" w:cs="Arial"/>
          <w:bCs/>
        </w:rPr>
        <w:t>Lista zadań – zbiór czynności do wykonania danego dnia</w:t>
      </w:r>
    </w:p>
    <w:p w14:paraId="136F9259" w14:textId="77777777" w:rsidR="00116353" w:rsidRDefault="00116353">
      <w:pPr>
        <w:spacing w:after="0"/>
        <w:jc w:val="both"/>
      </w:pPr>
      <w:r>
        <w:rPr>
          <w:rFonts w:ascii="Arial" w:hAnsi="Arial" w:cs="Arial"/>
          <w:bCs/>
        </w:rPr>
        <w:t>Czas pracy/czas wolny – godziny pracy, godziny czasu wolnego</w:t>
      </w:r>
    </w:p>
    <w:p w14:paraId="3A4E1E86" w14:textId="77777777" w:rsidR="00116353" w:rsidRDefault="00116353">
      <w:pPr>
        <w:spacing w:after="0"/>
        <w:jc w:val="both"/>
      </w:pPr>
      <w:r>
        <w:rPr>
          <w:rFonts w:ascii="Arial" w:hAnsi="Arial" w:cs="Arial"/>
          <w:bCs/>
        </w:rPr>
        <w:t>Hierarcha zadań – podział zadań według określonego priorytetu</w:t>
      </w:r>
    </w:p>
    <w:p w14:paraId="61F5CB60" w14:textId="77777777" w:rsidR="00116353" w:rsidRDefault="00116353">
      <w:pPr>
        <w:spacing w:after="0"/>
        <w:jc w:val="both"/>
      </w:pPr>
      <w:r>
        <w:rPr>
          <w:rFonts w:ascii="Arial" w:hAnsi="Arial" w:cs="Arial"/>
          <w:bCs/>
        </w:rPr>
        <w:t>Kategorie zadan – podział zadań według danego środowiska np. dom, praca, szkoła, sport</w:t>
      </w:r>
    </w:p>
    <w:p w14:paraId="2D8813C4" w14:textId="77777777" w:rsidR="00AC2890" w:rsidRDefault="00116353">
      <w:pPr>
        <w:spacing w:after="0"/>
        <w:jc w:val="both"/>
      </w:pPr>
      <w:r>
        <w:rPr>
          <w:rFonts w:ascii="Arial" w:hAnsi="Arial" w:cs="Arial"/>
          <w:bCs/>
        </w:rPr>
        <w:t>Notatki – informacje dodatkowe o każdym zadaniu</w:t>
      </w:r>
    </w:p>
    <w:p w14:paraId="586B23A3" w14:textId="77777777" w:rsidR="00AC2890" w:rsidRPr="00AC2890" w:rsidRDefault="00AC2890">
      <w:pPr>
        <w:spacing w:after="0"/>
        <w:jc w:val="both"/>
      </w:pPr>
    </w:p>
    <w:p w14:paraId="21431176" w14:textId="77777777" w:rsidR="00116353" w:rsidRDefault="00116353">
      <w:pPr>
        <w:spacing w:after="0"/>
        <w:jc w:val="both"/>
        <w:rPr>
          <w:rFonts w:ascii="Arial" w:hAnsi="Arial" w:cs="Arial"/>
          <w:b/>
          <w:sz w:val="32"/>
          <w:szCs w:val="32"/>
        </w:rPr>
      </w:pPr>
    </w:p>
    <w:p w14:paraId="2501AF44" w14:textId="77777777" w:rsidR="00116353" w:rsidRPr="00607D91" w:rsidRDefault="00116353" w:rsidP="00607D91">
      <w:pPr>
        <w:pStyle w:val="Heading1"/>
        <w:rPr>
          <w:rFonts w:ascii="Arial" w:hAnsi="Arial" w:cs="Arial"/>
          <w:b/>
          <w:bCs/>
          <w:color w:val="000000" w:themeColor="text1"/>
        </w:rPr>
      </w:pPr>
      <w:bookmarkStart w:id="15" w:name="_Toc40898072"/>
      <w:r w:rsidRPr="00607D91">
        <w:rPr>
          <w:rFonts w:ascii="Arial" w:hAnsi="Arial" w:cs="Arial"/>
          <w:b/>
          <w:bCs/>
          <w:color w:val="000000" w:themeColor="text1"/>
        </w:rPr>
        <w:lastRenderedPageBreak/>
        <w:t>14. Polityka</w:t>
      </w:r>
      <w:bookmarkEnd w:id="15"/>
    </w:p>
    <w:p w14:paraId="4CAD7D8C"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373"/>
        <w:gridCol w:w="6838"/>
      </w:tblGrid>
      <w:tr w:rsidR="00116353" w14:paraId="55ED20BC"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tcPr>
          <w:p w14:paraId="36B64664" w14:textId="77777777"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09B73EB3" w14:textId="77777777" w:rsidR="00116353" w:rsidRDefault="00116353">
            <w:pPr>
              <w:spacing w:after="0"/>
              <w:jc w:val="center"/>
            </w:pPr>
            <w:r>
              <w:rPr>
                <w:rFonts w:ascii="Arial" w:hAnsi="Arial" w:cs="Arial"/>
                <w:bCs/>
              </w:rPr>
              <w:t>Opis</w:t>
            </w:r>
          </w:p>
        </w:tc>
      </w:tr>
      <w:tr w:rsidR="00116353" w14:paraId="0A62D8DF"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0D9F9F" w14:textId="77777777"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76B149A3" w14:textId="77777777"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14:paraId="21968E55"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2690CC" w14:textId="77777777"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1B8D94EA" w14:textId="77777777"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14:paraId="683335D6"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DF04A2" w14:textId="77777777"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31C185B5" w14:textId="77777777"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14:paraId="0FA53EB8" w14:textId="77777777" w:rsidR="00116353" w:rsidRDefault="00116353">
      <w:pPr>
        <w:spacing w:after="0"/>
        <w:jc w:val="both"/>
        <w:rPr>
          <w:rFonts w:ascii="Arial" w:hAnsi="Arial" w:cs="Arial"/>
          <w:bCs/>
        </w:rPr>
      </w:pPr>
    </w:p>
    <w:p w14:paraId="5163C281" w14:textId="77777777" w:rsidR="00116353" w:rsidRPr="00607D91" w:rsidRDefault="00116353" w:rsidP="00607D91">
      <w:pPr>
        <w:pStyle w:val="Heading1"/>
        <w:rPr>
          <w:rFonts w:ascii="Arial" w:hAnsi="Arial" w:cs="Arial"/>
          <w:b/>
          <w:bCs/>
          <w:color w:val="000000" w:themeColor="text1"/>
        </w:rPr>
      </w:pPr>
      <w:bookmarkStart w:id="16" w:name="_Toc40898073"/>
      <w:r w:rsidRPr="00607D91">
        <w:rPr>
          <w:rFonts w:ascii="Arial" w:hAnsi="Arial" w:cs="Arial"/>
          <w:b/>
          <w:bCs/>
          <w:color w:val="000000" w:themeColor="text1"/>
        </w:rPr>
        <w:t>15. Prototyp interfejsu użytkownika</w:t>
      </w:r>
      <w:bookmarkEnd w:id="16"/>
    </w:p>
    <w:p w14:paraId="7B29A866" w14:textId="77777777" w:rsidR="00116353" w:rsidRPr="00607D91" w:rsidRDefault="00116353" w:rsidP="00607D91">
      <w:pPr>
        <w:pStyle w:val="Heading1"/>
        <w:rPr>
          <w:rFonts w:ascii="Arial" w:hAnsi="Arial" w:cs="Arial"/>
          <w:b/>
          <w:bCs/>
          <w:color w:val="000000" w:themeColor="text1"/>
        </w:rPr>
      </w:pPr>
    </w:p>
    <w:p w14:paraId="082E5395" w14:textId="77777777"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14:paraId="74493EC9" w14:textId="77777777" w:rsidR="00116353" w:rsidRDefault="00116353">
      <w:pPr>
        <w:spacing w:after="0"/>
        <w:jc w:val="both"/>
        <w:rPr>
          <w:rFonts w:ascii="Arial" w:hAnsi="Arial" w:cs="Arial"/>
          <w:bCs/>
        </w:rPr>
      </w:pPr>
    </w:p>
    <w:p w14:paraId="38FAA60C" w14:textId="77777777" w:rsidR="00116353" w:rsidRDefault="00116353">
      <w:pPr>
        <w:spacing w:after="0"/>
        <w:jc w:val="both"/>
      </w:pPr>
      <w:r>
        <w:rPr>
          <w:rFonts w:ascii="Arial" w:hAnsi="Arial" w:cs="Arial"/>
          <w:b/>
        </w:rPr>
        <w:t>Prototyp 1</w:t>
      </w:r>
    </w:p>
    <w:p w14:paraId="02C0EC1C" w14:textId="77777777" w:rsidR="00116353" w:rsidRDefault="006A4DCB">
      <w:pPr>
        <w:spacing w:after="0"/>
        <w:jc w:val="both"/>
        <w:rPr>
          <w:rFonts w:ascii="Arial" w:hAnsi="Arial" w:cs="Arial"/>
          <w:bCs/>
        </w:rPr>
      </w:pPr>
      <w:r>
        <w:rPr>
          <w:noProof/>
          <w:lang w:val="en-GB" w:eastAsia="en-GB"/>
        </w:rPr>
        <w:drawing>
          <wp:anchor distT="0" distB="0" distL="0" distR="0" simplePos="0" relativeHeight="251607040" behindDoc="0" locked="0" layoutInCell="1" allowOverlap="1" wp14:anchorId="4D8034C1" wp14:editId="6AB4A4AB">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4295" cy="4098925"/>
                    </a:xfrm>
                    <a:prstGeom prst="rect">
                      <a:avLst/>
                    </a:prstGeom>
                    <a:solidFill>
                      <a:srgbClr val="FFFFFF"/>
                    </a:solidFill>
                    <a:ln>
                      <a:noFill/>
                    </a:ln>
                  </pic:spPr>
                </pic:pic>
              </a:graphicData>
            </a:graphic>
          </wp:anchor>
        </w:drawing>
      </w:r>
    </w:p>
    <w:p w14:paraId="3E2EA82B" w14:textId="77777777" w:rsidR="00116353" w:rsidRDefault="00116353">
      <w:pPr>
        <w:spacing w:after="0"/>
        <w:jc w:val="both"/>
        <w:rPr>
          <w:rFonts w:ascii="Arial" w:hAnsi="Arial" w:cs="Arial"/>
          <w:b/>
          <w:sz w:val="32"/>
          <w:szCs w:val="32"/>
        </w:rPr>
      </w:pPr>
    </w:p>
    <w:p w14:paraId="1EF643BB" w14:textId="77777777" w:rsidR="00116353" w:rsidRDefault="00116353">
      <w:pPr>
        <w:spacing w:after="0"/>
        <w:jc w:val="both"/>
        <w:rPr>
          <w:rFonts w:ascii="Arial" w:hAnsi="Arial" w:cs="Arial"/>
          <w:b/>
          <w:sz w:val="32"/>
          <w:szCs w:val="32"/>
        </w:rPr>
      </w:pPr>
    </w:p>
    <w:p w14:paraId="689119B3" w14:textId="77777777" w:rsidR="00116353" w:rsidRDefault="00116353">
      <w:pPr>
        <w:spacing w:after="0"/>
        <w:jc w:val="both"/>
        <w:rPr>
          <w:rFonts w:ascii="Arial" w:hAnsi="Arial" w:cs="Arial"/>
          <w:b/>
          <w:sz w:val="32"/>
          <w:szCs w:val="32"/>
        </w:rPr>
      </w:pPr>
    </w:p>
    <w:p w14:paraId="2193CDC8" w14:textId="77777777" w:rsidR="00116353" w:rsidRDefault="00116353">
      <w:pPr>
        <w:spacing w:after="0"/>
        <w:jc w:val="both"/>
        <w:rPr>
          <w:rFonts w:ascii="Arial" w:hAnsi="Arial" w:cs="Arial"/>
          <w:b/>
          <w:sz w:val="32"/>
          <w:szCs w:val="32"/>
        </w:rPr>
      </w:pPr>
    </w:p>
    <w:p w14:paraId="3E4A3EC2" w14:textId="77777777" w:rsidR="00116353" w:rsidRDefault="00116353">
      <w:pPr>
        <w:spacing w:after="0"/>
        <w:jc w:val="both"/>
        <w:rPr>
          <w:rFonts w:ascii="Arial" w:hAnsi="Arial" w:cs="Arial"/>
          <w:b/>
          <w:sz w:val="32"/>
          <w:szCs w:val="32"/>
        </w:rPr>
      </w:pPr>
    </w:p>
    <w:p w14:paraId="41566ECB" w14:textId="77777777" w:rsidR="00116353" w:rsidRDefault="00116353">
      <w:pPr>
        <w:spacing w:after="0"/>
        <w:jc w:val="both"/>
        <w:rPr>
          <w:rFonts w:ascii="Arial" w:hAnsi="Arial" w:cs="Arial"/>
          <w:b/>
          <w:sz w:val="32"/>
          <w:szCs w:val="32"/>
        </w:rPr>
      </w:pPr>
    </w:p>
    <w:p w14:paraId="2BE5452D" w14:textId="77777777" w:rsidR="00116353" w:rsidRDefault="00116353">
      <w:pPr>
        <w:spacing w:after="0"/>
        <w:jc w:val="both"/>
        <w:rPr>
          <w:rFonts w:ascii="Arial" w:hAnsi="Arial" w:cs="Arial"/>
          <w:b/>
          <w:sz w:val="32"/>
          <w:szCs w:val="32"/>
        </w:rPr>
      </w:pPr>
    </w:p>
    <w:p w14:paraId="159BAA9D" w14:textId="77777777" w:rsidR="00116353" w:rsidRDefault="00116353">
      <w:pPr>
        <w:spacing w:after="0"/>
        <w:jc w:val="both"/>
        <w:rPr>
          <w:rFonts w:ascii="Arial" w:hAnsi="Arial" w:cs="Arial"/>
          <w:b/>
          <w:sz w:val="32"/>
          <w:szCs w:val="32"/>
        </w:rPr>
      </w:pPr>
    </w:p>
    <w:p w14:paraId="0FED05A8" w14:textId="77777777" w:rsidR="00116353" w:rsidRDefault="00116353">
      <w:pPr>
        <w:spacing w:after="0"/>
        <w:jc w:val="both"/>
        <w:rPr>
          <w:rFonts w:ascii="Arial" w:hAnsi="Arial" w:cs="Arial"/>
          <w:b/>
          <w:sz w:val="32"/>
          <w:szCs w:val="32"/>
        </w:rPr>
      </w:pPr>
    </w:p>
    <w:p w14:paraId="12FEAF7D" w14:textId="77777777" w:rsidR="00116353" w:rsidRDefault="00116353">
      <w:pPr>
        <w:spacing w:after="0"/>
        <w:jc w:val="both"/>
        <w:rPr>
          <w:rFonts w:ascii="Arial" w:hAnsi="Arial" w:cs="Arial"/>
          <w:b/>
          <w:sz w:val="32"/>
          <w:szCs w:val="32"/>
        </w:rPr>
      </w:pPr>
    </w:p>
    <w:p w14:paraId="4F9EFD64" w14:textId="77777777" w:rsidR="00116353" w:rsidRDefault="00116353">
      <w:pPr>
        <w:spacing w:after="0"/>
        <w:jc w:val="both"/>
        <w:rPr>
          <w:rFonts w:ascii="Arial" w:hAnsi="Arial" w:cs="Arial"/>
          <w:b/>
          <w:sz w:val="32"/>
          <w:szCs w:val="32"/>
        </w:rPr>
      </w:pPr>
    </w:p>
    <w:p w14:paraId="216BBAE6" w14:textId="77777777" w:rsidR="00116353" w:rsidRDefault="00116353">
      <w:pPr>
        <w:spacing w:after="0"/>
        <w:jc w:val="both"/>
        <w:rPr>
          <w:rFonts w:ascii="Arial" w:hAnsi="Arial" w:cs="Arial"/>
          <w:b/>
          <w:sz w:val="32"/>
          <w:szCs w:val="32"/>
        </w:rPr>
      </w:pPr>
    </w:p>
    <w:p w14:paraId="3CEDCDAA" w14:textId="77777777" w:rsidR="00116353" w:rsidRDefault="00116353">
      <w:pPr>
        <w:spacing w:after="0"/>
        <w:jc w:val="both"/>
        <w:rPr>
          <w:rFonts w:ascii="Arial" w:hAnsi="Arial" w:cs="Arial"/>
          <w:b/>
          <w:sz w:val="32"/>
          <w:szCs w:val="32"/>
        </w:rPr>
      </w:pPr>
    </w:p>
    <w:p w14:paraId="09F7D0DF" w14:textId="77777777" w:rsidR="00116353" w:rsidRDefault="00116353">
      <w:pPr>
        <w:spacing w:after="0"/>
        <w:jc w:val="both"/>
      </w:pPr>
      <w:r>
        <w:rPr>
          <w:rFonts w:ascii="Arial" w:hAnsi="Arial" w:cs="Arial"/>
          <w:b/>
        </w:rPr>
        <w:t>Prototyp 2</w:t>
      </w:r>
    </w:p>
    <w:p w14:paraId="0314B3E3"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18304" behindDoc="0" locked="0" layoutInCell="1" allowOverlap="1" wp14:anchorId="76FC7A94" wp14:editId="65D5BC0C">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6625" cy="3943985"/>
                    </a:xfrm>
                    <a:prstGeom prst="rect">
                      <a:avLst/>
                    </a:prstGeom>
                    <a:solidFill>
                      <a:srgbClr val="FFFFFF"/>
                    </a:solidFill>
                    <a:ln>
                      <a:noFill/>
                    </a:ln>
                  </pic:spPr>
                </pic:pic>
              </a:graphicData>
            </a:graphic>
          </wp:anchor>
        </w:drawing>
      </w:r>
    </w:p>
    <w:p w14:paraId="4C45B9C5" w14:textId="77777777" w:rsidR="00116353" w:rsidRDefault="00116353">
      <w:pPr>
        <w:spacing w:after="0"/>
        <w:jc w:val="both"/>
        <w:rPr>
          <w:rFonts w:ascii="Arial" w:hAnsi="Arial" w:cs="Arial"/>
          <w:b/>
          <w:sz w:val="32"/>
          <w:szCs w:val="32"/>
        </w:rPr>
      </w:pPr>
    </w:p>
    <w:p w14:paraId="29F49E26" w14:textId="77777777" w:rsidR="00116353" w:rsidRDefault="00116353">
      <w:pPr>
        <w:spacing w:after="0"/>
        <w:jc w:val="both"/>
        <w:rPr>
          <w:rFonts w:ascii="Arial" w:hAnsi="Arial" w:cs="Arial"/>
          <w:b/>
          <w:sz w:val="32"/>
          <w:szCs w:val="32"/>
        </w:rPr>
      </w:pPr>
    </w:p>
    <w:p w14:paraId="2863F1A5" w14:textId="77777777" w:rsidR="00116353" w:rsidRDefault="00116353">
      <w:pPr>
        <w:spacing w:after="0"/>
        <w:jc w:val="both"/>
        <w:rPr>
          <w:rFonts w:ascii="Arial" w:hAnsi="Arial" w:cs="Arial"/>
          <w:b/>
          <w:sz w:val="32"/>
          <w:szCs w:val="32"/>
        </w:rPr>
      </w:pPr>
    </w:p>
    <w:p w14:paraId="1D3A189E" w14:textId="77777777" w:rsidR="00116353" w:rsidRDefault="00116353">
      <w:pPr>
        <w:spacing w:after="0"/>
        <w:jc w:val="both"/>
        <w:rPr>
          <w:rFonts w:ascii="Arial" w:hAnsi="Arial" w:cs="Arial"/>
          <w:b/>
          <w:sz w:val="32"/>
          <w:szCs w:val="32"/>
        </w:rPr>
      </w:pPr>
    </w:p>
    <w:p w14:paraId="58CF186C" w14:textId="77777777" w:rsidR="00116353" w:rsidRDefault="00116353">
      <w:pPr>
        <w:spacing w:after="0"/>
        <w:jc w:val="both"/>
        <w:rPr>
          <w:rFonts w:ascii="Arial" w:hAnsi="Arial" w:cs="Arial"/>
          <w:b/>
          <w:sz w:val="32"/>
          <w:szCs w:val="32"/>
        </w:rPr>
      </w:pPr>
    </w:p>
    <w:p w14:paraId="1BE8DBD3" w14:textId="77777777" w:rsidR="00116353" w:rsidRDefault="00116353">
      <w:pPr>
        <w:spacing w:after="0"/>
        <w:jc w:val="both"/>
        <w:rPr>
          <w:rFonts w:ascii="Arial" w:hAnsi="Arial" w:cs="Arial"/>
          <w:b/>
          <w:sz w:val="32"/>
          <w:szCs w:val="32"/>
        </w:rPr>
      </w:pPr>
    </w:p>
    <w:p w14:paraId="4F45F967" w14:textId="77777777" w:rsidR="00116353" w:rsidRDefault="00116353">
      <w:pPr>
        <w:spacing w:after="0"/>
        <w:jc w:val="both"/>
        <w:rPr>
          <w:rFonts w:ascii="Arial" w:hAnsi="Arial" w:cs="Arial"/>
          <w:b/>
          <w:sz w:val="32"/>
          <w:szCs w:val="32"/>
        </w:rPr>
      </w:pPr>
    </w:p>
    <w:p w14:paraId="4A7DD6C2" w14:textId="77777777" w:rsidR="00116353" w:rsidRDefault="00116353">
      <w:pPr>
        <w:spacing w:after="0"/>
        <w:jc w:val="both"/>
        <w:rPr>
          <w:rFonts w:ascii="Arial" w:hAnsi="Arial" w:cs="Arial"/>
          <w:b/>
          <w:sz w:val="32"/>
          <w:szCs w:val="32"/>
        </w:rPr>
      </w:pPr>
    </w:p>
    <w:p w14:paraId="58A4B15C" w14:textId="77777777" w:rsidR="00116353" w:rsidRDefault="00116353">
      <w:pPr>
        <w:spacing w:after="0"/>
        <w:jc w:val="both"/>
        <w:rPr>
          <w:rFonts w:ascii="Arial" w:hAnsi="Arial" w:cs="Arial"/>
          <w:b/>
          <w:sz w:val="32"/>
          <w:szCs w:val="32"/>
        </w:rPr>
      </w:pPr>
    </w:p>
    <w:p w14:paraId="4134EAF1" w14:textId="77777777" w:rsidR="00116353" w:rsidRDefault="00116353">
      <w:pPr>
        <w:spacing w:after="0"/>
        <w:jc w:val="both"/>
        <w:rPr>
          <w:rFonts w:ascii="Arial" w:hAnsi="Arial" w:cs="Arial"/>
          <w:b/>
          <w:sz w:val="32"/>
          <w:szCs w:val="32"/>
        </w:rPr>
      </w:pPr>
    </w:p>
    <w:p w14:paraId="2625F532" w14:textId="77777777" w:rsidR="00116353" w:rsidRDefault="00116353">
      <w:pPr>
        <w:spacing w:after="0"/>
        <w:jc w:val="both"/>
        <w:rPr>
          <w:rFonts w:ascii="Arial" w:hAnsi="Arial" w:cs="Arial"/>
          <w:b/>
          <w:sz w:val="32"/>
          <w:szCs w:val="32"/>
        </w:rPr>
      </w:pPr>
    </w:p>
    <w:p w14:paraId="193C4A3F" w14:textId="77777777" w:rsidR="00116353" w:rsidRDefault="00116353">
      <w:pPr>
        <w:spacing w:after="0"/>
        <w:jc w:val="both"/>
        <w:rPr>
          <w:rFonts w:ascii="Arial" w:hAnsi="Arial" w:cs="Arial"/>
          <w:b/>
          <w:sz w:val="32"/>
          <w:szCs w:val="32"/>
        </w:rPr>
      </w:pPr>
    </w:p>
    <w:p w14:paraId="38F90683" w14:textId="77777777" w:rsidR="00116353" w:rsidRDefault="00116353">
      <w:pPr>
        <w:spacing w:after="0"/>
        <w:jc w:val="both"/>
        <w:rPr>
          <w:rFonts w:ascii="Arial" w:hAnsi="Arial" w:cs="Arial"/>
          <w:b/>
          <w:sz w:val="32"/>
          <w:szCs w:val="32"/>
        </w:rPr>
      </w:pPr>
    </w:p>
    <w:p w14:paraId="447BAF33" w14:textId="77777777" w:rsidR="00116353" w:rsidRDefault="00116353">
      <w:pPr>
        <w:spacing w:after="0"/>
        <w:jc w:val="both"/>
        <w:rPr>
          <w:rFonts w:ascii="Arial" w:hAnsi="Arial" w:cs="Arial"/>
          <w:b/>
          <w:sz w:val="32"/>
          <w:szCs w:val="32"/>
        </w:rPr>
      </w:pPr>
    </w:p>
    <w:p w14:paraId="57FD08AC" w14:textId="77777777" w:rsidR="00116353" w:rsidRDefault="00116353">
      <w:pPr>
        <w:spacing w:after="0"/>
        <w:jc w:val="both"/>
        <w:rPr>
          <w:rFonts w:ascii="Arial" w:hAnsi="Arial" w:cs="Arial"/>
          <w:b/>
          <w:sz w:val="32"/>
          <w:szCs w:val="32"/>
        </w:rPr>
      </w:pPr>
    </w:p>
    <w:p w14:paraId="2142A3D3" w14:textId="77777777" w:rsidR="00116353" w:rsidRDefault="00116353">
      <w:pPr>
        <w:spacing w:after="0"/>
        <w:jc w:val="both"/>
        <w:rPr>
          <w:rFonts w:ascii="Arial" w:hAnsi="Arial" w:cs="Arial"/>
          <w:b/>
          <w:sz w:val="32"/>
          <w:szCs w:val="32"/>
        </w:rPr>
      </w:pPr>
    </w:p>
    <w:p w14:paraId="14939A5D" w14:textId="77777777" w:rsidR="00116353" w:rsidRDefault="00116353">
      <w:pPr>
        <w:spacing w:after="0"/>
        <w:jc w:val="both"/>
      </w:pPr>
      <w:r>
        <w:rPr>
          <w:rFonts w:ascii="Arial" w:hAnsi="Arial" w:cs="Arial"/>
          <w:b/>
        </w:rPr>
        <w:t>Prototyp 3</w:t>
      </w:r>
    </w:p>
    <w:p w14:paraId="7D95AAE9" w14:textId="77777777" w:rsidR="00116353" w:rsidRDefault="00116353">
      <w:pPr>
        <w:spacing w:after="0"/>
        <w:jc w:val="both"/>
        <w:rPr>
          <w:rFonts w:ascii="Arial" w:hAnsi="Arial" w:cs="Arial"/>
          <w:b/>
          <w:sz w:val="32"/>
          <w:szCs w:val="32"/>
        </w:rPr>
      </w:pPr>
    </w:p>
    <w:p w14:paraId="71CAB7A2"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0352" behindDoc="0" locked="0" layoutInCell="1" allowOverlap="1" wp14:anchorId="07EC7F28" wp14:editId="539C1257">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27805"/>
                    </a:xfrm>
                    <a:prstGeom prst="rect">
                      <a:avLst/>
                    </a:prstGeom>
                    <a:solidFill>
                      <a:srgbClr val="FFFFFF"/>
                    </a:solidFill>
                    <a:ln>
                      <a:noFill/>
                    </a:ln>
                  </pic:spPr>
                </pic:pic>
              </a:graphicData>
            </a:graphic>
          </wp:anchor>
        </w:drawing>
      </w:r>
    </w:p>
    <w:p w14:paraId="08F3BFF6" w14:textId="77777777" w:rsidR="00116353" w:rsidRDefault="00116353">
      <w:pPr>
        <w:spacing w:after="0"/>
        <w:jc w:val="both"/>
        <w:rPr>
          <w:rFonts w:ascii="Arial" w:hAnsi="Arial" w:cs="Arial"/>
          <w:b/>
          <w:sz w:val="32"/>
          <w:szCs w:val="32"/>
        </w:rPr>
      </w:pPr>
    </w:p>
    <w:p w14:paraId="0A17E875" w14:textId="77777777" w:rsidR="00116353" w:rsidRDefault="00116353">
      <w:pPr>
        <w:spacing w:after="0"/>
        <w:jc w:val="both"/>
        <w:rPr>
          <w:rFonts w:ascii="Arial" w:hAnsi="Arial" w:cs="Arial"/>
          <w:b/>
          <w:sz w:val="32"/>
          <w:szCs w:val="32"/>
        </w:rPr>
      </w:pPr>
    </w:p>
    <w:p w14:paraId="523D8ACC" w14:textId="77777777" w:rsidR="00116353" w:rsidRDefault="00116353">
      <w:pPr>
        <w:spacing w:after="0"/>
        <w:jc w:val="both"/>
        <w:rPr>
          <w:rFonts w:ascii="Arial" w:hAnsi="Arial" w:cs="Arial"/>
          <w:b/>
          <w:sz w:val="32"/>
          <w:szCs w:val="32"/>
        </w:rPr>
      </w:pPr>
    </w:p>
    <w:p w14:paraId="1E029A17" w14:textId="77777777" w:rsidR="00116353" w:rsidRDefault="00116353">
      <w:pPr>
        <w:spacing w:after="0"/>
        <w:jc w:val="both"/>
        <w:rPr>
          <w:rFonts w:ascii="Arial" w:hAnsi="Arial" w:cs="Arial"/>
          <w:b/>
          <w:sz w:val="32"/>
          <w:szCs w:val="32"/>
        </w:rPr>
      </w:pPr>
    </w:p>
    <w:p w14:paraId="64DE1FFF" w14:textId="77777777" w:rsidR="00116353" w:rsidRDefault="00116353">
      <w:pPr>
        <w:spacing w:after="0"/>
        <w:jc w:val="both"/>
        <w:rPr>
          <w:rFonts w:ascii="Arial" w:hAnsi="Arial" w:cs="Arial"/>
          <w:b/>
          <w:sz w:val="32"/>
          <w:szCs w:val="32"/>
        </w:rPr>
      </w:pPr>
    </w:p>
    <w:p w14:paraId="387E69F4" w14:textId="77777777" w:rsidR="00116353" w:rsidRDefault="00116353">
      <w:pPr>
        <w:spacing w:after="0"/>
        <w:jc w:val="both"/>
        <w:rPr>
          <w:rFonts w:ascii="Arial" w:hAnsi="Arial" w:cs="Arial"/>
          <w:b/>
          <w:sz w:val="32"/>
          <w:szCs w:val="32"/>
        </w:rPr>
      </w:pPr>
    </w:p>
    <w:p w14:paraId="64B39A31" w14:textId="77777777" w:rsidR="00116353" w:rsidRDefault="00116353">
      <w:pPr>
        <w:spacing w:after="0"/>
        <w:jc w:val="both"/>
        <w:rPr>
          <w:rFonts w:ascii="Arial" w:hAnsi="Arial" w:cs="Arial"/>
          <w:b/>
          <w:sz w:val="32"/>
          <w:szCs w:val="32"/>
        </w:rPr>
      </w:pPr>
    </w:p>
    <w:p w14:paraId="592F40DC" w14:textId="77777777" w:rsidR="00116353" w:rsidRDefault="00116353">
      <w:pPr>
        <w:spacing w:after="0"/>
        <w:jc w:val="both"/>
        <w:rPr>
          <w:rFonts w:ascii="Arial" w:hAnsi="Arial" w:cs="Arial"/>
          <w:b/>
          <w:sz w:val="32"/>
          <w:szCs w:val="32"/>
        </w:rPr>
      </w:pPr>
    </w:p>
    <w:p w14:paraId="04D829D1" w14:textId="77777777" w:rsidR="00116353" w:rsidRDefault="00116353">
      <w:pPr>
        <w:spacing w:after="0"/>
        <w:jc w:val="both"/>
        <w:rPr>
          <w:rFonts w:ascii="Arial" w:hAnsi="Arial" w:cs="Arial"/>
          <w:b/>
          <w:sz w:val="32"/>
          <w:szCs w:val="32"/>
        </w:rPr>
      </w:pPr>
    </w:p>
    <w:p w14:paraId="73C8EDFF" w14:textId="77777777" w:rsidR="00116353" w:rsidRDefault="00116353">
      <w:pPr>
        <w:spacing w:after="0"/>
        <w:jc w:val="both"/>
        <w:rPr>
          <w:rFonts w:ascii="Arial" w:hAnsi="Arial" w:cs="Arial"/>
          <w:b/>
          <w:sz w:val="32"/>
          <w:szCs w:val="32"/>
        </w:rPr>
      </w:pPr>
    </w:p>
    <w:p w14:paraId="7E5F3CE1" w14:textId="77777777" w:rsidR="00116353" w:rsidRDefault="00116353">
      <w:pPr>
        <w:spacing w:after="0"/>
        <w:jc w:val="both"/>
        <w:rPr>
          <w:rFonts w:ascii="Arial" w:hAnsi="Arial" w:cs="Arial"/>
          <w:b/>
          <w:sz w:val="32"/>
          <w:szCs w:val="32"/>
        </w:rPr>
      </w:pPr>
    </w:p>
    <w:p w14:paraId="26AF7DA6" w14:textId="77777777" w:rsidR="00116353" w:rsidRDefault="00116353">
      <w:pPr>
        <w:spacing w:after="0"/>
        <w:jc w:val="both"/>
        <w:rPr>
          <w:rFonts w:ascii="Arial" w:hAnsi="Arial" w:cs="Arial"/>
          <w:b/>
          <w:sz w:val="32"/>
          <w:szCs w:val="32"/>
        </w:rPr>
      </w:pPr>
    </w:p>
    <w:p w14:paraId="35741129" w14:textId="77777777" w:rsidR="00116353" w:rsidRDefault="00116353">
      <w:pPr>
        <w:spacing w:after="0"/>
        <w:jc w:val="both"/>
        <w:rPr>
          <w:rFonts w:ascii="Arial" w:hAnsi="Arial" w:cs="Arial"/>
          <w:b/>
          <w:sz w:val="32"/>
          <w:szCs w:val="32"/>
        </w:rPr>
      </w:pPr>
    </w:p>
    <w:p w14:paraId="40C33327" w14:textId="77777777" w:rsidR="00116353" w:rsidRDefault="00116353">
      <w:pPr>
        <w:spacing w:after="0"/>
        <w:jc w:val="both"/>
        <w:rPr>
          <w:rFonts w:ascii="Arial" w:hAnsi="Arial" w:cs="Arial"/>
          <w:b/>
          <w:sz w:val="32"/>
          <w:szCs w:val="32"/>
        </w:rPr>
      </w:pPr>
    </w:p>
    <w:p w14:paraId="1B8E302B" w14:textId="77777777" w:rsidR="00607D91" w:rsidRDefault="00607D91">
      <w:pPr>
        <w:spacing w:after="0"/>
        <w:jc w:val="both"/>
        <w:rPr>
          <w:rFonts w:ascii="Arial" w:hAnsi="Arial" w:cs="Arial"/>
          <w:bCs/>
        </w:rPr>
      </w:pPr>
    </w:p>
    <w:p w14:paraId="38DAA2A9" w14:textId="77777777"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14:paraId="369EFA59" w14:textId="77777777" w:rsidR="00116353" w:rsidRDefault="00116353">
      <w:pPr>
        <w:spacing w:after="0"/>
        <w:jc w:val="both"/>
        <w:rPr>
          <w:rFonts w:ascii="Arial" w:hAnsi="Arial" w:cs="Arial"/>
          <w:b/>
          <w:sz w:val="32"/>
          <w:szCs w:val="32"/>
        </w:rPr>
      </w:pPr>
    </w:p>
    <w:p w14:paraId="0BF6F0B7"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2400" behindDoc="0" locked="0" layoutInCell="1" allowOverlap="1" wp14:anchorId="4C7F8AD6" wp14:editId="257888B8">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4922520"/>
                    </a:xfrm>
                    <a:prstGeom prst="rect">
                      <a:avLst/>
                    </a:prstGeom>
                    <a:solidFill>
                      <a:srgbClr val="FFFFFF"/>
                    </a:solidFill>
                    <a:ln>
                      <a:noFill/>
                    </a:ln>
                  </pic:spPr>
                </pic:pic>
              </a:graphicData>
            </a:graphic>
          </wp:anchor>
        </w:drawing>
      </w:r>
    </w:p>
    <w:p w14:paraId="1B7D61CB" w14:textId="77777777" w:rsidR="00116353" w:rsidRDefault="00116353">
      <w:pPr>
        <w:spacing w:after="0"/>
        <w:jc w:val="both"/>
        <w:rPr>
          <w:rFonts w:ascii="Arial" w:hAnsi="Arial" w:cs="Arial"/>
          <w:b/>
          <w:sz w:val="32"/>
          <w:szCs w:val="32"/>
        </w:rPr>
      </w:pPr>
    </w:p>
    <w:p w14:paraId="341D5CE6" w14:textId="77777777" w:rsidR="00116353" w:rsidRDefault="00116353">
      <w:pPr>
        <w:spacing w:after="0"/>
        <w:jc w:val="both"/>
        <w:rPr>
          <w:rFonts w:ascii="Arial" w:hAnsi="Arial" w:cs="Arial"/>
          <w:b/>
          <w:sz w:val="32"/>
          <w:szCs w:val="32"/>
        </w:rPr>
      </w:pPr>
    </w:p>
    <w:p w14:paraId="6581A737" w14:textId="77777777" w:rsidR="00116353" w:rsidRDefault="00116353">
      <w:pPr>
        <w:spacing w:after="0"/>
        <w:jc w:val="both"/>
        <w:rPr>
          <w:rFonts w:ascii="Arial" w:hAnsi="Arial" w:cs="Arial"/>
          <w:b/>
          <w:sz w:val="32"/>
          <w:szCs w:val="32"/>
        </w:rPr>
      </w:pPr>
    </w:p>
    <w:p w14:paraId="39F8C3A5" w14:textId="77777777" w:rsidR="00116353" w:rsidRDefault="00116353">
      <w:pPr>
        <w:spacing w:after="0"/>
        <w:jc w:val="both"/>
        <w:rPr>
          <w:rFonts w:ascii="Arial" w:hAnsi="Arial" w:cs="Arial"/>
          <w:b/>
          <w:sz w:val="32"/>
          <w:szCs w:val="32"/>
        </w:rPr>
      </w:pPr>
    </w:p>
    <w:p w14:paraId="1776628B"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4448" behindDoc="0" locked="0" layoutInCell="1" allowOverlap="1" wp14:anchorId="53D4C4E1" wp14:editId="1C21D104">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2010410"/>
                    </a:xfrm>
                    <a:prstGeom prst="rect">
                      <a:avLst/>
                    </a:prstGeom>
                    <a:solidFill>
                      <a:srgbClr val="FFFFFF"/>
                    </a:solidFill>
                    <a:ln>
                      <a:noFill/>
                    </a:ln>
                  </pic:spPr>
                </pic:pic>
              </a:graphicData>
            </a:graphic>
          </wp:anchor>
        </w:drawing>
      </w:r>
    </w:p>
    <w:p w14:paraId="33AF1A8E" w14:textId="77777777" w:rsidR="00116353" w:rsidRDefault="00116353">
      <w:pPr>
        <w:spacing w:after="0"/>
        <w:jc w:val="both"/>
        <w:rPr>
          <w:rFonts w:ascii="Arial" w:hAnsi="Arial" w:cs="Arial"/>
          <w:b/>
          <w:sz w:val="32"/>
          <w:szCs w:val="32"/>
        </w:rPr>
      </w:pPr>
    </w:p>
    <w:p w14:paraId="5F9A8BEE" w14:textId="77777777" w:rsidR="00116353" w:rsidRDefault="00116353">
      <w:pPr>
        <w:spacing w:after="0"/>
        <w:jc w:val="both"/>
        <w:rPr>
          <w:rFonts w:ascii="Arial" w:hAnsi="Arial" w:cs="Arial"/>
          <w:b/>
          <w:sz w:val="32"/>
          <w:szCs w:val="32"/>
        </w:rPr>
      </w:pPr>
    </w:p>
    <w:p w14:paraId="46F71B34" w14:textId="77777777" w:rsidR="00116353" w:rsidRDefault="00116353">
      <w:pPr>
        <w:spacing w:after="0"/>
        <w:jc w:val="both"/>
        <w:rPr>
          <w:rFonts w:ascii="Arial" w:hAnsi="Arial" w:cs="Arial"/>
          <w:b/>
          <w:sz w:val="32"/>
          <w:szCs w:val="32"/>
        </w:rPr>
      </w:pPr>
    </w:p>
    <w:p w14:paraId="10DB6965" w14:textId="77777777" w:rsidR="00116353" w:rsidRDefault="00116353">
      <w:pPr>
        <w:spacing w:after="0"/>
        <w:jc w:val="both"/>
        <w:rPr>
          <w:rFonts w:ascii="Arial" w:hAnsi="Arial" w:cs="Arial"/>
          <w:b/>
          <w:sz w:val="32"/>
          <w:szCs w:val="32"/>
        </w:rPr>
      </w:pPr>
    </w:p>
    <w:p w14:paraId="4C66F074" w14:textId="77777777" w:rsidR="00116353" w:rsidRDefault="00116353">
      <w:pPr>
        <w:spacing w:after="0"/>
        <w:jc w:val="both"/>
        <w:rPr>
          <w:rFonts w:ascii="Arial" w:hAnsi="Arial" w:cs="Arial"/>
          <w:b/>
          <w:sz w:val="32"/>
          <w:szCs w:val="32"/>
        </w:rPr>
      </w:pPr>
    </w:p>
    <w:p w14:paraId="242364CA" w14:textId="77777777" w:rsidR="00116353" w:rsidRDefault="00116353">
      <w:pPr>
        <w:spacing w:after="0"/>
        <w:jc w:val="both"/>
        <w:rPr>
          <w:rFonts w:ascii="Arial" w:hAnsi="Arial" w:cs="Arial"/>
          <w:b/>
          <w:sz w:val="32"/>
          <w:szCs w:val="32"/>
        </w:rPr>
      </w:pPr>
    </w:p>
    <w:p w14:paraId="7CDE5A44" w14:textId="77777777" w:rsidR="00116353" w:rsidRDefault="00116353">
      <w:pPr>
        <w:spacing w:after="0"/>
        <w:jc w:val="both"/>
        <w:rPr>
          <w:rFonts w:ascii="Arial" w:hAnsi="Arial" w:cs="Arial"/>
          <w:b/>
          <w:sz w:val="32"/>
          <w:szCs w:val="32"/>
        </w:rPr>
      </w:pPr>
    </w:p>
    <w:p w14:paraId="7939EE71" w14:textId="77777777" w:rsidR="00116353" w:rsidRDefault="00116353">
      <w:pPr>
        <w:spacing w:after="0"/>
        <w:jc w:val="both"/>
        <w:rPr>
          <w:rFonts w:ascii="Arial" w:hAnsi="Arial" w:cs="Arial"/>
          <w:b/>
          <w:sz w:val="32"/>
          <w:szCs w:val="32"/>
        </w:rPr>
      </w:pPr>
    </w:p>
    <w:p w14:paraId="3E7D5C1D" w14:textId="77777777" w:rsidR="00116353" w:rsidRDefault="00116353">
      <w:pPr>
        <w:spacing w:after="0"/>
        <w:jc w:val="both"/>
        <w:rPr>
          <w:rFonts w:ascii="Arial" w:hAnsi="Arial" w:cs="Arial"/>
          <w:b/>
          <w:sz w:val="32"/>
          <w:szCs w:val="32"/>
        </w:rPr>
      </w:pPr>
    </w:p>
    <w:p w14:paraId="6A439023" w14:textId="77777777" w:rsidR="00116353" w:rsidRDefault="00116353">
      <w:pPr>
        <w:spacing w:after="0"/>
        <w:jc w:val="both"/>
        <w:rPr>
          <w:rFonts w:ascii="Arial" w:hAnsi="Arial" w:cs="Arial"/>
          <w:b/>
          <w:sz w:val="32"/>
          <w:szCs w:val="32"/>
        </w:rPr>
      </w:pPr>
    </w:p>
    <w:p w14:paraId="3CFD731F" w14:textId="77777777" w:rsidR="00116353" w:rsidRDefault="00116353">
      <w:pPr>
        <w:spacing w:after="0"/>
        <w:jc w:val="both"/>
        <w:rPr>
          <w:rFonts w:ascii="Arial" w:hAnsi="Arial" w:cs="Arial"/>
          <w:b/>
          <w:sz w:val="32"/>
          <w:szCs w:val="32"/>
        </w:rPr>
      </w:pPr>
    </w:p>
    <w:p w14:paraId="62362F05" w14:textId="77777777" w:rsidR="00116353" w:rsidRDefault="00116353">
      <w:pPr>
        <w:spacing w:after="0"/>
        <w:jc w:val="both"/>
        <w:rPr>
          <w:rFonts w:ascii="Arial" w:hAnsi="Arial" w:cs="Arial"/>
          <w:b/>
          <w:sz w:val="32"/>
          <w:szCs w:val="32"/>
        </w:rPr>
      </w:pPr>
    </w:p>
    <w:p w14:paraId="53B6CCF3" w14:textId="77777777" w:rsidR="00116353" w:rsidRDefault="00116353">
      <w:pPr>
        <w:spacing w:after="0"/>
        <w:jc w:val="both"/>
        <w:rPr>
          <w:rFonts w:ascii="Arial" w:hAnsi="Arial" w:cs="Arial"/>
          <w:b/>
          <w:sz w:val="32"/>
          <w:szCs w:val="32"/>
        </w:rPr>
      </w:pPr>
    </w:p>
    <w:p w14:paraId="26E162F7" w14:textId="77777777" w:rsidR="00116353" w:rsidRDefault="00116353">
      <w:pPr>
        <w:spacing w:after="0"/>
        <w:jc w:val="both"/>
        <w:rPr>
          <w:rFonts w:ascii="Arial" w:hAnsi="Arial" w:cs="Arial"/>
          <w:b/>
          <w:sz w:val="32"/>
          <w:szCs w:val="32"/>
        </w:rPr>
      </w:pPr>
    </w:p>
    <w:p w14:paraId="2F9E6BA8" w14:textId="77777777" w:rsidR="00116353" w:rsidRPr="00607D91" w:rsidRDefault="00116353" w:rsidP="00607D91">
      <w:pPr>
        <w:pStyle w:val="Heading1"/>
        <w:rPr>
          <w:rFonts w:ascii="Arial" w:hAnsi="Arial" w:cs="Arial"/>
          <w:b/>
          <w:bCs/>
          <w:color w:val="000000" w:themeColor="text1"/>
        </w:rPr>
      </w:pPr>
      <w:bookmarkStart w:id="17" w:name="_Toc40898074"/>
      <w:r w:rsidRPr="00607D91">
        <w:rPr>
          <w:rFonts w:ascii="Arial" w:hAnsi="Arial" w:cs="Arial"/>
          <w:b/>
          <w:bCs/>
          <w:color w:val="000000" w:themeColor="text1"/>
        </w:rPr>
        <w:t>16. Analiza prototypów interfejsu użytkownika</w:t>
      </w:r>
      <w:bookmarkEnd w:id="17"/>
    </w:p>
    <w:p w14:paraId="6B94E245" w14:textId="77777777" w:rsidR="00116353" w:rsidRDefault="00116353">
      <w:pPr>
        <w:spacing w:after="0"/>
        <w:jc w:val="both"/>
        <w:rPr>
          <w:rFonts w:ascii="Arial" w:hAnsi="Arial" w:cs="Arial"/>
          <w:bCs/>
        </w:rPr>
      </w:pPr>
    </w:p>
    <w:p w14:paraId="49B973E4" w14:textId="77777777"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14:paraId="6A9FD15C" w14:textId="77777777" w:rsidR="00116353" w:rsidRDefault="00116353">
      <w:pPr>
        <w:spacing w:after="0"/>
        <w:jc w:val="both"/>
      </w:pPr>
      <w:r>
        <w:rPr>
          <w:rFonts w:ascii="Arial" w:hAnsi="Arial" w:cs="Arial"/>
          <w:bCs/>
        </w:rPr>
        <w:t>5 - najlepszy).</w:t>
      </w:r>
    </w:p>
    <w:p w14:paraId="102FA6F8"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092"/>
        <w:gridCol w:w="2408"/>
        <w:gridCol w:w="2409"/>
        <w:gridCol w:w="2302"/>
      </w:tblGrid>
      <w:tr w:rsidR="00116353" w14:paraId="08E8E7B0"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0F2524D4" w14:textId="77777777"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1F029D5A" w14:textId="77777777"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425B5259" w14:textId="77777777"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4472F334" w14:textId="77777777" w:rsidR="00116353" w:rsidRDefault="00116353">
            <w:pPr>
              <w:spacing w:after="0"/>
              <w:jc w:val="center"/>
            </w:pPr>
            <w:r>
              <w:rPr>
                <w:rFonts w:ascii="Arial" w:hAnsi="Arial" w:cs="Arial"/>
                <w:b/>
                <w:sz w:val="24"/>
                <w:szCs w:val="24"/>
              </w:rPr>
              <w:t>Prototyp 3</w:t>
            </w:r>
          </w:p>
        </w:tc>
      </w:tr>
      <w:tr w:rsidR="00116353" w14:paraId="18A3682E"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6A0CFD96" w14:textId="77777777"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0F695B9B"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57EC034D"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14479171" w14:textId="77777777" w:rsidR="00116353" w:rsidRDefault="00116353">
            <w:pPr>
              <w:spacing w:after="0"/>
              <w:jc w:val="center"/>
            </w:pPr>
            <w:r>
              <w:rPr>
                <w:rFonts w:ascii="Arial" w:hAnsi="Arial" w:cs="Arial"/>
                <w:b/>
                <w:sz w:val="24"/>
                <w:szCs w:val="24"/>
              </w:rPr>
              <w:t>3</w:t>
            </w:r>
          </w:p>
        </w:tc>
      </w:tr>
      <w:tr w:rsidR="00116353" w14:paraId="7B249512"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4FE0752A" w14:textId="77777777"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70FBBEE5" w14:textId="77777777"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04D753F3"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53BC5563" w14:textId="77777777" w:rsidR="00116353" w:rsidRDefault="00116353">
            <w:pPr>
              <w:spacing w:after="0"/>
              <w:jc w:val="center"/>
            </w:pPr>
            <w:r>
              <w:rPr>
                <w:rFonts w:ascii="Arial" w:hAnsi="Arial" w:cs="Arial"/>
                <w:b/>
                <w:sz w:val="24"/>
                <w:szCs w:val="24"/>
              </w:rPr>
              <w:t>5</w:t>
            </w:r>
          </w:p>
        </w:tc>
      </w:tr>
      <w:tr w:rsidR="00116353" w14:paraId="14A28197"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4577D923" w14:textId="77777777"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21D1E876"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0CCFBB0E"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1847C6CE" w14:textId="77777777" w:rsidR="00116353" w:rsidRDefault="00116353">
            <w:pPr>
              <w:spacing w:after="0"/>
              <w:jc w:val="center"/>
            </w:pPr>
            <w:r>
              <w:rPr>
                <w:rFonts w:ascii="Arial" w:hAnsi="Arial" w:cs="Arial"/>
                <w:b/>
                <w:sz w:val="24"/>
                <w:szCs w:val="24"/>
              </w:rPr>
              <w:t>3</w:t>
            </w:r>
          </w:p>
        </w:tc>
      </w:tr>
      <w:tr w:rsidR="00116353" w14:paraId="2331F07B"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39522C89" w14:textId="77777777"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208363D4"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6B99909B" w14:textId="77777777"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7D4D8D48" w14:textId="77777777" w:rsidR="00116353" w:rsidRDefault="00116353">
            <w:pPr>
              <w:spacing w:after="0"/>
              <w:jc w:val="center"/>
            </w:pPr>
            <w:r>
              <w:rPr>
                <w:rFonts w:ascii="Arial" w:hAnsi="Arial" w:cs="Arial"/>
                <w:b/>
                <w:sz w:val="24"/>
                <w:szCs w:val="24"/>
              </w:rPr>
              <w:t>3</w:t>
            </w:r>
          </w:p>
        </w:tc>
      </w:tr>
    </w:tbl>
    <w:p w14:paraId="4DE352C2" w14:textId="77777777" w:rsidR="00607D91" w:rsidRDefault="00607D91">
      <w:pPr>
        <w:spacing w:after="0"/>
        <w:rPr>
          <w:rFonts w:ascii="Arial" w:hAnsi="Arial" w:cs="Arial"/>
          <w:b/>
          <w:sz w:val="32"/>
          <w:szCs w:val="32"/>
        </w:rPr>
      </w:pPr>
    </w:p>
    <w:p w14:paraId="24EABF89" w14:textId="77777777" w:rsidR="00116353" w:rsidRPr="00607D91" w:rsidRDefault="00116353" w:rsidP="00607D91">
      <w:pPr>
        <w:pStyle w:val="Heading1"/>
        <w:rPr>
          <w:rFonts w:ascii="Arial" w:hAnsi="Arial" w:cs="Arial"/>
          <w:b/>
          <w:bCs/>
          <w:color w:val="000000" w:themeColor="text1"/>
        </w:rPr>
      </w:pPr>
      <w:bookmarkStart w:id="18" w:name="_Toc40898075"/>
      <w:r w:rsidRPr="00607D91">
        <w:rPr>
          <w:rFonts w:ascii="Arial" w:hAnsi="Arial" w:cs="Arial"/>
          <w:b/>
          <w:bCs/>
          <w:color w:val="000000" w:themeColor="text1"/>
        </w:rPr>
        <w:lastRenderedPageBreak/>
        <w:t>17. Biblioteki zewnętrzne używane w aplikacji</w:t>
      </w:r>
      <w:bookmarkEnd w:id="18"/>
    </w:p>
    <w:p w14:paraId="5CC2A330" w14:textId="77777777" w:rsidR="00116353" w:rsidRDefault="00116353">
      <w:pPr>
        <w:spacing w:after="0"/>
        <w:rPr>
          <w:rFonts w:ascii="Arial" w:hAnsi="Arial" w:cs="Arial"/>
          <w:b/>
          <w:sz w:val="32"/>
          <w:szCs w:val="32"/>
        </w:rPr>
      </w:pPr>
    </w:p>
    <w:p w14:paraId="31FB6006" w14:textId="77777777" w:rsidR="00116353" w:rsidRDefault="00116353">
      <w:pPr>
        <w:spacing w:after="0"/>
      </w:pPr>
      <w:r>
        <w:rPr>
          <w:rFonts w:ascii="Arial" w:hAnsi="Arial" w:cs="Arial"/>
        </w:rPr>
        <w:t>Junit – będzie wykorzystane do napisania unit testów dla funkcji w aplikacji.</w:t>
      </w:r>
    </w:p>
    <w:p w14:paraId="139F9C20" w14:textId="77777777" w:rsidR="00AC2890" w:rsidRDefault="00116353">
      <w:pPr>
        <w:spacing w:after="0"/>
        <w:rPr>
          <w:rFonts w:ascii="Arial" w:hAnsi="Arial" w:cs="Arial"/>
        </w:rPr>
      </w:pPr>
      <w:r>
        <w:rPr>
          <w:rFonts w:ascii="Arial" w:hAnsi="Arial" w:cs="Arial"/>
        </w:rPr>
        <w:t>Appium – posłuży do zautomatyzowania testów aplikacji mobilnej.</w:t>
      </w:r>
    </w:p>
    <w:p w14:paraId="6D353836" w14:textId="77777777" w:rsidR="00116353" w:rsidRDefault="00AC2890">
      <w:pPr>
        <w:spacing w:after="0"/>
      </w:pPr>
      <w:r>
        <w:rPr>
          <w:rFonts w:ascii="Arial" w:hAnsi="Arial" w:cs="Arial"/>
        </w:rPr>
        <w:t>SQLite - lokalna baza danych urządzenia</w:t>
      </w:r>
      <w:r w:rsidR="00116353">
        <w:rPr>
          <w:rFonts w:ascii="Arial" w:hAnsi="Arial" w:cs="Arial"/>
        </w:rPr>
        <w:tab/>
      </w:r>
    </w:p>
    <w:p w14:paraId="2DBA5F7D" w14:textId="77777777" w:rsidR="00A807A0" w:rsidRDefault="00A807A0">
      <w:pPr>
        <w:spacing w:after="0"/>
        <w:rPr>
          <w:rFonts w:ascii="Arial" w:hAnsi="Arial" w:cs="Arial"/>
          <w:b/>
          <w:sz w:val="32"/>
          <w:szCs w:val="32"/>
        </w:rPr>
      </w:pPr>
    </w:p>
    <w:p w14:paraId="61EDF93A" w14:textId="77777777" w:rsidR="00A807A0" w:rsidRDefault="00A807A0">
      <w:pPr>
        <w:spacing w:after="0"/>
        <w:rPr>
          <w:rFonts w:ascii="Arial" w:hAnsi="Arial" w:cs="Arial"/>
          <w:b/>
          <w:sz w:val="32"/>
          <w:szCs w:val="32"/>
        </w:rPr>
      </w:pPr>
    </w:p>
    <w:p w14:paraId="017F1678" w14:textId="77777777" w:rsidR="00116353" w:rsidRPr="00607D91" w:rsidRDefault="00116353" w:rsidP="00607D91">
      <w:pPr>
        <w:pStyle w:val="Heading1"/>
        <w:rPr>
          <w:rFonts w:ascii="Arial" w:hAnsi="Arial" w:cs="Arial"/>
          <w:b/>
          <w:bCs/>
          <w:color w:val="000000" w:themeColor="text1"/>
        </w:rPr>
      </w:pPr>
      <w:bookmarkStart w:id="19" w:name="_Toc40898076"/>
      <w:r w:rsidRPr="00607D91">
        <w:rPr>
          <w:rFonts w:ascii="Arial" w:hAnsi="Arial" w:cs="Arial"/>
          <w:b/>
          <w:bCs/>
          <w:color w:val="000000" w:themeColor="text1"/>
        </w:rPr>
        <w:t>18. Testy</w:t>
      </w:r>
      <w:bookmarkEnd w:id="19"/>
    </w:p>
    <w:p w14:paraId="038D9865" w14:textId="77777777" w:rsidR="00116353" w:rsidRDefault="00116353">
      <w:pPr>
        <w:spacing w:after="0"/>
        <w:rPr>
          <w:rFonts w:ascii="Arial" w:hAnsi="Arial" w:cs="Arial"/>
          <w:b/>
          <w:sz w:val="32"/>
          <w:szCs w:val="32"/>
        </w:rPr>
      </w:pPr>
    </w:p>
    <w:p w14:paraId="6A1C00E7" w14:textId="77777777" w:rsidR="00116353" w:rsidRDefault="006A6F9D">
      <w:pPr>
        <w:spacing w:after="0"/>
      </w:pPr>
      <w:r>
        <w:rPr>
          <w:rFonts w:ascii="Arial" w:hAnsi="Arial" w:cs="Arial"/>
        </w:rPr>
        <w:t>Projekt zakłada, że każda funkcja będzie posiadała własne unit testy oraz testy ręczne.</w:t>
      </w:r>
    </w:p>
    <w:p w14:paraId="4F5B9BAE" w14:textId="77777777" w:rsidR="00116353" w:rsidRDefault="00116353">
      <w:pPr>
        <w:spacing w:after="0"/>
      </w:pPr>
      <w:r>
        <w:rPr>
          <w:rFonts w:ascii="Arial" w:hAnsi="Arial" w:cs="Arial"/>
        </w:rPr>
        <w:t xml:space="preserve">Oprócz nich po zaimplementowaniu większej części funkcjonalności aplikacji </w:t>
      </w:r>
      <w:r w:rsidR="009D1215">
        <w:rPr>
          <w:rFonts w:ascii="Arial" w:hAnsi="Arial" w:cs="Arial"/>
        </w:rPr>
        <w:t>w przyszłości przewidywane są</w:t>
      </w:r>
      <w:r>
        <w:rPr>
          <w:rFonts w:ascii="Arial" w:hAnsi="Arial" w:cs="Arial"/>
        </w:rPr>
        <w:t xml:space="preserve"> poniższe testy:</w:t>
      </w:r>
    </w:p>
    <w:p w14:paraId="0870432C" w14:textId="77777777" w:rsidR="00116353" w:rsidRDefault="00116353">
      <w:pPr>
        <w:spacing w:after="0"/>
      </w:pPr>
      <w:r>
        <w:rPr>
          <w:rFonts w:ascii="Arial" w:hAnsi="Arial" w:cs="Arial"/>
        </w:rPr>
        <w:t>- End-to-end testy, które sprawdzają jak użytkownik korzystałby z aplikacji,</w:t>
      </w:r>
    </w:p>
    <w:p w14:paraId="55CDA41C" w14:textId="77777777" w:rsidR="00116353" w:rsidRDefault="00116353">
      <w:pPr>
        <w:spacing w:after="0"/>
      </w:pPr>
      <w:r>
        <w:rPr>
          <w:rFonts w:ascii="Arial" w:hAnsi="Arial" w:cs="Arial"/>
        </w:rPr>
        <w:t>- Testy wydajności, które sprawdzają jak wydajna jest aplikacja,</w:t>
      </w:r>
    </w:p>
    <w:p w14:paraId="4D1D97B2" w14:textId="77777777" w:rsidR="00116353" w:rsidRDefault="00116353">
      <w:pPr>
        <w:spacing w:after="0"/>
      </w:pPr>
      <w:r>
        <w:rPr>
          <w:rFonts w:ascii="Arial" w:hAnsi="Arial" w:cs="Arial"/>
        </w:rPr>
        <w:t>- Smoke testy, sprawdzają podstawowe funkcjonalności aplikacji.</w:t>
      </w:r>
    </w:p>
    <w:p w14:paraId="0351531F" w14:textId="77777777"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14:paraId="61EE7C5D" w14:textId="77777777" w:rsidR="00116353" w:rsidRDefault="00116353">
      <w:pPr>
        <w:spacing w:after="0"/>
        <w:rPr>
          <w:rFonts w:ascii="Arial" w:hAnsi="Arial" w:cs="Arial"/>
        </w:rPr>
      </w:pPr>
    </w:p>
    <w:p w14:paraId="1525ED28" w14:textId="77777777" w:rsidR="00116353" w:rsidRDefault="00116353">
      <w:pPr>
        <w:spacing w:after="0"/>
      </w:pPr>
      <w:r>
        <w:rPr>
          <w:rFonts w:ascii="Arial" w:hAnsi="Arial" w:cs="Arial"/>
        </w:rPr>
        <w:t>Harmonogram tworzenia testów funkcjonalnych.</w:t>
      </w:r>
    </w:p>
    <w:tbl>
      <w:tblPr>
        <w:tblW w:w="0" w:type="auto"/>
        <w:tblInd w:w="-713" w:type="dxa"/>
        <w:tblLayout w:type="fixed"/>
        <w:tblLook w:val="0000" w:firstRow="0" w:lastRow="0" w:firstColumn="0" w:lastColumn="0" w:noHBand="0" w:noVBand="0"/>
      </w:tblPr>
      <w:tblGrid>
        <w:gridCol w:w="829"/>
        <w:gridCol w:w="3935"/>
        <w:gridCol w:w="5608"/>
      </w:tblGrid>
      <w:tr w:rsidR="00116353" w14:paraId="36FD2E2E"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07DB30" w14:textId="77777777"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0C177" w14:textId="77777777"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BAC3FB" w14:textId="77777777" w:rsidR="00116353" w:rsidRDefault="00116353">
            <w:pPr>
              <w:spacing w:after="0" w:line="240" w:lineRule="auto"/>
              <w:jc w:val="center"/>
            </w:pPr>
            <w:r>
              <w:rPr>
                <w:rFonts w:ascii="Arial" w:hAnsi="Arial" w:cs="Arial"/>
                <w:bCs/>
              </w:rPr>
              <w:t>Średni czas tworzenia[h]</w:t>
            </w:r>
          </w:p>
        </w:tc>
      </w:tr>
      <w:tr w:rsidR="00116353" w14:paraId="423FDFC6"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E164D1" w14:textId="77777777"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E5720E" w14:textId="77777777"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54B8A" w14:textId="77777777" w:rsidR="00116353" w:rsidRDefault="00116353">
            <w:pPr>
              <w:spacing w:after="0" w:line="240" w:lineRule="auto"/>
              <w:jc w:val="center"/>
            </w:pPr>
            <w:r>
              <w:rPr>
                <w:rFonts w:ascii="Arial" w:hAnsi="Arial" w:cs="Arial"/>
                <w:bCs/>
              </w:rPr>
              <w:t>8</w:t>
            </w:r>
          </w:p>
        </w:tc>
      </w:tr>
      <w:tr w:rsidR="00116353" w14:paraId="283E364C"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88579" w14:textId="77777777"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A544ED" w14:textId="77777777" w:rsidR="00116353" w:rsidRDefault="00116353">
            <w:pPr>
              <w:spacing w:after="0" w:line="240" w:lineRule="auto"/>
              <w:jc w:val="center"/>
            </w:pPr>
            <w:r>
              <w:rPr>
                <w:rFonts w:ascii="Arial" w:hAnsi="Arial" w:cs="Arial"/>
                <w:bCs/>
              </w:rPr>
              <w:t>Generowanie planu dnia wybranego</w:t>
            </w:r>
          </w:p>
          <w:p w14:paraId="40522D5C" w14:textId="77777777"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A30687" w14:textId="77777777" w:rsidR="00116353" w:rsidRDefault="00116353">
            <w:pPr>
              <w:spacing w:after="0" w:line="240" w:lineRule="auto"/>
              <w:jc w:val="center"/>
            </w:pPr>
            <w:r>
              <w:rPr>
                <w:rFonts w:ascii="Arial" w:hAnsi="Arial" w:cs="Arial"/>
                <w:bCs/>
              </w:rPr>
              <w:t>10</w:t>
            </w:r>
          </w:p>
        </w:tc>
      </w:tr>
      <w:tr w:rsidR="00116353" w14:paraId="2BC76116"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B5BF7F" w14:textId="77777777"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06CB0" w14:textId="77777777"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D67806" w14:textId="77777777" w:rsidR="00116353" w:rsidRDefault="00116353">
            <w:pPr>
              <w:spacing w:after="0" w:line="240" w:lineRule="auto"/>
              <w:jc w:val="center"/>
            </w:pPr>
            <w:r>
              <w:rPr>
                <w:rFonts w:ascii="Arial" w:hAnsi="Arial" w:cs="Arial"/>
                <w:bCs/>
              </w:rPr>
              <w:t>6</w:t>
            </w:r>
          </w:p>
        </w:tc>
      </w:tr>
      <w:tr w:rsidR="00116353" w14:paraId="2FA2F96E"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E459D8" w14:textId="77777777"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576692" w14:textId="77777777"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6C43C" w14:textId="77777777" w:rsidR="00116353" w:rsidRDefault="00116353">
            <w:pPr>
              <w:spacing w:after="0" w:line="240" w:lineRule="auto"/>
              <w:jc w:val="center"/>
            </w:pPr>
            <w:r>
              <w:rPr>
                <w:rFonts w:ascii="Arial" w:hAnsi="Arial" w:cs="Arial"/>
                <w:bCs/>
              </w:rPr>
              <w:t>4</w:t>
            </w:r>
          </w:p>
        </w:tc>
      </w:tr>
      <w:tr w:rsidR="00116353" w14:paraId="4691ECA4" w14:textId="77777777">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47BD51" w14:textId="77777777"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36836C" w14:textId="77777777" w:rsidR="00116353" w:rsidRDefault="00116353">
            <w:pPr>
              <w:spacing w:after="0" w:line="240" w:lineRule="auto"/>
              <w:jc w:val="center"/>
            </w:pPr>
            <w:r>
              <w:rPr>
                <w:rFonts w:ascii="Arial" w:hAnsi="Arial" w:cs="Arial"/>
                <w:bCs/>
              </w:rPr>
              <w:t>Dodawanie kategorii dla każdego</w:t>
            </w:r>
          </w:p>
          <w:p w14:paraId="3F5CAC83" w14:textId="77777777"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52F51B" w14:textId="77777777" w:rsidR="00116353" w:rsidRDefault="00116353">
            <w:pPr>
              <w:spacing w:after="0" w:line="240" w:lineRule="auto"/>
              <w:jc w:val="center"/>
            </w:pPr>
            <w:r>
              <w:rPr>
                <w:rFonts w:ascii="Arial" w:hAnsi="Arial" w:cs="Arial"/>
                <w:bCs/>
              </w:rPr>
              <w:t>4</w:t>
            </w:r>
          </w:p>
        </w:tc>
      </w:tr>
      <w:tr w:rsidR="00116353" w14:paraId="3B41B3BE"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3035A1" w14:textId="77777777"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864A77" w14:textId="77777777"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E37D11" w14:textId="77777777" w:rsidR="00116353" w:rsidRDefault="00116353">
            <w:pPr>
              <w:spacing w:after="0" w:line="240" w:lineRule="auto"/>
              <w:jc w:val="center"/>
            </w:pPr>
            <w:r>
              <w:rPr>
                <w:rFonts w:ascii="Arial" w:hAnsi="Arial" w:cs="Arial"/>
                <w:bCs/>
              </w:rPr>
              <w:t>6</w:t>
            </w:r>
          </w:p>
        </w:tc>
      </w:tr>
      <w:tr w:rsidR="00116353" w14:paraId="5126B2A6"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994D33" w14:textId="77777777"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337AD1" w14:textId="77777777"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FB5CE0" w14:textId="77777777" w:rsidR="00116353" w:rsidRDefault="00116353">
            <w:pPr>
              <w:spacing w:after="0" w:line="240" w:lineRule="auto"/>
              <w:jc w:val="center"/>
            </w:pPr>
            <w:r>
              <w:rPr>
                <w:rFonts w:ascii="Arial" w:hAnsi="Arial" w:cs="Arial"/>
                <w:bCs/>
              </w:rPr>
              <w:t>4</w:t>
            </w:r>
          </w:p>
        </w:tc>
      </w:tr>
      <w:tr w:rsidR="00116353" w14:paraId="09669789"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A069C3" w14:textId="77777777"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06476A" w14:textId="77777777"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EE84B9" w14:textId="77777777" w:rsidR="00116353" w:rsidRDefault="00116353">
            <w:pPr>
              <w:spacing w:after="0" w:line="240" w:lineRule="auto"/>
              <w:jc w:val="center"/>
            </w:pPr>
            <w:r>
              <w:rPr>
                <w:rFonts w:ascii="Arial" w:hAnsi="Arial" w:cs="Arial"/>
                <w:bCs/>
              </w:rPr>
              <w:t>4</w:t>
            </w:r>
          </w:p>
        </w:tc>
      </w:tr>
      <w:tr w:rsidR="00116353" w14:paraId="4A63C8E0" w14:textId="77777777">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D00CA8" w14:textId="77777777"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82511D" w14:textId="77777777"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6E9556" w14:textId="77777777" w:rsidR="00116353" w:rsidRDefault="00116353">
            <w:pPr>
              <w:spacing w:after="0" w:line="240" w:lineRule="auto"/>
              <w:jc w:val="center"/>
            </w:pPr>
            <w:r>
              <w:rPr>
                <w:rFonts w:ascii="Arial" w:hAnsi="Arial" w:cs="Arial"/>
                <w:bCs/>
              </w:rPr>
              <w:t>6</w:t>
            </w:r>
          </w:p>
        </w:tc>
      </w:tr>
      <w:tr w:rsidR="00116353" w14:paraId="2DAED7B5" w14:textId="77777777">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1E21E6" w14:textId="77777777"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075D4E" w14:textId="77777777" w:rsidR="00116353" w:rsidRDefault="00116353">
            <w:pPr>
              <w:spacing w:after="0" w:line="240" w:lineRule="auto"/>
              <w:jc w:val="center"/>
            </w:pPr>
            <w:r>
              <w:rPr>
                <w:rFonts w:ascii="Arial" w:hAnsi="Arial" w:cs="Arial"/>
                <w:bCs/>
              </w:rPr>
              <w:t>Wyświetlenie analizy danego dnia</w:t>
            </w:r>
          </w:p>
          <w:p w14:paraId="319350C7" w14:textId="77777777"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8EBB28" w14:textId="77777777" w:rsidR="00116353" w:rsidRDefault="00116353">
            <w:pPr>
              <w:spacing w:after="0" w:line="240" w:lineRule="auto"/>
              <w:jc w:val="center"/>
            </w:pPr>
            <w:r>
              <w:rPr>
                <w:rFonts w:ascii="Arial" w:hAnsi="Arial" w:cs="Arial"/>
                <w:bCs/>
              </w:rPr>
              <w:t>4</w:t>
            </w:r>
          </w:p>
        </w:tc>
      </w:tr>
    </w:tbl>
    <w:p w14:paraId="2795FD11" w14:textId="77777777" w:rsidR="00116353" w:rsidRDefault="00116353">
      <w:pPr>
        <w:spacing w:after="0"/>
        <w:rPr>
          <w:rFonts w:ascii="Arial" w:hAnsi="Arial" w:cs="Arial"/>
          <w:b/>
        </w:rPr>
      </w:pPr>
    </w:p>
    <w:p w14:paraId="401A4580" w14:textId="77777777" w:rsidR="00C26BCF" w:rsidRDefault="00C26BCF">
      <w:pPr>
        <w:spacing w:after="0"/>
        <w:rPr>
          <w:rFonts w:ascii="Arial" w:hAnsi="Arial" w:cs="Arial"/>
        </w:rPr>
      </w:pPr>
    </w:p>
    <w:p w14:paraId="4AE90E8D" w14:textId="77777777" w:rsidR="00C26BCF" w:rsidRDefault="00C26BCF">
      <w:pPr>
        <w:spacing w:after="0"/>
        <w:rPr>
          <w:rFonts w:ascii="Arial" w:hAnsi="Arial" w:cs="Arial"/>
        </w:rPr>
      </w:pPr>
    </w:p>
    <w:p w14:paraId="69E002E6" w14:textId="77777777" w:rsidR="00C26BCF" w:rsidRDefault="00C26BCF">
      <w:pPr>
        <w:spacing w:after="0"/>
        <w:rPr>
          <w:rFonts w:ascii="Arial" w:hAnsi="Arial" w:cs="Arial"/>
        </w:rPr>
      </w:pPr>
    </w:p>
    <w:p w14:paraId="51DC1CED" w14:textId="77777777"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14:paraId="044E951B" w14:textId="77777777" w:rsidR="00116353" w:rsidRDefault="00116353">
      <w:pPr>
        <w:spacing w:after="0"/>
        <w:rPr>
          <w:rFonts w:ascii="Arial" w:hAnsi="Arial" w:cs="Arial"/>
        </w:rPr>
      </w:pPr>
    </w:p>
    <w:p w14:paraId="55BADA97" w14:textId="77777777" w:rsidR="00116353" w:rsidRDefault="00116353">
      <w:pPr>
        <w:spacing w:after="0"/>
        <w:rPr>
          <w:rFonts w:ascii="Arial" w:hAnsi="Arial" w:cs="Arial"/>
        </w:rPr>
      </w:pPr>
    </w:p>
    <w:p w14:paraId="7C60AC04" w14:textId="77777777" w:rsidR="00116353" w:rsidRDefault="00116353">
      <w:pPr>
        <w:spacing w:after="0"/>
      </w:pPr>
      <w:r>
        <w:rPr>
          <w:rFonts w:ascii="Arial" w:hAnsi="Arial" w:cs="Arial"/>
        </w:rPr>
        <w:t>Harmonogram tworzenia testów niefunkcjonalności:</w:t>
      </w:r>
    </w:p>
    <w:tbl>
      <w:tblPr>
        <w:tblW w:w="0" w:type="auto"/>
        <w:tblInd w:w="-713" w:type="dxa"/>
        <w:tblLayout w:type="fixed"/>
        <w:tblLook w:val="0000" w:firstRow="0" w:lastRow="0" w:firstColumn="0" w:lastColumn="0" w:noHBand="0" w:noVBand="0"/>
      </w:tblPr>
      <w:tblGrid>
        <w:gridCol w:w="840"/>
        <w:gridCol w:w="3971"/>
        <w:gridCol w:w="5396"/>
      </w:tblGrid>
      <w:tr w:rsidR="00116353" w14:paraId="629BC19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B41B80"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8FD5B1"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5B91F" w14:textId="77777777" w:rsidR="00116353" w:rsidRDefault="00116353">
            <w:pPr>
              <w:spacing w:after="0" w:line="240" w:lineRule="auto"/>
              <w:jc w:val="center"/>
            </w:pPr>
            <w:r>
              <w:rPr>
                <w:rFonts w:ascii="Arial" w:hAnsi="Arial" w:cs="Arial"/>
                <w:bCs/>
              </w:rPr>
              <w:t>Średni czas tworzenia[h]</w:t>
            </w:r>
          </w:p>
        </w:tc>
      </w:tr>
      <w:tr w:rsidR="00116353" w14:paraId="70403C5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5E83D8"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49B9C"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02749B" w14:textId="77777777" w:rsidR="00116353" w:rsidRDefault="00116353">
            <w:pPr>
              <w:spacing w:after="0" w:line="240" w:lineRule="auto"/>
              <w:jc w:val="center"/>
            </w:pPr>
            <w:r>
              <w:rPr>
                <w:rFonts w:ascii="Arial" w:hAnsi="Arial" w:cs="Arial"/>
                <w:bCs/>
              </w:rPr>
              <w:t>2</w:t>
            </w:r>
          </w:p>
        </w:tc>
      </w:tr>
      <w:tr w:rsidR="00116353" w14:paraId="0D1D8565"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7D43B"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75DABD"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554F83" w14:textId="77777777" w:rsidR="00116353" w:rsidRDefault="00116353">
            <w:pPr>
              <w:spacing w:after="0" w:line="240" w:lineRule="auto"/>
              <w:jc w:val="center"/>
            </w:pPr>
            <w:r>
              <w:rPr>
                <w:rFonts w:ascii="Arial" w:hAnsi="Arial" w:cs="Arial"/>
                <w:bCs/>
              </w:rPr>
              <w:t>2</w:t>
            </w:r>
          </w:p>
          <w:p w14:paraId="12D8400A" w14:textId="77777777" w:rsidR="00116353" w:rsidRDefault="00116353">
            <w:pPr>
              <w:spacing w:after="0" w:line="240" w:lineRule="auto"/>
              <w:jc w:val="center"/>
              <w:rPr>
                <w:rFonts w:ascii="Arial" w:hAnsi="Arial" w:cs="Arial"/>
                <w:bCs/>
              </w:rPr>
            </w:pPr>
          </w:p>
        </w:tc>
      </w:tr>
      <w:tr w:rsidR="00116353" w14:paraId="7CA7DB2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932B4A"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0872E"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ECC9F" w14:textId="77777777" w:rsidR="00116353" w:rsidRDefault="00116353">
            <w:pPr>
              <w:spacing w:after="0" w:line="240" w:lineRule="auto"/>
              <w:jc w:val="center"/>
            </w:pPr>
            <w:r>
              <w:rPr>
                <w:rFonts w:ascii="Arial" w:hAnsi="Arial" w:cs="Arial"/>
                <w:bCs/>
              </w:rPr>
              <w:t>2</w:t>
            </w:r>
          </w:p>
          <w:p w14:paraId="117CD298" w14:textId="77777777" w:rsidR="00116353" w:rsidRDefault="00116353">
            <w:pPr>
              <w:spacing w:after="0" w:line="240" w:lineRule="auto"/>
              <w:jc w:val="center"/>
              <w:rPr>
                <w:rFonts w:ascii="Arial" w:hAnsi="Arial" w:cs="Arial"/>
                <w:bCs/>
              </w:rPr>
            </w:pPr>
          </w:p>
        </w:tc>
      </w:tr>
      <w:tr w:rsidR="00116353" w14:paraId="25B8B88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900B8A"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177DFC"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48DFA6" w14:textId="77777777" w:rsidR="00116353" w:rsidRDefault="00116353">
            <w:pPr>
              <w:spacing w:after="0" w:line="240" w:lineRule="auto"/>
              <w:jc w:val="center"/>
            </w:pPr>
            <w:r>
              <w:rPr>
                <w:rFonts w:ascii="Arial" w:hAnsi="Arial" w:cs="Arial"/>
                <w:bCs/>
              </w:rPr>
              <w:t>2</w:t>
            </w:r>
          </w:p>
        </w:tc>
      </w:tr>
      <w:tr w:rsidR="00116353" w14:paraId="5FB1C7C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8ACE22"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2BAB3"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9168C0" w14:textId="77777777" w:rsidR="00116353" w:rsidRDefault="00116353">
            <w:pPr>
              <w:spacing w:after="0" w:line="240" w:lineRule="auto"/>
              <w:jc w:val="center"/>
            </w:pPr>
            <w:r>
              <w:rPr>
                <w:rFonts w:ascii="Arial" w:hAnsi="Arial" w:cs="Arial"/>
                <w:bCs/>
              </w:rPr>
              <w:t>6</w:t>
            </w:r>
          </w:p>
          <w:p w14:paraId="546C742D" w14:textId="77777777" w:rsidR="00116353" w:rsidRDefault="00116353">
            <w:pPr>
              <w:spacing w:after="0" w:line="240" w:lineRule="auto"/>
              <w:jc w:val="center"/>
              <w:rPr>
                <w:rFonts w:ascii="Arial" w:hAnsi="Arial" w:cs="Arial"/>
                <w:bCs/>
              </w:rPr>
            </w:pPr>
          </w:p>
        </w:tc>
      </w:tr>
      <w:tr w:rsidR="00116353" w14:paraId="69A4EFF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4ADB10"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2DB9D"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6FF7F7" w14:textId="77777777" w:rsidR="00116353" w:rsidRDefault="00116353">
            <w:pPr>
              <w:spacing w:after="0" w:line="240" w:lineRule="auto"/>
              <w:jc w:val="center"/>
            </w:pPr>
            <w:r>
              <w:rPr>
                <w:rFonts w:ascii="Arial" w:hAnsi="Arial" w:cs="Arial"/>
                <w:bCs/>
              </w:rPr>
              <w:t>4</w:t>
            </w:r>
          </w:p>
          <w:p w14:paraId="6488A814" w14:textId="77777777" w:rsidR="00116353" w:rsidRDefault="00116353">
            <w:pPr>
              <w:spacing w:after="0" w:line="240" w:lineRule="auto"/>
              <w:jc w:val="center"/>
              <w:rPr>
                <w:rFonts w:ascii="Arial" w:hAnsi="Arial" w:cs="Arial"/>
                <w:bCs/>
              </w:rPr>
            </w:pPr>
          </w:p>
        </w:tc>
      </w:tr>
      <w:tr w:rsidR="00116353" w14:paraId="0FCB65A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95C0DF"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5206D"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89C15A" w14:textId="77777777" w:rsidR="00116353" w:rsidRDefault="00116353">
            <w:pPr>
              <w:spacing w:after="0" w:line="240" w:lineRule="auto"/>
              <w:jc w:val="center"/>
            </w:pPr>
            <w:r>
              <w:rPr>
                <w:rFonts w:ascii="Arial" w:hAnsi="Arial" w:cs="Arial"/>
                <w:bCs/>
              </w:rPr>
              <w:t>2</w:t>
            </w:r>
          </w:p>
        </w:tc>
      </w:tr>
      <w:tr w:rsidR="00116353" w14:paraId="244E1D49"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8585F"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32E2AB"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E8FC3" w14:textId="77777777" w:rsidR="00116353" w:rsidRDefault="00116353">
            <w:pPr>
              <w:spacing w:after="0" w:line="240" w:lineRule="auto"/>
              <w:jc w:val="center"/>
            </w:pPr>
            <w:r>
              <w:rPr>
                <w:rFonts w:ascii="Arial" w:hAnsi="Arial" w:cs="Arial"/>
                <w:bCs/>
              </w:rPr>
              <w:t>4</w:t>
            </w:r>
          </w:p>
        </w:tc>
      </w:tr>
      <w:tr w:rsidR="00116353" w14:paraId="2CF8F4F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C62D25"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BEC40D"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73F7DE" w14:textId="77777777" w:rsidR="00116353" w:rsidRDefault="00116353">
            <w:pPr>
              <w:spacing w:after="0" w:line="240" w:lineRule="auto"/>
              <w:jc w:val="center"/>
            </w:pPr>
            <w:r>
              <w:rPr>
                <w:rFonts w:ascii="Arial" w:hAnsi="Arial" w:cs="Arial"/>
                <w:bCs/>
              </w:rPr>
              <w:t>4</w:t>
            </w:r>
          </w:p>
        </w:tc>
      </w:tr>
      <w:tr w:rsidR="00116353" w14:paraId="1DB3E92C"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B529E"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FD66E5"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11D74" w14:textId="77777777" w:rsidR="00116353" w:rsidRDefault="00116353">
            <w:pPr>
              <w:spacing w:after="0" w:line="240" w:lineRule="auto"/>
              <w:jc w:val="center"/>
            </w:pPr>
            <w:r>
              <w:rPr>
                <w:rFonts w:ascii="Arial" w:hAnsi="Arial" w:cs="Arial"/>
                <w:bCs/>
              </w:rPr>
              <w:t>2</w:t>
            </w:r>
          </w:p>
        </w:tc>
      </w:tr>
    </w:tbl>
    <w:p w14:paraId="1A05048B" w14:textId="77777777" w:rsidR="00116353" w:rsidRDefault="00116353">
      <w:pPr>
        <w:spacing w:after="0"/>
        <w:rPr>
          <w:rFonts w:ascii="Arial" w:hAnsi="Arial" w:cs="Arial"/>
        </w:rPr>
      </w:pPr>
    </w:p>
    <w:p w14:paraId="4D8C0DE1" w14:textId="77777777" w:rsidR="00116353" w:rsidRDefault="00116353">
      <w:pPr>
        <w:spacing w:after="0"/>
        <w:rPr>
          <w:rFonts w:ascii="Arial" w:hAnsi="Arial" w:cs="Arial"/>
          <w:b/>
          <w:sz w:val="32"/>
          <w:szCs w:val="32"/>
        </w:rPr>
      </w:pPr>
    </w:p>
    <w:p w14:paraId="10FD5239" w14:textId="77777777" w:rsidR="00116353" w:rsidRPr="00607D91" w:rsidRDefault="00116353" w:rsidP="00607D91">
      <w:pPr>
        <w:pStyle w:val="Heading1"/>
        <w:rPr>
          <w:rFonts w:ascii="Arial" w:hAnsi="Arial" w:cs="Arial"/>
          <w:b/>
          <w:bCs/>
          <w:color w:val="000000" w:themeColor="text1"/>
        </w:rPr>
      </w:pPr>
      <w:bookmarkStart w:id="20" w:name="_Toc40898077"/>
      <w:r w:rsidRPr="00607D91">
        <w:rPr>
          <w:rFonts w:ascii="Arial" w:hAnsi="Arial" w:cs="Arial"/>
          <w:b/>
          <w:bCs/>
          <w:color w:val="000000" w:themeColor="text1"/>
        </w:rPr>
        <w:t>19. Dziennik kontaktów z klientem oraz osoba odpowiedzialna</w:t>
      </w:r>
      <w:bookmarkEnd w:id="20"/>
    </w:p>
    <w:p w14:paraId="6148143F" w14:textId="77777777" w:rsidR="00116353" w:rsidRDefault="00116353">
      <w:pPr>
        <w:spacing w:after="0"/>
        <w:rPr>
          <w:rFonts w:ascii="Arial" w:hAnsi="Arial" w:cs="Arial"/>
          <w:b/>
          <w:sz w:val="32"/>
          <w:szCs w:val="32"/>
        </w:rPr>
      </w:pPr>
    </w:p>
    <w:p w14:paraId="253D8FED" w14:textId="77777777" w:rsidR="00116353" w:rsidRDefault="00116353">
      <w:pPr>
        <w:spacing w:after="0"/>
      </w:pPr>
      <w:r>
        <w:rPr>
          <w:rFonts w:ascii="Arial" w:hAnsi="Arial" w:cs="Arial"/>
        </w:rPr>
        <w:t>Kontakt z klientem odbywa się drogą mailową. Osobą odpowiedzialną za kontakt z klientem jest Dariusz Waltoś.</w:t>
      </w:r>
    </w:p>
    <w:p w14:paraId="45C7452C" w14:textId="77777777"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14:paraId="08B58D2B" w14:textId="77777777"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14:paraId="37F5587A" w14:textId="77777777"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14:paraId="5A502074" w14:textId="77777777" w:rsidR="00116353" w:rsidRPr="00A807A0" w:rsidRDefault="00116353">
      <w:pPr>
        <w:spacing w:after="0"/>
      </w:pPr>
      <w:r>
        <w:rPr>
          <w:rFonts w:ascii="Arial" w:hAnsi="Arial" w:cs="Arial"/>
        </w:rPr>
        <w:t>Po ich rozważeniu przedstawiana jest ostateczna wersja rozwinięcia projektu zespołowi.</w:t>
      </w:r>
    </w:p>
    <w:p w14:paraId="4EF9DDB4" w14:textId="77777777" w:rsidR="00116353" w:rsidRPr="00607D91" w:rsidRDefault="00116353" w:rsidP="00607D91">
      <w:pPr>
        <w:pStyle w:val="Heading1"/>
        <w:rPr>
          <w:rFonts w:ascii="Arial" w:hAnsi="Arial" w:cs="Arial"/>
          <w:b/>
          <w:bCs/>
          <w:color w:val="000000" w:themeColor="text1"/>
        </w:rPr>
      </w:pPr>
      <w:bookmarkStart w:id="21" w:name="_Toc40898078"/>
      <w:r w:rsidRPr="00607D91">
        <w:rPr>
          <w:rFonts w:ascii="Arial" w:hAnsi="Arial" w:cs="Arial"/>
          <w:b/>
          <w:bCs/>
          <w:color w:val="000000" w:themeColor="text1"/>
        </w:rPr>
        <w:t>20. Raport dla klienta</w:t>
      </w:r>
      <w:bookmarkEnd w:id="21"/>
    </w:p>
    <w:p w14:paraId="62BB1AE1" w14:textId="77777777" w:rsidR="00116353" w:rsidRDefault="00116353">
      <w:pPr>
        <w:spacing w:after="0"/>
        <w:rPr>
          <w:rFonts w:ascii="Arial" w:hAnsi="Arial" w:cs="Arial"/>
          <w:b/>
          <w:sz w:val="32"/>
          <w:szCs w:val="32"/>
        </w:rPr>
      </w:pPr>
    </w:p>
    <w:p w14:paraId="3F03176F" w14:textId="77777777" w:rsidR="00116353" w:rsidRDefault="00116353">
      <w:pPr>
        <w:spacing w:after="0"/>
      </w:pPr>
      <w:r>
        <w:rPr>
          <w:rFonts w:ascii="Arial" w:hAnsi="Arial" w:cs="Arial"/>
        </w:rPr>
        <w:t>Raport będzie zawierać:</w:t>
      </w:r>
    </w:p>
    <w:p w14:paraId="74A6D42A" w14:textId="77777777" w:rsidR="00116353" w:rsidRDefault="00116353">
      <w:pPr>
        <w:spacing w:after="0"/>
      </w:pPr>
      <w:r>
        <w:rPr>
          <w:rFonts w:ascii="Arial" w:hAnsi="Arial" w:cs="Arial"/>
        </w:rPr>
        <w:t>- Ilość nowych użytkowników w czasie(wzrost lub spadek),</w:t>
      </w:r>
    </w:p>
    <w:p w14:paraId="3F263D1A" w14:textId="77777777" w:rsidR="00116353" w:rsidRDefault="00116353">
      <w:pPr>
        <w:spacing w:after="0"/>
      </w:pPr>
      <w:r>
        <w:rPr>
          <w:rFonts w:ascii="Arial" w:hAnsi="Arial" w:cs="Arial"/>
        </w:rPr>
        <w:t>- Średnia częstotliwość używania aplikacji przez użytkownika(wzrost lub spadek),</w:t>
      </w:r>
    </w:p>
    <w:p w14:paraId="3902F360" w14:textId="77777777" w:rsidR="00116353" w:rsidRDefault="00116353">
      <w:pPr>
        <w:spacing w:after="0"/>
      </w:pPr>
      <w:r>
        <w:rPr>
          <w:rFonts w:ascii="Arial" w:hAnsi="Arial" w:cs="Arial"/>
        </w:rPr>
        <w:t>- Ilość ocen na Google Play w czasie( średnia oraz ilość),</w:t>
      </w:r>
    </w:p>
    <w:p w14:paraId="413F770D" w14:textId="77777777" w:rsidR="00116353" w:rsidRDefault="00116353">
      <w:pPr>
        <w:spacing w:after="0"/>
      </w:pPr>
      <w:r>
        <w:rPr>
          <w:rFonts w:ascii="Arial" w:hAnsi="Arial" w:cs="Arial"/>
        </w:rPr>
        <w:t>- Demografia użytkowników aplikacji( wiek, płeć),</w:t>
      </w:r>
    </w:p>
    <w:p w14:paraId="3AC70B02" w14:textId="77777777" w:rsidR="00C26BCF" w:rsidRDefault="00116353" w:rsidP="00C26BCF">
      <w:pPr>
        <w:spacing w:after="0"/>
      </w:pPr>
      <w:r>
        <w:rPr>
          <w:rFonts w:ascii="Arial" w:hAnsi="Arial" w:cs="Arial"/>
        </w:rPr>
        <w:t>- Na żądanie klienta dodano  formularz logowania, oraz dodawanie użytkowników i zabezpieczenie przeciwko botom(01.04.2020r)</w:t>
      </w:r>
    </w:p>
    <w:p w14:paraId="00FE2B0A" w14:textId="77777777" w:rsidR="00116353" w:rsidRPr="00607D91" w:rsidRDefault="00116353" w:rsidP="00607D91">
      <w:pPr>
        <w:pStyle w:val="Heading1"/>
        <w:rPr>
          <w:rFonts w:ascii="Arial" w:hAnsi="Arial" w:cs="Arial"/>
          <w:b/>
          <w:bCs/>
          <w:color w:val="000000" w:themeColor="text1"/>
        </w:rPr>
      </w:pPr>
      <w:bookmarkStart w:id="22" w:name="_Toc40898079"/>
      <w:r w:rsidRPr="00607D91">
        <w:rPr>
          <w:rFonts w:ascii="Arial" w:hAnsi="Arial" w:cs="Arial"/>
          <w:b/>
          <w:bCs/>
          <w:color w:val="000000" w:themeColor="text1"/>
        </w:rPr>
        <w:lastRenderedPageBreak/>
        <w:t>21. Diagram Gantta (harmonogram prac)</w:t>
      </w:r>
      <w:bookmarkEnd w:id="22"/>
    </w:p>
    <w:p w14:paraId="31C5D3E8" w14:textId="77777777" w:rsidR="00116353" w:rsidRDefault="00116353">
      <w:pPr>
        <w:spacing w:after="0"/>
        <w:jc w:val="both"/>
        <w:rPr>
          <w:rFonts w:ascii="Arial" w:hAnsi="Arial" w:cs="Arial"/>
          <w:b/>
          <w:sz w:val="32"/>
          <w:szCs w:val="32"/>
        </w:rPr>
      </w:pPr>
    </w:p>
    <w:p w14:paraId="4FA1B2A5" w14:textId="76F2A6E8" w:rsidR="00C870F8" w:rsidRDefault="00C26BCF" w:rsidP="005F18A3">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14:paraId="55FA0166" w14:textId="77777777" w:rsidR="005F18A3" w:rsidRPr="005F18A3" w:rsidRDefault="005F18A3" w:rsidP="005F18A3">
      <w:pPr>
        <w:spacing w:after="0"/>
        <w:jc w:val="both"/>
        <w:rPr>
          <w:rFonts w:ascii="Arial" w:hAnsi="Arial" w:cs="Arial"/>
          <w:bCs/>
          <w:sz w:val="24"/>
          <w:szCs w:val="24"/>
        </w:rPr>
      </w:pPr>
    </w:p>
    <w:p w14:paraId="0A2ACAA2" w14:textId="7C4102A9" w:rsidR="00116353" w:rsidRPr="00607D91" w:rsidRDefault="00116353" w:rsidP="00607D91">
      <w:pPr>
        <w:pStyle w:val="Heading1"/>
        <w:rPr>
          <w:rFonts w:ascii="Arial" w:hAnsi="Arial" w:cs="Arial"/>
          <w:b/>
          <w:bCs/>
          <w:color w:val="000000" w:themeColor="text1"/>
        </w:rPr>
      </w:pPr>
      <w:bookmarkStart w:id="23" w:name="_Toc40898080"/>
      <w:r w:rsidRPr="00607D91">
        <w:rPr>
          <w:rFonts w:ascii="Arial" w:hAnsi="Arial" w:cs="Arial"/>
          <w:b/>
          <w:bCs/>
          <w:color w:val="000000" w:themeColor="text1"/>
        </w:rPr>
        <w:t>22.Implementacja interfejsów GUI</w:t>
      </w:r>
      <w:bookmarkEnd w:id="23"/>
    </w:p>
    <w:p w14:paraId="26AC65CF" w14:textId="526857A9" w:rsidR="00CC0B95" w:rsidRDefault="00CC0B95">
      <w:pPr>
        <w:spacing w:after="0"/>
        <w:jc w:val="both"/>
      </w:pPr>
    </w:p>
    <w:p w14:paraId="35D5D4C2" w14:textId="3B5E5EDF" w:rsidR="00116353" w:rsidRPr="00C870F8" w:rsidRDefault="00116353" w:rsidP="00C870F8">
      <w:pPr>
        <w:numPr>
          <w:ilvl w:val="0"/>
          <w:numId w:val="5"/>
        </w:numPr>
        <w:spacing w:after="0"/>
        <w:jc w:val="both"/>
      </w:pPr>
      <w:r>
        <w:rPr>
          <w:rFonts w:ascii="Arial" w:hAnsi="Arial" w:cs="Arial"/>
        </w:rPr>
        <w:t>główny widok aplikacji</w:t>
      </w:r>
      <w:r w:rsidR="00CC0B95">
        <w:rPr>
          <w:rFonts w:ascii="Arial" w:hAnsi="Arial" w:cs="Arial"/>
        </w:rPr>
        <w:t xml:space="preserve"> oraz widok </w:t>
      </w:r>
      <w:r w:rsidR="005F18A3">
        <w:rPr>
          <w:rFonts w:ascii="Arial" w:hAnsi="Arial" w:cs="Arial"/>
        </w:rPr>
        <w:t>kalendarza</w:t>
      </w:r>
    </w:p>
    <w:p w14:paraId="674FDB72" w14:textId="464FD393" w:rsidR="00116353" w:rsidRDefault="00116353">
      <w:pPr>
        <w:spacing w:after="0"/>
        <w:jc w:val="both"/>
        <w:rPr>
          <w:rFonts w:ascii="Arial" w:hAnsi="Arial" w:cs="Arial"/>
        </w:rPr>
      </w:pPr>
    </w:p>
    <w:p w14:paraId="7DA29926" w14:textId="30ADF6A4" w:rsidR="00116353" w:rsidRDefault="00116353">
      <w:pPr>
        <w:spacing w:after="0"/>
        <w:jc w:val="both"/>
        <w:rPr>
          <w:rFonts w:ascii="Arial" w:hAnsi="Arial" w:cs="Arial"/>
        </w:rPr>
      </w:pPr>
    </w:p>
    <w:p w14:paraId="61DA46DB" w14:textId="795AC6AA" w:rsidR="00116353" w:rsidRDefault="005F18A3">
      <w:pPr>
        <w:spacing w:after="0"/>
        <w:jc w:val="both"/>
        <w:rPr>
          <w:rFonts w:ascii="Arial" w:hAnsi="Arial" w:cs="Arial"/>
        </w:rPr>
      </w:pPr>
      <w:r w:rsidRPr="003D459E">
        <w:rPr>
          <w:noProof/>
          <w:lang w:val="en-GB" w:eastAsia="en-GB"/>
        </w:rPr>
        <w:drawing>
          <wp:anchor distT="0" distB="0" distL="114300" distR="114300" simplePos="0" relativeHeight="251616256" behindDoc="0" locked="0" layoutInCell="1" allowOverlap="1" wp14:anchorId="078C2DFC" wp14:editId="4A14848C">
            <wp:simplePos x="0" y="0"/>
            <wp:positionH relativeFrom="column">
              <wp:posOffset>-283845</wp:posOffset>
            </wp:positionH>
            <wp:positionV relativeFrom="paragraph">
              <wp:posOffset>194945</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14:paraId="0DDD29BC" w14:textId="35BB9BF5" w:rsidR="00116353" w:rsidRDefault="005F18A3">
      <w:pPr>
        <w:spacing w:after="0"/>
        <w:jc w:val="both"/>
        <w:rPr>
          <w:rFonts w:ascii="Arial" w:hAnsi="Arial" w:cs="Arial"/>
        </w:rPr>
      </w:pPr>
      <w:r>
        <w:rPr>
          <w:noProof/>
          <w:lang w:val="en-GB" w:eastAsia="en-GB"/>
        </w:rPr>
        <w:drawing>
          <wp:anchor distT="0" distB="0" distL="114300" distR="114300" simplePos="0" relativeHeight="251664384" behindDoc="0" locked="0" layoutInCell="1" allowOverlap="1" wp14:anchorId="7707AB57" wp14:editId="102DD07F">
            <wp:simplePos x="0" y="0"/>
            <wp:positionH relativeFrom="margin">
              <wp:posOffset>3112770</wp:posOffset>
            </wp:positionH>
            <wp:positionV relativeFrom="paragraph">
              <wp:posOffset>8890</wp:posOffset>
            </wp:positionV>
            <wp:extent cx="2809875" cy="5008880"/>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9875" cy="5008880"/>
                    </a:xfrm>
                    <a:prstGeom prst="rect">
                      <a:avLst/>
                    </a:prstGeom>
                    <a:ln>
                      <a:solidFill>
                        <a:schemeClr val="tx1"/>
                      </a:solidFill>
                    </a:ln>
                  </pic:spPr>
                </pic:pic>
              </a:graphicData>
            </a:graphic>
          </wp:anchor>
        </w:drawing>
      </w:r>
    </w:p>
    <w:p w14:paraId="7896D388" w14:textId="4B7D13D9" w:rsidR="00116353" w:rsidRDefault="00116353">
      <w:pPr>
        <w:spacing w:after="0"/>
        <w:jc w:val="both"/>
        <w:rPr>
          <w:rFonts w:ascii="Arial" w:hAnsi="Arial" w:cs="Arial"/>
        </w:rPr>
      </w:pPr>
    </w:p>
    <w:p w14:paraId="4D3DF820" w14:textId="216AF827" w:rsidR="00116353" w:rsidRDefault="00116353">
      <w:pPr>
        <w:spacing w:after="0"/>
        <w:jc w:val="both"/>
        <w:rPr>
          <w:rFonts w:ascii="Arial" w:hAnsi="Arial" w:cs="Arial"/>
        </w:rPr>
      </w:pPr>
    </w:p>
    <w:p w14:paraId="5D64B6DE" w14:textId="073DF3E6" w:rsidR="00116353" w:rsidRDefault="00116353">
      <w:pPr>
        <w:spacing w:after="0"/>
        <w:jc w:val="both"/>
        <w:rPr>
          <w:rFonts w:ascii="Arial" w:hAnsi="Arial" w:cs="Arial"/>
        </w:rPr>
      </w:pPr>
    </w:p>
    <w:p w14:paraId="2BDE0A08" w14:textId="279A6E2E" w:rsidR="00FA2C2E" w:rsidRDefault="00FA2C2E" w:rsidP="00C870F8">
      <w:pPr>
        <w:spacing w:after="0"/>
        <w:jc w:val="both"/>
        <w:rPr>
          <w:rFonts w:ascii="Arial" w:hAnsi="Arial" w:cs="Arial"/>
        </w:rPr>
      </w:pPr>
    </w:p>
    <w:p w14:paraId="35247CCB" w14:textId="6525BBB1" w:rsidR="00C870F8" w:rsidRDefault="00C870F8" w:rsidP="00C870F8">
      <w:pPr>
        <w:spacing w:after="0"/>
        <w:jc w:val="both"/>
        <w:rPr>
          <w:rFonts w:ascii="Arial" w:hAnsi="Arial" w:cs="Arial"/>
        </w:rPr>
      </w:pPr>
    </w:p>
    <w:p w14:paraId="0F488756" w14:textId="2CABA911" w:rsidR="00C870F8" w:rsidRDefault="00C870F8" w:rsidP="00C870F8">
      <w:pPr>
        <w:spacing w:after="0"/>
        <w:jc w:val="both"/>
        <w:rPr>
          <w:rFonts w:ascii="Arial" w:hAnsi="Arial" w:cs="Arial"/>
        </w:rPr>
      </w:pPr>
    </w:p>
    <w:p w14:paraId="00338C95" w14:textId="77777777" w:rsidR="00FA2C2E" w:rsidRDefault="00FA2C2E" w:rsidP="00FA2C2E">
      <w:pPr>
        <w:spacing w:after="0"/>
        <w:ind w:left="360"/>
        <w:jc w:val="both"/>
        <w:rPr>
          <w:rFonts w:ascii="Arial" w:hAnsi="Arial" w:cs="Arial"/>
        </w:rPr>
      </w:pPr>
    </w:p>
    <w:p w14:paraId="548025B2" w14:textId="0AB34022" w:rsidR="00FA2C2E" w:rsidRDefault="00FA2C2E" w:rsidP="00FA2C2E">
      <w:pPr>
        <w:spacing w:after="0"/>
        <w:ind w:left="360"/>
        <w:jc w:val="both"/>
        <w:rPr>
          <w:rFonts w:ascii="Arial" w:hAnsi="Arial" w:cs="Arial"/>
        </w:rPr>
      </w:pPr>
    </w:p>
    <w:p w14:paraId="19B003E3" w14:textId="77777777" w:rsidR="00C870F8" w:rsidRDefault="00C870F8" w:rsidP="00FA2C2E">
      <w:pPr>
        <w:spacing w:after="0"/>
        <w:ind w:left="360"/>
        <w:jc w:val="both"/>
        <w:rPr>
          <w:rFonts w:ascii="Arial" w:hAnsi="Arial" w:cs="Arial"/>
        </w:rPr>
      </w:pPr>
    </w:p>
    <w:p w14:paraId="5AE76C5F" w14:textId="77777777" w:rsidR="005F18A3" w:rsidRDefault="005F18A3" w:rsidP="00FA2C2E">
      <w:pPr>
        <w:spacing w:after="0"/>
        <w:ind w:left="360"/>
        <w:jc w:val="both"/>
        <w:rPr>
          <w:rFonts w:ascii="Arial" w:hAnsi="Arial" w:cs="Arial"/>
        </w:rPr>
      </w:pPr>
    </w:p>
    <w:p w14:paraId="4801143B" w14:textId="77777777" w:rsidR="005F18A3" w:rsidRDefault="005F18A3" w:rsidP="00FA2C2E">
      <w:pPr>
        <w:spacing w:after="0"/>
        <w:ind w:left="360"/>
        <w:jc w:val="both"/>
        <w:rPr>
          <w:rFonts w:ascii="Arial" w:hAnsi="Arial" w:cs="Arial"/>
        </w:rPr>
      </w:pPr>
    </w:p>
    <w:p w14:paraId="684BED96" w14:textId="77777777" w:rsidR="005F18A3" w:rsidRDefault="005F18A3" w:rsidP="00FA2C2E">
      <w:pPr>
        <w:spacing w:after="0"/>
        <w:ind w:left="360"/>
        <w:jc w:val="both"/>
        <w:rPr>
          <w:rFonts w:ascii="Arial" w:hAnsi="Arial" w:cs="Arial"/>
        </w:rPr>
      </w:pPr>
    </w:p>
    <w:p w14:paraId="7CC60779" w14:textId="77777777" w:rsidR="005F18A3" w:rsidRDefault="005F18A3" w:rsidP="00FA2C2E">
      <w:pPr>
        <w:spacing w:after="0"/>
        <w:ind w:left="360"/>
        <w:jc w:val="both"/>
        <w:rPr>
          <w:rFonts w:ascii="Arial" w:hAnsi="Arial" w:cs="Arial"/>
        </w:rPr>
      </w:pPr>
    </w:p>
    <w:p w14:paraId="7A14789E" w14:textId="77777777" w:rsidR="005F18A3" w:rsidRDefault="005F18A3" w:rsidP="00FA2C2E">
      <w:pPr>
        <w:spacing w:after="0"/>
        <w:ind w:left="360"/>
        <w:jc w:val="both"/>
        <w:rPr>
          <w:rFonts w:ascii="Arial" w:hAnsi="Arial" w:cs="Arial"/>
        </w:rPr>
      </w:pPr>
    </w:p>
    <w:p w14:paraId="6816D362" w14:textId="77777777" w:rsidR="005F18A3" w:rsidRDefault="005F18A3" w:rsidP="00FA2C2E">
      <w:pPr>
        <w:spacing w:after="0"/>
        <w:ind w:left="360"/>
        <w:jc w:val="both"/>
        <w:rPr>
          <w:rFonts w:ascii="Arial" w:hAnsi="Arial" w:cs="Arial"/>
        </w:rPr>
      </w:pPr>
    </w:p>
    <w:p w14:paraId="0CE79C8D" w14:textId="77777777" w:rsidR="005F18A3" w:rsidRDefault="005F18A3" w:rsidP="00FA2C2E">
      <w:pPr>
        <w:spacing w:after="0"/>
        <w:ind w:left="360"/>
        <w:jc w:val="both"/>
        <w:rPr>
          <w:rFonts w:ascii="Arial" w:hAnsi="Arial" w:cs="Arial"/>
        </w:rPr>
      </w:pPr>
    </w:p>
    <w:p w14:paraId="01425571" w14:textId="77777777" w:rsidR="005F18A3" w:rsidRDefault="005F18A3" w:rsidP="00FA2C2E">
      <w:pPr>
        <w:spacing w:after="0"/>
        <w:ind w:left="360"/>
        <w:jc w:val="both"/>
        <w:rPr>
          <w:rFonts w:ascii="Arial" w:hAnsi="Arial" w:cs="Arial"/>
        </w:rPr>
      </w:pPr>
    </w:p>
    <w:p w14:paraId="3D928F06" w14:textId="77777777" w:rsidR="005F18A3" w:rsidRDefault="005F18A3" w:rsidP="00FA2C2E">
      <w:pPr>
        <w:spacing w:after="0"/>
        <w:ind w:left="360"/>
        <w:jc w:val="both"/>
        <w:rPr>
          <w:rFonts w:ascii="Arial" w:hAnsi="Arial" w:cs="Arial"/>
        </w:rPr>
      </w:pPr>
    </w:p>
    <w:p w14:paraId="36C431E5" w14:textId="77777777" w:rsidR="005F18A3" w:rsidRDefault="005F18A3" w:rsidP="00FA2C2E">
      <w:pPr>
        <w:spacing w:after="0"/>
        <w:ind w:left="360"/>
        <w:jc w:val="both"/>
        <w:rPr>
          <w:rFonts w:ascii="Arial" w:hAnsi="Arial" w:cs="Arial"/>
        </w:rPr>
      </w:pPr>
    </w:p>
    <w:p w14:paraId="5FF89D0A" w14:textId="77777777" w:rsidR="005F18A3" w:rsidRDefault="005F18A3" w:rsidP="00FA2C2E">
      <w:pPr>
        <w:spacing w:after="0"/>
        <w:ind w:left="360"/>
        <w:jc w:val="both"/>
        <w:rPr>
          <w:rFonts w:ascii="Arial" w:hAnsi="Arial" w:cs="Arial"/>
        </w:rPr>
      </w:pPr>
    </w:p>
    <w:p w14:paraId="195FB0DD" w14:textId="77777777" w:rsidR="005F18A3" w:rsidRDefault="005F18A3" w:rsidP="00FA2C2E">
      <w:pPr>
        <w:spacing w:after="0"/>
        <w:ind w:left="360"/>
        <w:jc w:val="both"/>
        <w:rPr>
          <w:rFonts w:ascii="Arial" w:hAnsi="Arial" w:cs="Arial"/>
        </w:rPr>
      </w:pPr>
    </w:p>
    <w:p w14:paraId="2CC5DAE5" w14:textId="77777777" w:rsidR="005F18A3" w:rsidRDefault="005F18A3" w:rsidP="00FA2C2E">
      <w:pPr>
        <w:spacing w:after="0"/>
        <w:ind w:left="360"/>
        <w:jc w:val="both"/>
        <w:rPr>
          <w:rFonts w:ascii="Arial" w:hAnsi="Arial" w:cs="Arial"/>
        </w:rPr>
      </w:pPr>
    </w:p>
    <w:p w14:paraId="5A72725D" w14:textId="77777777" w:rsidR="005F18A3" w:rsidRDefault="005F18A3" w:rsidP="00FA2C2E">
      <w:pPr>
        <w:spacing w:after="0"/>
        <w:ind w:left="360"/>
        <w:jc w:val="both"/>
        <w:rPr>
          <w:rFonts w:ascii="Arial" w:hAnsi="Arial" w:cs="Arial"/>
        </w:rPr>
      </w:pPr>
    </w:p>
    <w:p w14:paraId="7D84B540" w14:textId="77777777" w:rsidR="005F18A3" w:rsidRDefault="005F18A3" w:rsidP="00FA2C2E">
      <w:pPr>
        <w:spacing w:after="0"/>
        <w:ind w:left="360"/>
        <w:jc w:val="both"/>
        <w:rPr>
          <w:rFonts w:ascii="Arial" w:hAnsi="Arial" w:cs="Arial"/>
        </w:rPr>
      </w:pPr>
    </w:p>
    <w:p w14:paraId="5EBE29D1" w14:textId="77777777" w:rsidR="005F18A3" w:rsidRDefault="005F18A3" w:rsidP="00FA2C2E">
      <w:pPr>
        <w:spacing w:after="0"/>
        <w:ind w:left="360"/>
        <w:jc w:val="both"/>
        <w:rPr>
          <w:rFonts w:ascii="Arial" w:hAnsi="Arial" w:cs="Arial"/>
        </w:rPr>
      </w:pPr>
    </w:p>
    <w:p w14:paraId="69C30300" w14:textId="77777777" w:rsidR="005F18A3" w:rsidRDefault="005F18A3" w:rsidP="00FA2C2E">
      <w:pPr>
        <w:spacing w:after="0"/>
        <w:ind w:left="360"/>
        <w:jc w:val="both"/>
        <w:rPr>
          <w:rFonts w:ascii="Arial" w:hAnsi="Arial" w:cs="Arial"/>
        </w:rPr>
      </w:pPr>
    </w:p>
    <w:p w14:paraId="18620E45" w14:textId="77777777" w:rsidR="005F18A3" w:rsidRDefault="005F18A3" w:rsidP="00FA2C2E">
      <w:pPr>
        <w:spacing w:after="0"/>
        <w:ind w:left="360"/>
        <w:jc w:val="both"/>
        <w:rPr>
          <w:rFonts w:ascii="Arial" w:hAnsi="Arial" w:cs="Arial"/>
        </w:rPr>
      </w:pPr>
    </w:p>
    <w:p w14:paraId="5BC7A9B7" w14:textId="77777777" w:rsidR="005F18A3" w:rsidRDefault="005F18A3" w:rsidP="00FA2C2E">
      <w:pPr>
        <w:spacing w:after="0"/>
        <w:ind w:left="360"/>
        <w:jc w:val="both"/>
        <w:rPr>
          <w:rFonts w:ascii="Arial" w:hAnsi="Arial" w:cs="Arial"/>
        </w:rPr>
      </w:pPr>
    </w:p>
    <w:p w14:paraId="03B262ED" w14:textId="77777777" w:rsidR="005F18A3" w:rsidRDefault="005F18A3" w:rsidP="00FA2C2E">
      <w:pPr>
        <w:spacing w:after="0"/>
        <w:ind w:left="360"/>
        <w:jc w:val="both"/>
        <w:rPr>
          <w:rFonts w:ascii="Arial" w:hAnsi="Arial" w:cs="Arial"/>
        </w:rPr>
      </w:pPr>
    </w:p>
    <w:p w14:paraId="5DBDA91B" w14:textId="77777777" w:rsidR="005F18A3" w:rsidRDefault="005F18A3" w:rsidP="00FA2C2E">
      <w:pPr>
        <w:spacing w:after="0"/>
        <w:ind w:left="360"/>
        <w:jc w:val="both"/>
        <w:rPr>
          <w:rFonts w:ascii="Arial" w:hAnsi="Arial" w:cs="Arial"/>
        </w:rPr>
      </w:pPr>
    </w:p>
    <w:p w14:paraId="288E18A2" w14:textId="77777777" w:rsidR="005F18A3" w:rsidRDefault="005F18A3" w:rsidP="00FA2C2E">
      <w:pPr>
        <w:spacing w:after="0"/>
        <w:ind w:left="360"/>
        <w:jc w:val="both"/>
        <w:rPr>
          <w:rFonts w:ascii="Arial" w:hAnsi="Arial" w:cs="Arial"/>
        </w:rPr>
      </w:pPr>
    </w:p>
    <w:p w14:paraId="20D8198C" w14:textId="77777777" w:rsidR="005F18A3" w:rsidRDefault="005F18A3" w:rsidP="00FA2C2E">
      <w:pPr>
        <w:spacing w:after="0"/>
        <w:ind w:left="360"/>
        <w:jc w:val="both"/>
        <w:rPr>
          <w:rFonts w:ascii="Arial" w:hAnsi="Arial" w:cs="Arial"/>
        </w:rPr>
      </w:pPr>
    </w:p>
    <w:p w14:paraId="70EE900D" w14:textId="77777777" w:rsidR="005F18A3" w:rsidRDefault="005F18A3" w:rsidP="00FA2C2E">
      <w:pPr>
        <w:spacing w:after="0"/>
        <w:ind w:left="360"/>
        <w:jc w:val="both"/>
        <w:rPr>
          <w:rFonts w:ascii="Arial" w:hAnsi="Arial" w:cs="Arial"/>
        </w:rPr>
      </w:pPr>
    </w:p>
    <w:p w14:paraId="5FDC35DD" w14:textId="77777777" w:rsidR="005F18A3" w:rsidRDefault="005F18A3" w:rsidP="00FA2C2E">
      <w:pPr>
        <w:spacing w:after="0"/>
        <w:ind w:left="360"/>
        <w:jc w:val="both"/>
        <w:rPr>
          <w:rFonts w:ascii="Arial" w:hAnsi="Arial" w:cs="Arial"/>
        </w:rPr>
      </w:pPr>
    </w:p>
    <w:p w14:paraId="33EE0082" w14:textId="77777777" w:rsidR="005F18A3" w:rsidRDefault="005F18A3" w:rsidP="00FA2C2E">
      <w:pPr>
        <w:spacing w:after="0"/>
        <w:ind w:left="360"/>
        <w:jc w:val="both"/>
        <w:rPr>
          <w:rFonts w:ascii="Arial" w:hAnsi="Arial" w:cs="Arial"/>
        </w:rPr>
      </w:pPr>
    </w:p>
    <w:p w14:paraId="3C2AF74A" w14:textId="77777777" w:rsidR="005F18A3" w:rsidRDefault="005F18A3" w:rsidP="00FA2C2E">
      <w:pPr>
        <w:spacing w:after="0"/>
        <w:ind w:left="360"/>
        <w:jc w:val="both"/>
        <w:rPr>
          <w:rFonts w:ascii="Arial" w:hAnsi="Arial" w:cs="Arial"/>
        </w:rPr>
      </w:pPr>
    </w:p>
    <w:p w14:paraId="53330F41" w14:textId="4C9646E7" w:rsidR="00116353" w:rsidRPr="00FA2C2E" w:rsidRDefault="00FA2C2E" w:rsidP="00FA2C2E">
      <w:pPr>
        <w:spacing w:after="0"/>
        <w:ind w:left="360"/>
        <w:jc w:val="both"/>
        <w:rPr>
          <w:rFonts w:ascii="Arial" w:hAnsi="Arial" w:cs="Arial"/>
        </w:rPr>
      </w:pPr>
      <w:r>
        <w:rPr>
          <w:rFonts w:ascii="Arial" w:hAnsi="Arial" w:cs="Arial"/>
        </w:rPr>
        <w:lastRenderedPageBreak/>
        <w:t xml:space="preserve">b) </w:t>
      </w:r>
      <w:r w:rsidR="00116353">
        <w:rPr>
          <w:rFonts w:ascii="Arial" w:hAnsi="Arial" w:cs="Arial"/>
        </w:rPr>
        <w:t>widok formularza dodawania zdarzeń:</w:t>
      </w:r>
    </w:p>
    <w:p w14:paraId="68DD1889" w14:textId="77777777" w:rsidR="00FA2C2E" w:rsidRDefault="00FA2C2E" w:rsidP="00FA2C2E">
      <w:pPr>
        <w:spacing w:after="0"/>
        <w:ind w:left="720"/>
        <w:jc w:val="both"/>
      </w:pPr>
    </w:p>
    <w:p w14:paraId="05033D81" w14:textId="77777777" w:rsidR="00116353" w:rsidRDefault="00116353">
      <w:pPr>
        <w:spacing w:after="0"/>
        <w:ind w:left="720"/>
        <w:jc w:val="both"/>
        <w:rPr>
          <w:rFonts w:ascii="Arial" w:hAnsi="Arial" w:cs="Arial"/>
        </w:rPr>
      </w:pPr>
    </w:p>
    <w:p w14:paraId="685B2965" w14:textId="77777777" w:rsidR="00FA2C2E" w:rsidRDefault="00FA2C2E">
      <w:pPr>
        <w:spacing w:after="0"/>
        <w:jc w:val="both"/>
        <w:rPr>
          <w:rFonts w:ascii="Arial" w:hAnsi="Arial" w:cs="Arial"/>
          <w:b/>
          <w:sz w:val="32"/>
          <w:szCs w:val="32"/>
        </w:rPr>
      </w:pPr>
    </w:p>
    <w:p w14:paraId="0C4FF5FD" w14:textId="609D0805" w:rsidR="00FA2C2E" w:rsidRDefault="00FA2C2E">
      <w:pPr>
        <w:spacing w:after="0"/>
        <w:jc w:val="both"/>
        <w:rPr>
          <w:rFonts w:ascii="Arial" w:hAnsi="Arial" w:cs="Arial"/>
          <w:b/>
          <w:sz w:val="32"/>
          <w:szCs w:val="32"/>
        </w:rPr>
      </w:pPr>
    </w:p>
    <w:p w14:paraId="729CACC5" w14:textId="77777777" w:rsidR="00FA2C2E" w:rsidRDefault="00FA2C2E">
      <w:pPr>
        <w:spacing w:after="0"/>
        <w:jc w:val="both"/>
        <w:rPr>
          <w:rFonts w:ascii="Arial" w:hAnsi="Arial" w:cs="Arial"/>
          <w:b/>
          <w:sz w:val="32"/>
          <w:szCs w:val="32"/>
        </w:rPr>
      </w:pPr>
    </w:p>
    <w:p w14:paraId="7F9CF4CD" w14:textId="3E3608A1" w:rsidR="00FA2C2E" w:rsidRDefault="005F18A3">
      <w:pPr>
        <w:spacing w:after="0"/>
        <w:jc w:val="both"/>
        <w:rPr>
          <w:rFonts w:ascii="Arial" w:hAnsi="Arial" w:cs="Arial"/>
          <w:b/>
          <w:sz w:val="32"/>
          <w:szCs w:val="32"/>
        </w:rPr>
      </w:pPr>
      <w:r>
        <w:rPr>
          <w:noProof/>
          <w:lang w:val="en-GB" w:eastAsia="en-GB"/>
        </w:rPr>
        <w:drawing>
          <wp:anchor distT="0" distB="0" distL="114300" distR="114300" simplePos="0" relativeHeight="251676672" behindDoc="0" locked="0" layoutInCell="1" allowOverlap="1" wp14:anchorId="03978666" wp14:editId="48A43F40">
            <wp:simplePos x="0" y="0"/>
            <wp:positionH relativeFrom="margin">
              <wp:posOffset>1375410</wp:posOffset>
            </wp:positionH>
            <wp:positionV relativeFrom="paragraph">
              <wp:posOffset>34925</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9900" cy="5257800"/>
                    </a:xfrm>
                    <a:prstGeom prst="rect">
                      <a:avLst/>
                    </a:prstGeom>
                    <a:ln>
                      <a:solidFill>
                        <a:schemeClr val="tx1"/>
                      </a:solidFill>
                    </a:ln>
                  </pic:spPr>
                </pic:pic>
              </a:graphicData>
            </a:graphic>
          </wp:anchor>
        </w:drawing>
      </w:r>
    </w:p>
    <w:p w14:paraId="43686AC3" w14:textId="77777777" w:rsidR="00FA2C2E" w:rsidRDefault="00FA2C2E">
      <w:pPr>
        <w:spacing w:after="0"/>
        <w:jc w:val="both"/>
        <w:rPr>
          <w:rFonts w:ascii="Arial" w:hAnsi="Arial" w:cs="Arial"/>
          <w:b/>
          <w:sz w:val="32"/>
          <w:szCs w:val="32"/>
        </w:rPr>
      </w:pPr>
    </w:p>
    <w:p w14:paraId="17D49249" w14:textId="58408466" w:rsidR="00FA2C2E" w:rsidRDefault="00FA2C2E">
      <w:pPr>
        <w:spacing w:after="0"/>
        <w:jc w:val="both"/>
        <w:rPr>
          <w:rFonts w:ascii="Arial" w:hAnsi="Arial" w:cs="Arial"/>
          <w:b/>
          <w:sz w:val="32"/>
          <w:szCs w:val="32"/>
        </w:rPr>
      </w:pPr>
    </w:p>
    <w:p w14:paraId="50FCAD05" w14:textId="61971B08" w:rsidR="00FA2C2E" w:rsidRDefault="00FA2C2E">
      <w:pPr>
        <w:spacing w:after="0"/>
        <w:jc w:val="both"/>
        <w:rPr>
          <w:rFonts w:ascii="Arial" w:hAnsi="Arial" w:cs="Arial"/>
          <w:b/>
          <w:sz w:val="32"/>
          <w:szCs w:val="32"/>
        </w:rPr>
      </w:pPr>
    </w:p>
    <w:p w14:paraId="088682FE" w14:textId="41D492DB" w:rsidR="00FA2C2E" w:rsidRDefault="00FA2C2E">
      <w:pPr>
        <w:spacing w:after="0"/>
        <w:jc w:val="both"/>
        <w:rPr>
          <w:rFonts w:ascii="Arial" w:hAnsi="Arial" w:cs="Arial"/>
          <w:b/>
          <w:sz w:val="32"/>
          <w:szCs w:val="32"/>
        </w:rPr>
      </w:pPr>
    </w:p>
    <w:p w14:paraId="2B5C0C83" w14:textId="6FD97D83" w:rsidR="00FA2C2E" w:rsidRDefault="00FA2C2E">
      <w:pPr>
        <w:spacing w:after="0"/>
        <w:jc w:val="both"/>
        <w:rPr>
          <w:rFonts w:ascii="Arial" w:hAnsi="Arial" w:cs="Arial"/>
          <w:b/>
          <w:sz w:val="32"/>
          <w:szCs w:val="32"/>
        </w:rPr>
      </w:pPr>
    </w:p>
    <w:p w14:paraId="0558C6F3" w14:textId="77777777" w:rsidR="00FA2C2E" w:rsidRDefault="00FA2C2E">
      <w:pPr>
        <w:spacing w:after="0"/>
        <w:jc w:val="both"/>
        <w:rPr>
          <w:rFonts w:ascii="Arial" w:hAnsi="Arial" w:cs="Arial"/>
          <w:b/>
          <w:sz w:val="32"/>
          <w:szCs w:val="32"/>
        </w:rPr>
      </w:pPr>
    </w:p>
    <w:p w14:paraId="39D50516" w14:textId="77777777" w:rsidR="00FA2C2E" w:rsidRDefault="00FA2C2E">
      <w:pPr>
        <w:spacing w:after="0"/>
        <w:jc w:val="both"/>
        <w:rPr>
          <w:rFonts w:ascii="Arial" w:hAnsi="Arial" w:cs="Arial"/>
          <w:b/>
          <w:sz w:val="32"/>
          <w:szCs w:val="32"/>
        </w:rPr>
      </w:pPr>
    </w:p>
    <w:p w14:paraId="3C30E84C" w14:textId="77777777" w:rsidR="00FA2C2E" w:rsidRDefault="00FA2C2E">
      <w:pPr>
        <w:spacing w:after="0"/>
        <w:jc w:val="both"/>
        <w:rPr>
          <w:rFonts w:ascii="Arial" w:hAnsi="Arial" w:cs="Arial"/>
          <w:b/>
          <w:sz w:val="32"/>
          <w:szCs w:val="32"/>
        </w:rPr>
      </w:pPr>
    </w:p>
    <w:p w14:paraId="3B4C7424" w14:textId="32A9662E" w:rsidR="00FA2C2E" w:rsidRDefault="00FA2C2E">
      <w:pPr>
        <w:spacing w:after="0"/>
        <w:jc w:val="both"/>
        <w:rPr>
          <w:rFonts w:ascii="Arial" w:hAnsi="Arial" w:cs="Arial"/>
          <w:b/>
          <w:sz w:val="32"/>
          <w:szCs w:val="32"/>
        </w:rPr>
      </w:pPr>
    </w:p>
    <w:p w14:paraId="7F105C52" w14:textId="77777777" w:rsidR="00FA2C2E" w:rsidRDefault="00FA2C2E">
      <w:pPr>
        <w:spacing w:after="0"/>
        <w:jc w:val="both"/>
        <w:rPr>
          <w:rFonts w:ascii="Arial" w:hAnsi="Arial" w:cs="Arial"/>
          <w:b/>
          <w:sz w:val="32"/>
          <w:szCs w:val="32"/>
        </w:rPr>
      </w:pPr>
    </w:p>
    <w:p w14:paraId="31B2AE6D" w14:textId="77777777" w:rsidR="00FA2C2E" w:rsidRDefault="00FA2C2E">
      <w:pPr>
        <w:spacing w:after="0"/>
        <w:jc w:val="both"/>
        <w:rPr>
          <w:rFonts w:ascii="Arial" w:hAnsi="Arial" w:cs="Arial"/>
          <w:b/>
          <w:sz w:val="32"/>
          <w:szCs w:val="32"/>
        </w:rPr>
      </w:pPr>
    </w:p>
    <w:p w14:paraId="2EDA5029" w14:textId="77777777" w:rsidR="00FA2C2E" w:rsidRDefault="00FA2C2E">
      <w:pPr>
        <w:spacing w:after="0"/>
        <w:jc w:val="both"/>
        <w:rPr>
          <w:rFonts w:ascii="Arial" w:hAnsi="Arial" w:cs="Arial"/>
          <w:b/>
          <w:sz w:val="32"/>
          <w:szCs w:val="32"/>
        </w:rPr>
      </w:pPr>
    </w:p>
    <w:p w14:paraId="438B6A97" w14:textId="77777777" w:rsidR="00C870F8" w:rsidRDefault="00C870F8">
      <w:pPr>
        <w:spacing w:after="0"/>
        <w:jc w:val="both"/>
        <w:rPr>
          <w:rFonts w:ascii="Arial" w:hAnsi="Arial" w:cs="Arial"/>
          <w:b/>
          <w:sz w:val="32"/>
          <w:szCs w:val="32"/>
        </w:rPr>
      </w:pPr>
    </w:p>
    <w:p w14:paraId="2CEFEEE1" w14:textId="77777777" w:rsidR="00FA2C2E" w:rsidRDefault="00FA2C2E">
      <w:pPr>
        <w:spacing w:after="0"/>
        <w:jc w:val="both"/>
        <w:rPr>
          <w:rFonts w:ascii="Arial" w:hAnsi="Arial" w:cs="Arial"/>
          <w:b/>
          <w:sz w:val="32"/>
          <w:szCs w:val="32"/>
        </w:rPr>
      </w:pPr>
    </w:p>
    <w:p w14:paraId="0FD7163B" w14:textId="77777777" w:rsidR="005F18A3" w:rsidRDefault="005F18A3" w:rsidP="00607D91">
      <w:pPr>
        <w:pStyle w:val="Heading1"/>
        <w:rPr>
          <w:rFonts w:ascii="Arial" w:hAnsi="Arial" w:cs="Arial"/>
          <w:b/>
          <w:bCs/>
          <w:color w:val="000000" w:themeColor="text1"/>
        </w:rPr>
      </w:pPr>
    </w:p>
    <w:p w14:paraId="4D1B1C18" w14:textId="77777777" w:rsidR="005F18A3" w:rsidRDefault="005F18A3" w:rsidP="00607D91">
      <w:pPr>
        <w:pStyle w:val="Heading1"/>
        <w:rPr>
          <w:rFonts w:ascii="Arial" w:hAnsi="Arial" w:cs="Arial"/>
          <w:b/>
          <w:bCs/>
          <w:color w:val="000000" w:themeColor="text1"/>
        </w:rPr>
      </w:pPr>
    </w:p>
    <w:p w14:paraId="56525F36" w14:textId="081F9223" w:rsidR="005F18A3" w:rsidRDefault="005F18A3" w:rsidP="00607D91">
      <w:pPr>
        <w:pStyle w:val="Heading1"/>
        <w:rPr>
          <w:rFonts w:ascii="Arial" w:hAnsi="Arial" w:cs="Arial"/>
          <w:b/>
          <w:bCs/>
          <w:color w:val="000000" w:themeColor="text1"/>
        </w:rPr>
      </w:pPr>
    </w:p>
    <w:p w14:paraId="6D42E1B2" w14:textId="4F24661C" w:rsidR="005F18A3" w:rsidRDefault="005F18A3" w:rsidP="00607D91">
      <w:pPr>
        <w:pStyle w:val="Heading1"/>
        <w:rPr>
          <w:rFonts w:ascii="Arial" w:hAnsi="Arial" w:cs="Arial"/>
          <w:b/>
          <w:bCs/>
          <w:color w:val="000000" w:themeColor="text1"/>
        </w:rPr>
      </w:pPr>
    </w:p>
    <w:p w14:paraId="426E27F3" w14:textId="16FF5EB6" w:rsidR="00B45B99" w:rsidRDefault="00B45B99" w:rsidP="00B45B99"/>
    <w:p w14:paraId="5DE11FE4" w14:textId="20915B60" w:rsidR="00B45B99" w:rsidRDefault="00B45B99" w:rsidP="00B45B99"/>
    <w:p w14:paraId="036B3AC9" w14:textId="43BADA61" w:rsidR="00B45B99" w:rsidRDefault="00B45B99" w:rsidP="00B45B99"/>
    <w:p w14:paraId="36C59EDC" w14:textId="77777777" w:rsidR="00B45B99" w:rsidRPr="00B45B99" w:rsidRDefault="00B45B99" w:rsidP="00B45B99"/>
    <w:p w14:paraId="25CA90F5" w14:textId="1B8AA59B" w:rsidR="005F18A3" w:rsidRDefault="005F18A3" w:rsidP="00607D91">
      <w:pPr>
        <w:pStyle w:val="Heading1"/>
        <w:rPr>
          <w:rFonts w:ascii="Arial" w:hAnsi="Arial" w:cs="Arial"/>
          <w:b/>
          <w:bCs/>
          <w:color w:val="000000" w:themeColor="text1"/>
        </w:rPr>
      </w:pPr>
    </w:p>
    <w:p w14:paraId="30FFF078" w14:textId="65B8F82B" w:rsidR="00655F67" w:rsidRDefault="00655F67" w:rsidP="00655F67"/>
    <w:p w14:paraId="04157BE4" w14:textId="77777777" w:rsidR="00655F67" w:rsidRPr="00655F67" w:rsidRDefault="00655F67" w:rsidP="00655F67"/>
    <w:p w14:paraId="0BABFB38" w14:textId="06207238" w:rsidR="00116353" w:rsidRPr="00607D91" w:rsidRDefault="00116353" w:rsidP="00607D91">
      <w:pPr>
        <w:pStyle w:val="Heading1"/>
        <w:rPr>
          <w:rFonts w:ascii="Arial" w:hAnsi="Arial" w:cs="Arial"/>
          <w:b/>
          <w:bCs/>
          <w:color w:val="000000" w:themeColor="text1"/>
        </w:rPr>
      </w:pPr>
      <w:bookmarkStart w:id="24" w:name="_Toc40898081"/>
      <w:r w:rsidRPr="00607D91">
        <w:rPr>
          <w:rFonts w:ascii="Arial" w:hAnsi="Arial" w:cs="Arial"/>
          <w:b/>
          <w:bCs/>
          <w:color w:val="000000" w:themeColor="text1"/>
        </w:rPr>
        <w:lastRenderedPageBreak/>
        <w:t>23. Implementacja wybranych funkcji aplikacji</w:t>
      </w:r>
      <w:bookmarkEnd w:id="24"/>
    </w:p>
    <w:p w14:paraId="5FD13FC6" w14:textId="3D5852B3" w:rsidR="00FA2C2E" w:rsidRDefault="00FA2C2E">
      <w:pPr>
        <w:spacing w:after="0"/>
        <w:jc w:val="both"/>
      </w:pPr>
    </w:p>
    <w:p w14:paraId="7988841D" w14:textId="77777777" w:rsidR="00116353" w:rsidRDefault="00116353">
      <w:pPr>
        <w:numPr>
          <w:ilvl w:val="0"/>
          <w:numId w:val="4"/>
        </w:numPr>
        <w:spacing w:after="0"/>
        <w:jc w:val="both"/>
      </w:pPr>
      <w:r>
        <w:rPr>
          <w:rFonts w:ascii="Arial" w:hAnsi="Arial" w:cs="Arial"/>
        </w:rPr>
        <w:t>Przechodzenie do panelu dodawania wydarzenia</w:t>
      </w:r>
    </w:p>
    <w:p w14:paraId="0541500A" w14:textId="7C1C7374" w:rsidR="00116353" w:rsidRDefault="00116353">
      <w:pPr>
        <w:spacing w:after="0"/>
        <w:ind w:left="720"/>
        <w:jc w:val="both"/>
      </w:pPr>
      <w:r>
        <w:rPr>
          <w:rFonts w:ascii="Arial" w:hAnsi="Arial" w:cs="Arial"/>
        </w:rPr>
        <w:t>Po wybraniu w widoku kalendarza konkretnego dnia zostaje włączony formularz dodawania zdarzenia na dany dizeń.</w:t>
      </w:r>
    </w:p>
    <w:p w14:paraId="35A83AB8" w14:textId="421FD7D6" w:rsidR="00116353" w:rsidRDefault="00116353">
      <w:pPr>
        <w:spacing w:after="0"/>
        <w:jc w:val="both"/>
        <w:rPr>
          <w:rFonts w:ascii="Arial" w:hAnsi="Arial" w:cs="Arial"/>
        </w:rPr>
      </w:pPr>
    </w:p>
    <w:p w14:paraId="11E16955" w14:textId="77777777" w:rsidR="00116353" w:rsidRDefault="00116353">
      <w:pPr>
        <w:spacing w:after="0"/>
        <w:jc w:val="both"/>
        <w:rPr>
          <w:rFonts w:ascii="Arial" w:hAnsi="Arial" w:cs="Arial"/>
        </w:rPr>
      </w:pPr>
    </w:p>
    <w:p w14:paraId="0F92961B" w14:textId="04864AEE" w:rsidR="00116353" w:rsidRDefault="00FA2C2E">
      <w:pPr>
        <w:spacing w:after="0"/>
        <w:jc w:val="both"/>
        <w:rPr>
          <w:rFonts w:ascii="Arial" w:hAnsi="Arial" w:cs="Arial"/>
        </w:rPr>
      </w:pPr>
      <w:r>
        <w:rPr>
          <w:noProof/>
          <w:lang w:val="en-GB" w:eastAsia="en-GB"/>
        </w:rPr>
        <w:drawing>
          <wp:anchor distT="0" distB="0" distL="0" distR="0" simplePos="0" relativeHeight="251626496" behindDoc="0" locked="0" layoutInCell="1" allowOverlap="1" wp14:anchorId="429797BD" wp14:editId="601B4D0B">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1485" cy="2163445"/>
                    </a:xfrm>
                    <a:prstGeom prst="rect">
                      <a:avLst/>
                    </a:prstGeom>
                    <a:solidFill>
                      <a:srgbClr val="FFFFFF"/>
                    </a:solidFill>
                    <a:ln>
                      <a:noFill/>
                    </a:ln>
                  </pic:spPr>
                </pic:pic>
              </a:graphicData>
            </a:graphic>
          </wp:anchor>
        </w:drawing>
      </w:r>
    </w:p>
    <w:p w14:paraId="05955471" w14:textId="77777777" w:rsidR="00FA2C2E" w:rsidRDefault="00FA2C2E">
      <w:pPr>
        <w:spacing w:after="0"/>
        <w:ind w:left="720"/>
        <w:jc w:val="both"/>
        <w:rPr>
          <w:rFonts w:ascii="Arial" w:hAnsi="Arial" w:cs="Arial"/>
        </w:rPr>
      </w:pPr>
    </w:p>
    <w:p w14:paraId="4CD5233B" w14:textId="77777777" w:rsidR="00FA2C2E" w:rsidRDefault="00FA2C2E">
      <w:pPr>
        <w:spacing w:after="0"/>
        <w:ind w:left="720"/>
        <w:jc w:val="both"/>
        <w:rPr>
          <w:rFonts w:ascii="Arial" w:hAnsi="Arial" w:cs="Arial"/>
        </w:rPr>
      </w:pPr>
    </w:p>
    <w:p w14:paraId="27B56068" w14:textId="77777777" w:rsidR="00116353" w:rsidRDefault="00116353">
      <w:pPr>
        <w:spacing w:after="0"/>
        <w:ind w:left="720"/>
        <w:jc w:val="both"/>
        <w:rPr>
          <w:rFonts w:ascii="Arial" w:hAnsi="Arial" w:cs="Arial"/>
        </w:rPr>
      </w:pPr>
    </w:p>
    <w:p w14:paraId="744044AE" w14:textId="77777777"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14:paraId="6097AB50" w14:textId="77777777"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14:paraId="35940FAE" w14:textId="77777777" w:rsidR="00FA2C2E" w:rsidRDefault="00FA2C2E">
      <w:pPr>
        <w:spacing w:after="0"/>
        <w:jc w:val="both"/>
        <w:rPr>
          <w:rFonts w:ascii="Arial" w:hAnsi="Arial" w:cs="Arial"/>
        </w:rPr>
      </w:pPr>
    </w:p>
    <w:p w14:paraId="0C2A441B" w14:textId="77777777" w:rsidR="00116353" w:rsidRDefault="00116353">
      <w:pPr>
        <w:spacing w:after="0"/>
        <w:jc w:val="both"/>
        <w:rPr>
          <w:rFonts w:ascii="Arial" w:hAnsi="Arial" w:cs="Arial"/>
        </w:rPr>
      </w:pPr>
    </w:p>
    <w:p w14:paraId="4C8374A2" w14:textId="77777777" w:rsidR="00FA2C2E" w:rsidRDefault="00FA2C2E">
      <w:pPr>
        <w:spacing w:after="0"/>
        <w:jc w:val="both"/>
        <w:rPr>
          <w:rFonts w:ascii="Arial" w:hAnsi="Arial" w:cs="Arial"/>
        </w:rPr>
      </w:pPr>
    </w:p>
    <w:p w14:paraId="6A1E46DC" w14:textId="77777777" w:rsidR="00FA2C2E" w:rsidRDefault="00FA2C2E">
      <w:pPr>
        <w:spacing w:after="0"/>
        <w:jc w:val="both"/>
        <w:rPr>
          <w:rFonts w:ascii="Arial" w:hAnsi="Arial" w:cs="Arial"/>
        </w:rPr>
      </w:pPr>
      <w:r>
        <w:rPr>
          <w:noProof/>
          <w:lang w:val="en-GB" w:eastAsia="en-GB"/>
        </w:rPr>
        <w:drawing>
          <wp:anchor distT="0" distB="0" distL="0" distR="0" simplePos="0" relativeHeight="251642880" behindDoc="0" locked="0" layoutInCell="1" allowOverlap="1" wp14:anchorId="70D5D9EA" wp14:editId="12679430">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693035"/>
                    </a:xfrm>
                    <a:prstGeom prst="rect">
                      <a:avLst/>
                    </a:prstGeom>
                    <a:solidFill>
                      <a:srgbClr val="FFFFFF"/>
                    </a:solidFill>
                    <a:ln>
                      <a:noFill/>
                    </a:ln>
                  </pic:spPr>
                </pic:pic>
              </a:graphicData>
            </a:graphic>
          </wp:anchor>
        </w:drawing>
      </w:r>
    </w:p>
    <w:p w14:paraId="26916839" w14:textId="77777777" w:rsidR="00FA2C2E" w:rsidRDefault="00FA2C2E">
      <w:pPr>
        <w:spacing w:after="0"/>
        <w:jc w:val="both"/>
        <w:rPr>
          <w:rFonts w:ascii="Arial" w:hAnsi="Arial" w:cs="Arial"/>
        </w:rPr>
      </w:pPr>
    </w:p>
    <w:p w14:paraId="335827AD" w14:textId="77777777" w:rsidR="00FA2C2E" w:rsidRDefault="00FA2C2E">
      <w:pPr>
        <w:spacing w:after="0"/>
        <w:jc w:val="both"/>
        <w:rPr>
          <w:rFonts w:ascii="Arial" w:hAnsi="Arial" w:cs="Arial"/>
        </w:rPr>
      </w:pPr>
    </w:p>
    <w:p w14:paraId="57F6F0F0" w14:textId="77777777" w:rsidR="00FA2C2E" w:rsidRDefault="00FA2C2E">
      <w:pPr>
        <w:spacing w:after="0"/>
        <w:jc w:val="both"/>
        <w:rPr>
          <w:rFonts w:ascii="Arial" w:hAnsi="Arial" w:cs="Arial"/>
        </w:rPr>
      </w:pPr>
    </w:p>
    <w:p w14:paraId="3785FFE7" w14:textId="77777777" w:rsidR="00116353" w:rsidRDefault="00116353">
      <w:pPr>
        <w:numPr>
          <w:ilvl w:val="0"/>
          <w:numId w:val="4"/>
        </w:numPr>
        <w:spacing w:after="0"/>
        <w:jc w:val="both"/>
      </w:pPr>
      <w:r>
        <w:rPr>
          <w:rFonts w:ascii="Arial" w:hAnsi="Arial" w:cs="Arial"/>
        </w:rPr>
        <w:t>Przejście z ekranu startowego do widoku kalendarza</w:t>
      </w:r>
    </w:p>
    <w:p w14:paraId="2AB71D28" w14:textId="77777777" w:rsidR="00116353" w:rsidRDefault="00116353">
      <w:pPr>
        <w:spacing w:after="0"/>
        <w:jc w:val="both"/>
      </w:pPr>
      <w:r>
        <w:t xml:space="preserve">Po udanym sprawdzeniu  hasła program przechodzi z widoku głównego do widoku kalendarza </w:t>
      </w:r>
    </w:p>
    <w:p w14:paraId="4DE65202" w14:textId="77777777" w:rsidR="00116353" w:rsidRDefault="00116353">
      <w:pPr>
        <w:spacing w:after="0"/>
        <w:jc w:val="both"/>
      </w:pPr>
    </w:p>
    <w:p w14:paraId="17E505B3" w14:textId="77777777" w:rsidR="00116353" w:rsidRDefault="006A4DCB">
      <w:pPr>
        <w:spacing w:after="0"/>
        <w:jc w:val="both"/>
      </w:pPr>
      <w:r>
        <w:rPr>
          <w:noProof/>
          <w:lang w:val="en-GB" w:eastAsia="en-GB"/>
        </w:rPr>
        <w:drawing>
          <wp:anchor distT="0" distB="0" distL="0" distR="0" simplePos="0" relativeHeight="251628544" behindDoc="0" locked="0" layoutInCell="1" allowOverlap="1" wp14:anchorId="79C6AA0E" wp14:editId="2AACAC36">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365" cy="1195705"/>
                    </a:xfrm>
                    <a:prstGeom prst="rect">
                      <a:avLst/>
                    </a:prstGeom>
                    <a:solidFill>
                      <a:srgbClr val="FFFFFF"/>
                    </a:solidFill>
                    <a:ln>
                      <a:noFill/>
                    </a:ln>
                  </pic:spPr>
                </pic:pic>
              </a:graphicData>
            </a:graphic>
          </wp:anchor>
        </w:drawing>
      </w:r>
    </w:p>
    <w:p w14:paraId="481857E1" w14:textId="77777777" w:rsidR="00116353" w:rsidRDefault="00116353">
      <w:pPr>
        <w:spacing w:after="0"/>
        <w:jc w:val="both"/>
      </w:pPr>
    </w:p>
    <w:p w14:paraId="7ED44A21" w14:textId="77777777" w:rsidR="00116353" w:rsidRPr="00607D91" w:rsidRDefault="00116353" w:rsidP="00607D91">
      <w:pPr>
        <w:pStyle w:val="Heading1"/>
        <w:rPr>
          <w:rFonts w:ascii="Arial" w:hAnsi="Arial" w:cs="Arial"/>
          <w:b/>
          <w:bCs/>
          <w:color w:val="000000" w:themeColor="text1"/>
        </w:rPr>
      </w:pPr>
      <w:bookmarkStart w:id="25" w:name="_Toc40898082"/>
      <w:r w:rsidRPr="00607D91">
        <w:rPr>
          <w:rFonts w:ascii="Arial" w:hAnsi="Arial" w:cs="Arial"/>
          <w:b/>
          <w:bCs/>
          <w:color w:val="000000" w:themeColor="text1"/>
        </w:rPr>
        <w:t>24.Dodanie dodatkowego żądanie klienta</w:t>
      </w:r>
      <w:bookmarkEnd w:id="25"/>
    </w:p>
    <w:p w14:paraId="312CDADC" w14:textId="4EE79043" w:rsidR="00116353" w:rsidRDefault="00116353">
      <w:pPr>
        <w:numPr>
          <w:ilvl w:val="0"/>
          <w:numId w:val="6"/>
        </w:numPr>
        <w:spacing w:after="0"/>
        <w:jc w:val="both"/>
      </w:pPr>
      <w:r>
        <w:rPr>
          <w:rFonts w:ascii="Arial" w:hAnsi="Arial"/>
        </w:rPr>
        <w:t>Zmiana ekranu głównego z pola na hasło i przycisku na formularz logowania z zabezpieczeniem przeciw botom i opcją dodania nowego użytkownika i przypomnienia hasła.</w:t>
      </w:r>
    </w:p>
    <w:p w14:paraId="295AB5C1" w14:textId="300418A9" w:rsidR="00655F67" w:rsidRDefault="00655F67" w:rsidP="00607D91">
      <w:pPr>
        <w:pStyle w:val="Heading1"/>
        <w:rPr>
          <w:rFonts w:ascii="Arial" w:hAnsi="Arial" w:cs="Arial"/>
          <w:b/>
          <w:bCs/>
          <w:color w:val="000000" w:themeColor="text1"/>
        </w:rPr>
      </w:pPr>
    </w:p>
    <w:p w14:paraId="2832E4F0" w14:textId="21EFF37A" w:rsidR="00655F67" w:rsidRDefault="00655F67" w:rsidP="00655F67">
      <w:r>
        <w:rPr>
          <w:rFonts w:ascii="Arial" w:hAnsi="Arial"/>
          <w:noProof/>
          <w:lang w:val="en-GB" w:eastAsia="en-GB"/>
        </w:rPr>
        <w:drawing>
          <wp:anchor distT="0" distB="0" distL="0" distR="0" simplePos="0" relativeHeight="251640832" behindDoc="0" locked="0" layoutInCell="1" allowOverlap="1" wp14:anchorId="4D628536" wp14:editId="3D5764FD">
            <wp:simplePos x="0" y="0"/>
            <wp:positionH relativeFrom="column">
              <wp:posOffset>116205</wp:posOffset>
            </wp:positionH>
            <wp:positionV relativeFrom="paragraph">
              <wp:posOffset>132080</wp:posOffset>
            </wp:positionV>
            <wp:extent cx="5531485" cy="48971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1485" cy="4897120"/>
                    </a:xfrm>
                    <a:prstGeom prst="rect">
                      <a:avLst/>
                    </a:prstGeom>
                    <a:solidFill>
                      <a:srgbClr val="FFFFFF"/>
                    </a:solidFill>
                    <a:ln>
                      <a:noFill/>
                    </a:ln>
                  </pic:spPr>
                </pic:pic>
              </a:graphicData>
            </a:graphic>
          </wp:anchor>
        </w:drawing>
      </w:r>
    </w:p>
    <w:p w14:paraId="73B22D6B" w14:textId="3B68ED9D" w:rsidR="00655F67" w:rsidRDefault="00655F67" w:rsidP="00655F67"/>
    <w:p w14:paraId="37193B35" w14:textId="0FC1B0C3" w:rsidR="00655F67" w:rsidRDefault="00655F67" w:rsidP="00655F67"/>
    <w:p w14:paraId="6EE52A7C" w14:textId="689BCBA2" w:rsidR="00655F67" w:rsidRDefault="00655F67" w:rsidP="00655F67"/>
    <w:p w14:paraId="3BDFF7F8" w14:textId="1A38B113" w:rsidR="00655F67" w:rsidRDefault="00655F67" w:rsidP="00655F67"/>
    <w:p w14:paraId="0BEDE06D" w14:textId="3FC763C1" w:rsidR="00655F67" w:rsidRDefault="00655F67" w:rsidP="00655F67"/>
    <w:p w14:paraId="5F4AB8C1" w14:textId="509EB58E" w:rsidR="00655F67" w:rsidRDefault="00655F67" w:rsidP="00655F67"/>
    <w:p w14:paraId="73A7E292" w14:textId="0AAC0104" w:rsidR="00655F67" w:rsidRDefault="00655F67" w:rsidP="00655F67"/>
    <w:p w14:paraId="03AFA13E" w14:textId="03C97023" w:rsidR="00655F67" w:rsidRDefault="00655F67" w:rsidP="00655F67"/>
    <w:p w14:paraId="61DFB36C" w14:textId="5DF325BA" w:rsidR="00655F67" w:rsidRDefault="00655F67" w:rsidP="00655F67"/>
    <w:p w14:paraId="53FB3533" w14:textId="6734BD31" w:rsidR="00655F67" w:rsidRDefault="00655F67" w:rsidP="00655F67"/>
    <w:p w14:paraId="6D4AEE91" w14:textId="6EAF34D9" w:rsidR="00655F67" w:rsidRDefault="00655F67" w:rsidP="00655F67"/>
    <w:p w14:paraId="528B528E" w14:textId="45EAF6D0" w:rsidR="00655F67" w:rsidRDefault="00655F67" w:rsidP="00655F67"/>
    <w:p w14:paraId="620B729C" w14:textId="6C38BDD6" w:rsidR="00655F67" w:rsidRDefault="00655F67" w:rsidP="00655F67"/>
    <w:p w14:paraId="57D79B8C" w14:textId="05773DC7" w:rsidR="00655F67" w:rsidRDefault="00655F67" w:rsidP="00655F67"/>
    <w:p w14:paraId="4A89AEB2" w14:textId="77777777" w:rsidR="00655F67" w:rsidRPr="00655F67" w:rsidRDefault="00655F67" w:rsidP="00655F67"/>
    <w:p w14:paraId="26B9249E" w14:textId="36746580" w:rsidR="00116353" w:rsidRPr="00607D91" w:rsidRDefault="00116353" w:rsidP="00607D91">
      <w:pPr>
        <w:pStyle w:val="Heading1"/>
        <w:rPr>
          <w:rFonts w:ascii="Arial" w:hAnsi="Arial" w:cs="Arial"/>
          <w:b/>
          <w:bCs/>
          <w:color w:val="000000" w:themeColor="text1"/>
        </w:rPr>
      </w:pPr>
      <w:bookmarkStart w:id="26" w:name="_Toc40898083"/>
      <w:r w:rsidRPr="00607D91">
        <w:rPr>
          <w:rFonts w:ascii="Arial" w:hAnsi="Arial" w:cs="Arial"/>
          <w:b/>
          <w:bCs/>
          <w:color w:val="000000" w:themeColor="text1"/>
        </w:rPr>
        <w:lastRenderedPageBreak/>
        <w:t>25. Zmiana sposobu przechowywania danych</w:t>
      </w:r>
      <w:bookmarkEnd w:id="26"/>
    </w:p>
    <w:p w14:paraId="27BE8A9B" w14:textId="77777777" w:rsidR="003B6C97" w:rsidRPr="003B6C97" w:rsidRDefault="003B6C97">
      <w:pPr>
        <w:spacing w:after="0"/>
        <w:jc w:val="both"/>
        <w:rPr>
          <w:b/>
          <w:bCs/>
        </w:rPr>
      </w:pPr>
    </w:p>
    <w:p w14:paraId="53D8218B" w14:textId="7B81EA1E"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14:paraId="258BA50B" w14:textId="53348C1C" w:rsidR="00116353" w:rsidRDefault="00116353">
      <w:pPr>
        <w:spacing w:after="0"/>
        <w:jc w:val="both"/>
      </w:pPr>
      <w:r>
        <w:rPr>
          <w:rFonts w:ascii="Arial" w:hAnsi="Arial"/>
          <w:sz w:val="32"/>
          <w:szCs w:val="32"/>
        </w:rPr>
        <w:t>.</w:t>
      </w:r>
    </w:p>
    <w:p w14:paraId="79475EC6" w14:textId="77777777" w:rsidR="00116353" w:rsidRDefault="006A4DCB">
      <w:pPr>
        <w:spacing w:after="0"/>
        <w:jc w:val="both"/>
        <w:rPr>
          <w:sz w:val="32"/>
          <w:szCs w:val="32"/>
        </w:rPr>
      </w:pPr>
      <w:r>
        <w:rPr>
          <w:noProof/>
          <w:lang w:val="en-GB" w:eastAsia="en-GB"/>
        </w:rPr>
        <w:drawing>
          <wp:anchor distT="0" distB="0" distL="0" distR="0" simplePos="0" relativeHeight="251644928" behindDoc="0" locked="0" layoutInCell="1" allowOverlap="1" wp14:anchorId="46FCF4D3" wp14:editId="5CCA21CA">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65550"/>
                    </a:xfrm>
                    <a:prstGeom prst="rect">
                      <a:avLst/>
                    </a:prstGeom>
                    <a:solidFill>
                      <a:srgbClr val="FFFFFF"/>
                    </a:solidFill>
                    <a:ln>
                      <a:noFill/>
                    </a:ln>
                  </pic:spPr>
                </pic:pic>
              </a:graphicData>
            </a:graphic>
          </wp:anchor>
        </w:drawing>
      </w:r>
    </w:p>
    <w:p w14:paraId="420BD295" w14:textId="77777777" w:rsidR="003B6C97" w:rsidRDefault="003B6C97">
      <w:pPr>
        <w:spacing w:after="0"/>
        <w:jc w:val="both"/>
        <w:rPr>
          <w:rFonts w:ascii="Arial" w:hAnsi="Arial"/>
          <w:sz w:val="32"/>
          <w:szCs w:val="32"/>
        </w:rPr>
      </w:pPr>
    </w:p>
    <w:p w14:paraId="5A9A7352" w14:textId="77777777" w:rsidR="00116353" w:rsidRPr="00EF357B" w:rsidRDefault="00116353">
      <w:pPr>
        <w:spacing w:after="0"/>
        <w:jc w:val="both"/>
      </w:pPr>
      <w:r>
        <w:rPr>
          <w:rFonts w:ascii="Arial" w:hAnsi="Arial"/>
          <w:sz w:val="32"/>
          <w:szCs w:val="32"/>
        </w:rPr>
        <w:t>Skutkowało to dodaniem klasy DatabaseHelper.</w:t>
      </w:r>
    </w:p>
    <w:p w14:paraId="7246FEC8" w14:textId="77777777" w:rsidR="00116353" w:rsidRDefault="00116353">
      <w:pPr>
        <w:spacing w:after="0"/>
        <w:jc w:val="both"/>
        <w:rPr>
          <w:rFonts w:ascii="Arial" w:hAnsi="Arial"/>
          <w:b/>
          <w:bCs/>
          <w:sz w:val="32"/>
          <w:szCs w:val="32"/>
        </w:rPr>
      </w:pPr>
    </w:p>
    <w:p w14:paraId="28A93160" w14:textId="77777777" w:rsidR="00116353" w:rsidRDefault="00116353">
      <w:pPr>
        <w:spacing w:after="0"/>
        <w:jc w:val="both"/>
        <w:rPr>
          <w:rFonts w:ascii="Arial" w:hAnsi="Arial"/>
          <w:b/>
          <w:bCs/>
          <w:sz w:val="32"/>
          <w:szCs w:val="32"/>
        </w:rPr>
      </w:pPr>
    </w:p>
    <w:p w14:paraId="7DD7E6F2" w14:textId="77777777" w:rsidR="00EF357B" w:rsidRDefault="00EF357B">
      <w:pPr>
        <w:spacing w:after="0"/>
        <w:jc w:val="both"/>
        <w:rPr>
          <w:rFonts w:ascii="Arial" w:hAnsi="Arial"/>
          <w:b/>
          <w:bCs/>
          <w:sz w:val="32"/>
          <w:szCs w:val="32"/>
        </w:rPr>
      </w:pPr>
    </w:p>
    <w:p w14:paraId="5EC3BF28" w14:textId="77777777" w:rsidR="00EF357B" w:rsidRDefault="00EF357B">
      <w:pPr>
        <w:spacing w:after="0"/>
        <w:jc w:val="both"/>
        <w:rPr>
          <w:rFonts w:ascii="Arial" w:hAnsi="Arial"/>
          <w:b/>
          <w:bCs/>
          <w:sz w:val="32"/>
          <w:szCs w:val="32"/>
        </w:rPr>
      </w:pPr>
    </w:p>
    <w:p w14:paraId="16895B71" w14:textId="77777777" w:rsidR="00EF357B" w:rsidRDefault="00EF357B">
      <w:pPr>
        <w:spacing w:after="0"/>
        <w:jc w:val="both"/>
        <w:rPr>
          <w:rFonts w:ascii="Arial" w:hAnsi="Arial"/>
          <w:b/>
          <w:bCs/>
          <w:sz w:val="32"/>
          <w:szCs w:val="32"/>
        </w:rPr>
      </w:pPr>
    </w:p>
    <w:p w14:paraId="2E85C5D5" w14:textId="77777777" w:rsidR="00EF357B" w:rsidRDefault="00EF357B">
      <w:pPr>
        <w:spacing w:after="0"/>
        <w:jc w:val="both"/>
        <w:rPr>
          <w:rFonts w:ascii="Arial" w:hAnsi="Arial"/>
          <w:b/>
          <w:bCs/>
          <w:sz w:val="32"/>
          <w:szCs w:val="32"/>
        </w:rPr>
      </w:pPr>
    </w:p>
    <w:p w14:paraId="5D0356AB" w14:textId="77777777" w:rsidR="00EF357B" w:rsidRDefault="00EF357B">
      <w:pPr>
        <w:spacing w:after="0"/>
        <w:jc w:val="both"/>
        <w:rPr>
          <w:rFonts w:ascii="Arial" w:hAnsi="Arial"/>
          <w:b/>
          <w:bCs/>
          <w:sz w:val="32"/>
          <w:szCs w:val="32"/>
        </w:rPr>
      </w:pPr>
    </w:p>
    <w:p w14:paraId="6420B33D" w14:textId="77777777" w:rsidR="00EF357B" w:rsidRDefault="00EF357B">
      <w:pPr>
        <w:spacing w:after="0"/>
        <w:jc w:val="both"/>
        <w:rPr>
          <w:rFonts w:ascii="Arial" w:hAnsi="Arial"/>
          <w:b/>
          <w:bCs/>
          <w:sz w:val="32"/>
          <w:szCs w:val="32"/>
        </w:rPr>
      </w:pPr>
    </w:p>
    <w:p w14:paraId="55891230" w14:textId="77777777" w:rsidR="00EF357B" w:rsidRDefault="00EF357B">
      <w:pPr>
        <w:spacing w:after="0"/>
        <w:jc w:val="both"/>
        <w:rPr>
          <w:rFonts w:ascii="Arial" w:hAnsi="Arial"/>
          <w:b/>
          <w:bCs/>
          <w:sz w:val="32"/>
          <w:szCs w:val="32"/>
        </w:rPr>
      </w:pPr>
    </w:p>
    <w:p w14:paraId="44C874A4" w14:textId="7955F537" w:rsidR="00A807A0" w:rsidRDefault="00A807A0" w:rsidP="00607D91">
      <w:pPr>
        <w:pStyle w:val="Heading1"/>
        <w:rPr>
          <w:rFonts w:ascii="Arial" w:hAnsi="Arial" w:cs="Arial"/>
          <w:b/>
          <w:bCs/>
          <w:color w:val="000000" w:themeColor="text1"/>
        </w:rPr>
      </w:pPr>
    </w:p>
    <w:p w14:paraId="71AD32D1" w14:textId="77777777" w:rsidR="003C2AAD" w:rsidRPr="003C2AAD" w:rsidRDefault="003C2AAD" w:rsidP="003C2AAD"/>
    <w:p w14:paraId="592F959D" w14:textId="77777777" w:rsidR="00116353" w:rsidRPr="00607D91" w:rsidRDefault="00116353" w:rsidP="00607D91">
      <w:pPr>
        <w:pStyle w:val="Heading1"/>
        <w:rPr>
          <w:rFonts w:ascii="Arial" w:hAnsi="Arial" w:cs="Arial"/>
          <w:b/>
          <w:bCs/>
          <w:color w:val="000000" w:themeColor="text1"/>
        </w:rPr>
      </w:pPr>
      <w:bookmarkStart w:id="27" w:name="_Toc40898084"/>
      <w:r w:rsidRPr="00607D91">
        <w:rPr>
          <w:rFonts w:ascii="Arial" w:hAnsi="Arial" w:cs="Arial"/>
          <w:b/>
          <w:bCs/>
          <w:color w:val="000000" w:themeColor="text1"/>
        </w:rPr>
        <w:t>26. Aktualna faza implementacji funkcji</w:t>
      </w:r>
      <w:bookmarkEnd w:id="27"/>
    </w:p>
    <w:p w14:paraId="118B804E" w14:textId="77777777" w:rsidR="00116353" w:rsidRDefault="00116353">
      <w:pPr>
        <w:spacing w:after="0"/>
        <w:jc w:val="both"/>
        <w:rPr>
          <w:rFonts w:ascii="Arial" w:hAnsi="Arial"/>
          <w:b/>
          <w:bCs/>
          <w:sz w:val="32"/>
          <w:szCs w:val="32"/>
        </w:rPr>
      </w:pPr>
    </w:p>
    <w:p w14:paraId="2FC5E2C4" w14:textId="77777777" w:rsidR="00116353" w:rsidRDefault="00116353">
      <w:pPr>
        <w:spacing w:after="0"/>
        <w:jc w:val="both"/>
      </w:pPr>
      <w:r>
        <w:rPr>
          <w:rFonts w:ascii="Arial" w:hAnsi="Arial"/>
          <w:sz w:val="32"/>
          <w:szCs w:val="32"/>
        </w:rPr>
        <w:t>a)tabela</w:t>
      </w:r>
    </w:p>
    <w:tbl>
      <w:tblPr>
        <w:tblW w:w="0" w:type="auto"/>
        <w:tblLayout w:type="fixed"/>
        <w:tblLook w:val="0000" w:firstRow="0" w:lastRow="0" w:firstColumn="0" w:lastColumn="0" w:noHBand="0" w:noVBand="0"/>
      </w:tblPr>
      <w:tblGrid>
        <w:gridCol w:w="988"/>
        <w:gridCol w:w="1555"/>
        <w:gridCol w:w="1274"/>
        <w:gridCol w:w="1301"/>
        <w:gridCol w:w="1299"/>
        <w:gridCol w:w="1273"/>
        <w:gridCol w:w="1420"/>
      </w:tblGrid>
      <w:tr w:rsidR="00116353" w14:paraId="0D33A7CF" w14:textId="77777777">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599360B" w14:textId="77777777"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1BB30B7" w14:textId="77777777"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3548CBD3" w14:textId="77777777"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44C0347F" w14:textId="77777777"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CAAB39F" w14:textId="77777777"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5BB9992D" w14:textId="77777777"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A3638F2" w14:textId="77777777" w:rsidR="00116353" w:rsidRDefault="00116353">
            <w:r>
              <w:t>Status</w:t>
            </w:r>
          </w:p>
        </w:tc>
      </w:tr>
      <w:tr w:rsidR="00116353" w14:paraId="5352F8AD" w14:textId="77777777">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11B96879" w14:textId="77777777"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0E9AD3F" w14:textId="77777777"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6FA801B5"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1B5662F5"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5C1F218D"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3157022E"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1FB5E06" w14:textId="77777777" w:rsidR="00116353" w:rsidRDefault="00116353">
            <w:r>
              <w:t>poprawny</w:t>
            </w:r>
          </w:p>
        </w:tc>
      </w:tr>
      <w:tr w:rsidR="00116353" w14:paraId="12FB009A"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11ADF4A" w14:textId="77777777"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EF4D692" w14:textId="77777777"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41D8A430"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F1F96BC"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69E68735"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4BDDDF15"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9C418E0" w14:textId="77777777" w:rsidR="00116353" w:rsidRDefault="00116353">
            <w:r>
              <w:t>poprawny</w:t>
            </w:r>
          </w:p>
        </w:tc>
      </w:tr>
      <w:tr w:rsidR="00116353" w14:paraId="406C4A28"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4252C267" w14:textId="77777777"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BF8B491" w14:textId="77777777"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0F342600" w14:textId="77777777"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5EA28346" w14:textId="77777777"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B92F3E4"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6FA33509" w14:textId="77777777" w:rsidR="00116353" w:rsidRDefault="00116353">
            <w:r>
              <w:t>70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33697D9" w14:textId="77777777" w:rsidR="00116353" w:rsidRDefault="00116353">
            <w:r>
              <w:t>nieskończony</w:t>
            </w:r>
          </w:p>
        </w:tc>
      </w:tr>
      <w:tr w:rsidR="00116353" w14:paraId="1365A51F"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1565B0B5" w14:textId="77777777"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938D0DD" w14:textId="77777777"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13B1A892" w14:textId="77777777"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19CAD4D" w14:textId="77777777"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2B128A9" w14:textId="77777777"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31718C06" w14:textId="77777777" w:rsidR="00116353" w:rsidRDefault="00116353">
            <w:r>
              <w:t>50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C159798" w14:textId="77777777" w:rsidR="00116353" w:rsidRDefault="00116353">
            <w:r>
              <w:t>nieskończony</w:t>
            </w:r>
          </w:p>
        </w:tc>
      </w:tr>
      <w:tr w:rsidR="00116353" w14:paraId="13F651C1"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D7C5653" w14:textId="77777777"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608939A" w14:textId="77777777"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721378E6" w14:textId="77777777"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7011F65B" w14:textId="77777777" w:rsidR="00116353" w:rsidRDefault="00116353">
            <w:r>
              <w:t>-</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7C24E2FD" w14:textId="77777777" w:rsidR="00116353" w:rsidRDefault="00116353">
            <w:r>
              <w:t>Mateusz Orelik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2E24ED56" w14:textId="77777777" w:rsidR="00116353" w:rsidRDefault="00116353">
            <w:r>
              <w:t>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9B1C599" w14:textId="77777777" w:rsidR="00116353" w:rsidRDefault="00116353">
            <w:r>
              <w:t>nieskończony</w:t>
            </w:r>
          </w:p>
        </w:tc>
      </w:tr>
    </w:tbl>
    <w:p w14:paraId="6BAB246A" w14:textId="77777777" w:rsidR="00116353" w:rsidRDefault="00116353">
      <w:pPr>
        <w:spacing w:after="0"/>
        <w:jc w:val="both"/>
        <w:rPr>
          <w:rFonts w:ascii="Arial" w:hAnsi="Arial"/>
          <w:sz w:val="32"/>
          <w:szCs w:val="32"/>
        </w:rPr>
      </w:pPr>
    </w:p>
    <w:p w14:paraId="1FA0E567" w14:textId="77777777" w:rsidR="00116353" w:rsidRDefault="00116353">
      <w:pPr>
        <w:spacing w:after="0"/>
        <w:jc w:val="both"/>
        <w:rPr>
          <w:rFonts w:ascii="Arial" w:hAnsi="Arial"/>
          <w:sz w:val="32"/>
          <w:szCs w:val="32"/>
        </w:rPr>
      </w:pPr>
      <w:r>
        <w:rPr>
          <w:rFonts w:ascii="Arial" w:hAnsi="Arial"/>
          <w:sz w:val="32"/>
          <w:szCs w:val="32"/>
        </w:rPr>
        <w:t>b)wykres słupkowy</w:t>
      </w:r>
    </w:p>
    <w:p w14:paraId="7A8D73A9" w14:textId="77777777" w:rsidR="003B6C97" w:rsidRDefault="003B6C97">
      <w:pPr>
        <w:spacing w:after="0"/>
        <w:jc w:val="both"/>
      </w:pPr>
    </w:p>
    <w:p w14:paraId="1F9B1308" w14:textId="77777777" w:rsidR="00116353" w:rsidRDefault="00C870F8" w:rsidP="003B6C97">
      <w:pPr>
        <w:spacing w:after="0"/>
        <w:jc w:val="center"/>
        <w:rPr>
          <w:rFonts w:ascii="Arial" w:hAnsi="Arial"/>
        </w:rPr>
      </w:pPr>
      <w:r>
        <w:pict w14:anchorId="1A1C5E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204pt" filled="t">
            <v:fill color2="black"/>
            <v:imagedata r:id="rId22" o:title=""/>
          </v:shape>
        </w:pict>
      </w:r>
    </w:p>
    <w:p w14:paraId="1B35DE78" w14:textId="77777777" w:rsidR="00607D91" w:rsidRDefault="00607D91" w:rsidP="00607D91">
      <w:pPr>
        <w:pStyle w:val="Heading1"/>
        <w:rPr>
          <w:rFonts w:ascii="Arial" w:hAnsi="Arial" w:cs="Arial"/>
          <w:b/>
          <w:bCs/>
          <w:color w:val="000000" w:themeColor="text1"/>
        </w:rPr>
      </w:pPr>
    </w:p>
    <w:p w14:paraId="7CA45CC9" w14:textId="77777777" w:rsidR="00607D91" w:rsidRDefault="00607D91" w:rsidP="00607D91">
      <w:pPr>
        <w:pStyle w:val="Heading1"/>
        <w:rPr>
          <w:rFonts w:ascii="Arial" w:hAnsi="Arial" w:cs="Arial"/>
          <w:b/>
          <w:bCs/>
          <w:color w:val="000000" w:themeColor="text1"/>
        </w:rPr>
      </w:pPr>
    </w:p>
    <w:p w14:paraId="488877E4" w14:textId="77777777" w:rsidR="00116353" w:rsidRPr="00607D91" w:rsidRDefault="00116353" w:rsidP="00607D91">
      <w:pPr>
        <w:pStyle w:val="Heading1"/>
        <w:rPr>
          <w:rFonts w:ascii="Arial" w:hAnsi="Arial" w:cs="Arial"/>
          <w:b/>
          <w:bCs/>
          <w:color w:val="000000" w:themeColor="text1"/>
        </w:rPr>
      </w:pPr>
      <w:bookmarkStart w:id="28" w:name="_Toc40898085"/>
      <w:r w:rsidRPr="00607D91">
        <w:rPr>
          <w:rFonts w:ascii="Arial" w:hAnsi="Arial" w:cs="Arial"/>
          <w:b/>
          <w:bCs/>
          <w:color w:val="000000" w:themeColor="text1"/>
        </w:rPr>
        <w:t>27. Założenia dokumentacji użytkownika</w:t>
      </w:r>
      <w:bookmarkEnd w:id="28"/>
    </w:p>
    <w:p w14:paraId="366C3CD2" w14:textId="77777777" w:rsidR="00116353" w:rsidRDefault="00116353">
      <w:pPr>
        <w:spacing w:after="0"/>
        <w:jc w:val="both"/>
        <w:rPr>
          <w:rFonts w:ascii="Arial" w:hAnsi="Arial"/>
          <w:b/>
          <w:bCs/>
          <w:sz w:val="32"/>
          <w:szCs w:val="32"/>
        </w:rPr>
      </w:pPr>
    </w:p>
    <w:p w14:paraId="716619B4" w14:textId="77777777" w:rsidR="00116353" w:rsidRDefault="00116353">
      <w:pPr>
        <w:jc w:val="both"/>
      </w:pPr>
      <w:r>
        <w:rPr>
          <w:rFonts w:ascii="Arial" w:hAnsi="Arial" w:cs="Arial"/>
          <w:b/>
          <w:bCs/>
        </w:rPr>
        <w:t>1. Dla kogo jest dokumentacja użytkownika (dla dziecka, młodzieży, gracza, a może seniora)?</w:t>
      </w:r>
    </w:p>
    <w:p w14:paraId="74F5114A" w14:textId="77777777" w:rsidR="00116353" w:rsidRDefault="00116353">
      <w:pPr>
        <w:jc w:val="both"/>
      </w:pPr>
      <w:r>
        <w:rPr>
          <w:rFonts w:ascii="Arial" w:hAnsi="Arial" w:cs="Arial"/>
        </w:rPr>
        <w:t>Dokumentacja jest dla każdego użytkownika, który potrzebuje aplikacji wspomagającej zarządzanie czasem wolnym, niezależnie od jego wieku.</w:t>
      </w:r>
    </w:p>
    <w:p w14:paraId="78A52A4F" w14:textId="77777777" w:rsidR="00116353" w:rsidRDefault="00116353">
      <w:pPr>
        <w:jc w:val="both"/>
      </w:pPr>
      <w:r>
        <w:rPr>
          <w:rFonts w:ascii="Arial" w:hAnsi="Arial" w:cs="Arial"/>
          <w:b/>
          <w:bCs/>
        </w:rPr>
        <w:t>2. Jaka będzie forma dokumentacji ogólna, fragmentaryczna, szczegółowa, kompleksowa? Proszę opisać i uzasadnić.</w:t>
      </w:r>
    </w:p>
    <w:p w14:paraId="7354FE39" w14:textId="77777777"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14:paraId="1EA9D5B5" w14:textId="77777777" w:rsidR="00116353" w:rsidRDefault="00116353">
      <w:pPr>
        <w:jc w:val="both"/>
      </w:pPr>
      <w:r>
        <w:rPr>
          <w:rFonts w:ascii="Arial" w:hAnsi="Arial" w:cs="Arial"/>
          <w:b/>
          <w:bCs/>
        </w:rPr>
        <w:t>3. Jaki zastosujecie język? Młodzieżowy, specjalny, ogólny?</w:t>
      </w:r>
    </w:p>
    <w:p w14:paraId="7478441D" w14:textId="77777777"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14:paraId="44D9F1B0" w14:textId="77777777" w:rsidR="00116353" w:rsidRDefault="00116353">
      <w:pPr>
        <w:jc w:val="both"/>
      </w:pPr>
      <w:r>
        <w:rPr>
          <w:rFonts w:ascii="Arial" w:hAnsi="Arial" w:cs="Arial"/>
          <w:b/>
          <w:bCs/>
        </w:rPr>
        <w:t>4. Jaka forma dokumentacji? (komiks, audiobook, tutorial video, historyjka),</w:t>
      </w:r>
    </w:p>
    <w:p w14:paraId="7819CF2A" w14:textId="77777777" w:rsidR="00116353" w:rsidRDefault="00116353">
      <w:pPr>
        <w:jc w:val="both"/>
      </w:pPr>
      <w:r>
        <w:rPr>
          <w:rFonts w:ascii="Arial" w:hAnsi="Arial" w:cs="Arial"/>
        </w:rPr>
        <w:t>Tak jak zostało to opisane w punkcie drugim, będzie to forma dokumentu PDF z rozdziałami (na podobieństwo instrukcji papierowych).</w:t>
      </w:r>
    </w:p>
    <w:p w14:paraId="112D837C" w14:textId="77777777" w:rsidR="00116353" w:rsidRDefault="00116353">
      <w:pPr>
        <w:jc w:val="both"/>
      </w:pPr>
      <w:r>
        <w:rPr>
          <w:rFonts w:ascii="Arial" w:hAnsi="Arial" w:cs="Arial"/>
          <w:b/>
          <w:bCs/>
        </w:rPr>
        <w:t>5. Sposoby wdrażania dokumentacji (załącznik do aplikacji, dodatkowa ulotka, adres www, …)</w:t>
      </w:r>
    </w:p>
    <w:p w14:paraId="1A19DE07" w14:textId="77777777" w:rsidR="00116353" w:rsidRDefault="00116353">
      <w:pPr>
        <w:jc w:val="both"/>
      </w:pPr>
      <w:r>
        <w:rPr>
          <w:rFonts w:ascii="Arial" w:hAnsi="Arial" w:cs="Arial"/>
        </w:rPr>
        <w:t>Dokumentacja będzie dołączana do aplikacji instalowanej na urządzeniu mobilnym, ewentualnie w aplikacji będzie znajdować się odnośnik do miejsca, z której ową dokumentację można pobrać.</w:t>
      </w:r>
    </w:p>
    <w:p w14:paraId="6D676BF0" w14:textId="77777777" w:rsidR="00116353" w:rsidRDefault="00116353">
      <w:pPr>
        <w:jc w:val="both"/>
      </w:pPr>
      <w:r>
        <w:rPr>
          <w:rFonts w:ascii="Arial" w:hAnsi="Arial" w:cs="Arial"/>
          <w:b/>
          <w:bCs/>
        </w:rPr>
        <w:t>6. Kto z zespołu przygotuje dokumentacje?</w:t>
      </w:r>
    </w:p>
    <w:p w14:paraId="33A4B546" w14:textId="77777777" w:rsidR="00116353" w:rsidRDefault="00116353">
      <w:pPr>
        <w:jc w:val="both"/>
      </w:pPr>
      <w:r>
        <w:rPr>
          <w:rFonts w:ascii="Arial" w:hAnsi="Arial" w:cs="Arial"/>
        </w:rPr>
        <w:t>Lider zespołu zadecyduje na etapie tworzenia dokumentacji</w:t>
      </w:r>
    </w:p>
    <w:p w14:paraId="50CB053C" w14:textId="77777777" w:rsidR="00116353" w:rsidRDefault="00116353">
      <w:pPr>
        <w:jc w:val="both"/>
      </w:pPr>
      <w:r>
        <w:rPr>
          <w:rFonts w:ascii="Arial" w:hAnsi="Arial" w:cs="Arial"/>
          <w:b/>
          <w:bCs/>
        </w:rPr>
        <w:t>7. Jakie założenia czasowe – np. 50h roboczych, max.</w:t>
      </w:r>
    </w:p>
    <w:p w14:paraId="1794C197" w14:textId="77777777" w:rsidR="00116353" w:rsidRDefault="00116353">
      <w:pPr>
        <w:jc w:val="both"/>
      </w:pPr>
      <w:r>
        <w:rPr>
          <w:rFonts w:ascii="Arial" w:hAnsi="Arial" w:cs="Arial"/>
        </w:rPr>
        <w:t>Około 40 godzin roboczych.</w:t>
      </w:r>
    </w:p>
    <w:p w14:paraId="40D37BD2" w14:textId="77777777" w:rsidR="00116353" w:rsidRDefault="00116353">
      <w:pPr>
        <w:jc w:val="both"/>
      </w:pPr>
      <w:r>
        <w:rPr>
          <w:rFonts w:ascii="Arial" w:hAnsi="Arial" w:cs="Arial"/>
          <w:b/>
          <w:bCs/>
        </w:rPr>
        <w:t>8. Na jakim poziomie będzie szkolony użytkownik? Czy należy takie szkolenie przeprowadzić?</w:t>
      </w:r>
    </w:p>
    <w:p w14:paraId="0C420973" w14:textId="77777777"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14:paraId="5C71324E" w14:textId="77777777" w:rsidR="00607D91" w:rsidRDefault="00607D91" w:rsidP="00607D91">
      <w:pPr>
        <w:jc w:val="both"/>
      </w:pPr>
    </w:p>
    <w:p w14:paraId="7DA3B6A5" w14:textId="77777777" w:rsidR="00607D91" w:rsidRDefault="00607D91" w:rsidP="00607D91"/>
    <w:p w14:paraId="0CA2CFC1" w14:textId="77777777" w:rsidR="00607D91" w:rsidRPr="00607D91" w:rsidRDefault="00607D91" w:rsidP="00607D91"/>
    <w:p w14:paraId="5D08E3AC" w14:textId="77777777" w:rsidR="00607D91" w:rsidRPr="00607D91" w:rsidRDefault="00A71573" w:rsidP="00607D91">
      <w:pPr>
        <w:pStyle w:val="Heading1"/>
        <w:rPr>
          <w:rFonts w:ascii="Arial" w:hAnsi="Arial" w:cs="Arial"/>
          <w:b/>
          <w:bCs/>
          <w:color w:val="000000" w:themeColor="text1"/>
        </w:rPr>
      </w:pPr>
      <w:bookmarkStart w:id="29" w:name="_Toc40898086"/>
      <w:r w:rsidRPr="00607D91">
        <w:rPr>
          <w:rFonts w:ascii="Arial" w:hAnsi="Arial" w:cs="Arial"/>
          <w:b/>
          <w:bCs/>
          <w:color w:val="000000" w:themeColor="text1"/>
        </w:rPr>
        <w:t>28. Instrukcja użytkownika</w:t>
      </w:r>
      <w:bookmarkEnd w:id="29"/>
    </w:p>
    <w:p w14:paraId="39131F0B" w14:textId="77777777" w:rsidR="00607D91" w:rsidRPr="00607D91" w:rsidRDefault="00607D91" w:rsidP="00607D91"/>
    <w:p w14:paraId="2D9AAF81" w14:textId="77777777" w:rsidR="00A71573" w:rsidRPr="00BF7F43" w:rsidRDefault="00A71573" w:rsidP="00A71573">
      <w:pPr>
        <w:pStyle w:val="Heading1"/>
        <w:rPr>
          <w:rFonts w:ascii="Arial" w:hAnsi="Arial" w:cs="Arial"/>
          <w:b/>
          <w:bCs/>
          <w:noProof/>
          <w:color w:val="auto"/>
          <w:sz w:val="36"/>
          <w:szCs w:val="36"/>
        </w:rPr>
      </w:pPr>
      <w:bookmarkStart w:id="30" w:name="_Toc40898087"/>
      <w:r w:rsidRPr="00BF7F43">
        <w:rPr>
          <w:rFonts w:ascii="Arial" w:hAnsi="Arial" w:cs="Arial"/>
          <w:b/>
          <w:bCs/>
          <w:noProof/>
          <w:color w:val="auto"/>
          <w:sz w:val="40"/>
          <w:szCs w:val="40"/>
        </w:rPr>
        <w:t>1. Wprowadzenie</w:t>
      </w:r>
      <w:bookmarkEnd w:id="30"/>
    </w:p>
    <w:p w14:paraId="224BBEC8"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14:paraId="4EE2CD1B" w14:textId="77777777" w:rsidR="00A71573" w:rsidRPr="00BF7F43" w:rsidRDefault="00A71573" w:rsidP="00A71573">
      <w:pPr>
        <w:pStyle w:val="Heading1"/>
        <w:rPr>
          <w:rFonts w:ascii="Arial" w:hAnsi="Arial" w:cs="Arial"/>
          <w:b/>
          <w:bCs/>
          <w:noProof/>
          <w:color w:val="auto"/>
          <w:sz w:val="40"/>
          <w:szCs w:val="40"/>
        </w:rPr>
      </w:pPr>
      <w:bookmarkStart w:id="31" w:name="_Toc40898088"/>
      <w:r w:rsidRPr="00BF7F43">
        <w:rPr>
          <w:rFonts w:ascii="Arial" w:hAnsi="Arial" w:cs="Arial"/>
          <w:b/>
          <w:bCs/>
          <w:noProof/>
          <w:color w:val="auto"/>
          <w:sz w:val="40"/>
          <w:szCs w:val="40"/>
        </w:rPr>
        <w:t>2. Opis aplikacji</w:t>
      </w:r>
      <w:bookmarkEnd w:id="31"/>
    </w:p>
    <w:p w14:paraId="6DE36577" w14:textId="77777777"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14:paraId="47B86C35" w14:textId="77777777"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14:paraId="091C0F57" w14:textId="77777777"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14:paraId="1485272B" w14:textId="77777777"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14:paraId="533C56B1"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14:paraId="4CD6955F"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14:paraId="5F2D4BE1" w14:textId="00D5BC45" w:rsidR="00A71573" w:rsidRDefault="00A71573" w:rsidP="00A71573">
      <w:pPr>
        <w:jc w:val="both"/>
        <w:rPr>
          <w:rFonts w:ascii="Arial" w:hAnsi="Arial" w:cs="Arial"/>
          <w:noProof/>
          <w:sz w:val="28"/>
          <w:szCs w:val="28"/>
        </w:rPr>
      </w:pPr>
      <w:r>
        <w:rPr>
          <w:rFonts w:ascii="Arial" w:hAnsi="Arial" w:cs="Arial"/>
          <w:noProof/>
          <w:sz w:val="28"/>
          <w:szCs w:val="28"/>
        </w:rPr>
        <w:t>- możliwość oznaczenia pozycji w liście „To-Do” jako wykonane, bądź niewykonane</w:t>
      </w:r>
    </w:p>
    <w:p w14:paraId="22A466BB" w14:textId="59559296" w:rsidR="00AC51C4" w:rsidRDefault="00AC51C4" w:rsidP="00A71573">
      <w:pPr>
        <w:jc w:val="both"/>
        <w:rPr>
          <w:rFonts w:ascii="Arial" w:hAnsi="Arial" w:cs="Arial"/>
          <w:noProof/>
          <w:sz w:val="28"/>
          <w:szCs w:val="28"/>
        </w:rPr>
      </w:pPr>
      <w:r>
        <w:rPr>
          <w:rFonts w:ascii="Arial" w:hAnsi="Arial" w:cs="Arial"/>
          <w:noProof/>
          <w:sz w:val="28"/>
          <w:szCs w:val="28"/>
        </w:rPr>
        <w:t>- możliwość wyświetlenia szczegółów zadania na liście „To-Do”</w:t>
      </w:r>
    </w:p>
    <w:p w14:paraId="67C4E5EE" w14:textId="77777777" w:rsidR="00A71573" w:rsidRPr="00BF7F43" w:rsidRDefault="00A71573" w:rsidP="00A71573">
      <w:pPr>
        <w:pStyle w:val="Heading1"/>
        <w:rPr>
          <w:rFonts w:ascii="Arial" w:hAnsi="Arial" w:cs="Arial"/>
          <w:b/>
          <w:bCs/>
          <w:noProof/>
          <w:color w:val="auto"/>
          <w:sz w:val="40"/>
          <w:szCs w:val="40"/>
        </w:rPr>
      </w:pPr>
      <w:bookmarkStart w:id="32" w:name="_Toc40898089"/>
      <w:r w:rsidRPr="00BF7F43">
        <w:rPr>
          <w:rFonts w:ascii="Arial" w:hAnsi="Arial" w:cs="Arial"/>
          <w:b/>
          <w:bCs/>
          <w:noProof/>
          <w:color w:val="auto"/>
          <w:sz w:val="40"/>
          <w:szCs w:val="40"/>
        </w:rPr>
        <w:t>3. Wymagania aplikacji</w:t>
      </w:r>
      <w:bookmarkEnd w:id="32"/>
    </w:p>
    <w:p w14:paraId="07B5CA95"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14:paraId="642977EA" w14:textId="77777777"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14:paraId="25EA3848" w14:textId="77777777"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14:paraId="257DE7B1"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14:paraId="6A2E3A5B" w14:textId="77777777"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14:paraId="0A8192B9" w14:textId="77777777"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14:paraId="27E678A2" w14:textId="77777777" w:rsidR="00F30454" w:rsidRDefault="00F30454" w:rsidP="00F30454">
      <w:pPr>
        <w:jc w:val="both"/>
        <w:rPr>
          <w:rFonts w:ascii="Arial" w:hAnsi="Arial" w:cs="Arial"/>
          <w:noProof/>
          <w:sz w:val="28"/>
          <w:szCs w:val="28"/>
        </w:rPr>
      </w:pPr>
    </w:p>
    <w:p w14:paraId="4FAEA5E2" w14:textId="77777777"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t>4. Funkcjonalności aplikacji</w:t>
      </w:r>
    </w:p>
    <w:p w14:paraId="7A1EB06E" w14:textId="77777777" w:rsidR="00A71573" w:rsidRPr="00BF7F43" w:rsidRDefault="00A71573" w:rsidP="00A71573">
      <w:pPr>
        <w:pStyle w:val="Heading2"/>
        <w:rPr>
          <w:rFonts w:ascii="Arial" w:hAnsi="Arial" w:cs="Arial"/>
          <w:b/>
          <w:bCs/>
          <w:noProof/>
        </w:rPr>
      </w:pPr>
      <w:bookmarkStart w:id="33" w:name="_Toc40898090"/>
      <w:r w:rsidRPr="00BF7F43">
        <w:rPr>
          <w:rFonts w:ascii="Arial" w:hAnsi="Arial" w:cs="Arial"/>
          <w:b/>
          <w:bCs/>
          <w:noProof/>
          <w:color w:val="auto"/>
          <w:sz w:val="36"/>
          <w:szCs w:val="36"/>
        </w:rPr>
        <w:t>4.1 Rejestracja konta użytkownika</w:t>
      </w:r>
      <w:bookmarkEnd w:id="33"/>
    </w:p>
    <w:p w14:paraId="06636A4B" w14:textId="77777777"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14:paraId="2EF17C50"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6976" behindDoc="0" locked="0" layoutInCell="1" allowOverlap="1" wp14:anchorId="4D706E72" wp14:editId="517F2117">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1467" cy="4852650"/>
                    </a:xfrm>
                    <a:prstGeom prst="rect">
                      <a:avLst/>
                    </a:prstGeom>
                    <a:noFill/>
                    <a:ln>
                      <a:solidFill>
                        <a:schemeClr val="tx1"/>
                      </a:solidFill>
                    </a:ln>
                  </pic:spPr>
                </pic:pic>
              </a:graphicData>
            </a:graphic>
          </wp:anchor>
        </w:drawing>
      </w:r>
    </w:p>
    <w:p w14:paraId="013AE454" w14:textId="77777777" w:rsidR="00A71573" w:rsidRDefault="00A71573" w:rsidP="00A71573">
      <w:pPr>
        <w:jc w:val="both"/>
        <w:rPr>
          <w:rFonts w:ascii="Arial" w:hAnsi="Arial" w:cs="Arial"/>
          <w:bCs/>
          <w:noProof/>
          <w:sz w:val="28"/>
          <w:szCs w:val="28"/>
        </w:rPr>
      </w:pPr>
    </w:p>
    <w:p w14:paraId="4B562722" w14:textId="77777777" w:rsidR="00A71573" w:rsidRDefault="00A71573" w:rsidP="00A71573">
      <w:pPr>
        <w:jc w:val="both"/>
        <w:rPr>
          <w:rFonts w:ascii="Arial" w:hAnsi="Arial" w:cs="Arial"/>
          <w:bCs/>
          <w:noProof/>
          <w:sz w:val="28"/>
          <w:szCs w:val="28"/>
        </w:rPr>
      </w:pPr>
    </w:p>
    <w:p w14:paraId="43281B2B" w14:textId="77777777" w:rsidR="00A71573" w:rsidRDefault="00A71573" w:rsidP="00A71573">
      <w:pPr>
        <w:jc w:val="both"/>
        <w:rPr>
          <w:rFonts w:ascii="Arial" w:hAnsi="Arial" w:cs="Arial"/>
          <w:bCs/>
          <w:noProof/>
          <w:sz w:val="28"/>
          <w:szCs w:val="28"/>
        </w:rPr>
      </w:pPr>
    </w:p>
    <w:p w14:paraId="74A7216D" w14:textId="77777777" w:rsidR="00A71573" w:rsidRDefault="00A71573" w:rsidP="00A71573">
      <w:pPr>
        <w:jc w:val="both"/>
        <w:rPr>
          <w:rFonts w:ascii="Arial" w:hAnsi="Arial" w:cs="Arial"/>
          <w:bCs/>
          <w:noProof/>
          <w:sz w:val="28"/>
          <w:szCs w:val="28"/>
        </w:rPr>
      </w:pPr>
    </w:p>
    <w:p w14:paraId="4ABA4683" w14:textId="77777777" w:rsidR="00A71573" w:rsidRDefault="00A71573" w:rsidP="00A71573">
      <w:pPr>
        <w:jc w:val="both"/>
        <w:rPr>
          <w:rFonts w:ascii="Arial" w:hAnsi="Arial" w:cs="Arial"/>
          <w:bCs/>
          <w:noProof/>
          <w:sz w:val="28"/>
          <w:szCs w:val="28"/>
        </w:rPr>
      </w:pPr>
    </w:p>
    <w:p w14:paraId="672FE96D" w14:textId="77777777" w:rsidR="00A71573" w:rsidRDefault="00A71573" w:rsidP="00A71573">
      <w:pPr>
        <w:jc w:val="both"/>
        <w:rPr>
          <w:rFonts w:ascii="Arial" w:hAnsi="Arial" w:cs="Arial"/>
          <w:bCs/>
          <w:noProof/>
          <w:sz w:val="28"/>
          <w:szCs w:val="28"/>
        </w:rPr>
      </w:pPr>
    </w:p>
    <w:p w14:paraId="341AF2A2" w14:textId="77777777" w:rsidR="00A71573" w:rsidRDefault="00A71573" w:rsidP="00A71573">
      <w:pPr>
        <w:jc w:val="both"/>
        <w:rPr>
          <w:rFonts w:ascii="Arial" w:hAnsi="Arial" w:cs="Arial"/>
          <w:bCs/>
          <w:noProof/>
          <w:sz w:val="28"/>
          <w:szCs w:val="28"/>
        </w:rPr>
      </w:pPr>
    </w:p>
    <w:p w14:paraId="08DB0A3F" w14:textId="77777777" w:rsidR="00A71573" w:rsidRDefault="00A71573" w:rsidP="00A71573">
      <w:pPr>
        <w:jc w:val="both"/>
        <w:rPr>
          <w:rFonts w:ascii="Arial" w:hAnsi="Arial" w:cs="Arial"/>
          <w:bCs/>
          <w:noProof/>
          <w:sz w:val="28"/>
          <w:szCs w:val="28"/>
        </w:rPr>
      </w:pPr>
    </w:p>
    <w:p w14:paraId="5624BABF" w14:textId="77777777" w:rsidR="00A71573" w:rsidRDefault="00A71573" w:rsidP="00A71573">
      <w:pPr>
        <w:jc w:val="both"/>
        <w:rPr>
          <w:rFonts w:ascii="Arial" w:hAnsi="Arial" w:cs="Arial"/>
          <w:bCs/>
          <w:noProof/>
          <w:sz w:val="28"/>
          <w:szCs w:val="28"/>
        </w:rPr>
      </w:pPr>
    </w:p>
    <w:p w14:paraId="5A1D2380" w14:textId="77777777" w:rsidR="00A71573" w:rsidRDefault="00A71573" w:rsidP="00A71573">
      <w:pPr>
        <w:jc w:val="both"/>
        <w:rPr>
          <w:rFonts w:ascii="Arial" w:hAnsi="Arial" w:cs="Arial"/>
          <w:bCs/>
          <w:noProof/>
          <w:sz w:val="28"/>
          <w:szCs w:val="28"/>
        </w:rPr>
      </w:pPr>
    </w:p>
    <w:p w14:paraId="2AE7D7D8" w14:textId="77777777" w:rsidR="00A71573" w:rsidRDefault="00A71573" w:rsidP="00A71573">
      <w:pPr>
        <w:jc w:val="both"/>
        <w:rPr>
          <w:rFonts w:ascii="Arial" w:hAnsi="Arial" w:cs="Arial"/>
          <w:bCs/>
          <w:noProof/>
          <w:sz w:val="28"/>
          <w:szCs w:val="28"/>
        </w:rPr>
      </w:pPr>
    </w:p>
    <w:p w14:paraId="1B5033FE" w14:textId="77777777" w:rsidR="00A71573" w:rsidRDefault="00A71573" w:rsidP="00A71573">
      <w:pPr>
        <w:jc w:val="both"/>
        <w:rPr>
          <w:rFonts w:ascii="Arial" w:hAnsi="Arial" w:cs="Arial"/>
          <w:bCs/>
          <w:noProof/>
          <w:sz w:val="28"/>
          <w:szCs w:val="28"/>
        </w:rPr>
      </w:pPr>
    </w:p>
    <w:p w14:paraId="6EE7456D" w14:textId="77777777" w:rsidR="00A71573" w:rsidRDefault="00A71573" w:rsidP="00A71573">
      <w:pPr>
        <w:jc w:val="both"/>
        <w:rPr>
          <w:rFonts w:ascii="Arial" w:hAnsi="Arial" w:cs="Arial"/>
          <w:bCs/>
          <w:noProof/>
          <w:sz w:val="28"/>
          <w:szCs w:val="28"/>
        </w:rPr>
      </w:pPr>
    </w:p>
    <w:p w14:paraId="395F629B" w14:textId="77777777" w:rsidR="00A71573" w:rsidRDefault="00A71573" w:rsidP="00A71573">
      <w:pPr>
        <w:jc w:val="both"/>
        <w:rPr>
          <w:rFonts w:ascii="Arial" w:hAnsi="Arial" w:cs="Arial"/>
          <w:bCs/>
          <w:noProof/>
          <w:sz w:val="28"/>
          <w:szCs w:val="28"/>
        </w:rPr>
      </w:pPr>
    </w:p>
    <w:p w14:paraId="1B569F77" w14:textId="77777777" w:rsidR="00A71573" w:rsidRDefault="00A71573" w:rsidP="00A71573">
      <w:pPr>
        <w:jc w:val="both"/>
        <w:rPr>
          <w:rFonts w:ascii="Arial" w:hAnsi="Arial" w:cs="Arial"/>
          <w:bCs/>
          <w:noProof/>
          <w:sz w:val="28"/>
          <w:szCs w:val="28"/>
        </w:rPr>
      </w:pPr>
    </w:p>
    <w:p w14:paraId="653052D3" w14:textId="77777777" w:rsidR="00A71573" w:rsidRDefault="00A71573" w:rsidP="00A71573">
      <w:pPr>
        <w:jc w:val="both"/>
        <w:rPr>
          <w:rFonts w:ascii="Arial" w:hAnsi="Arial" w:cs="Arial"/>
          <w:bCs/>
          <w:noProof/>
          <w:sz w:val="28"/>
          <w:szCs w:val="28"/>
        </w:rPr>
      </w:pPr>
    </w:p>
    <w:p w14:paraId="09E64425" w14:textId="77777777"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14:paraId="61D0EA99" w14:textId="77777777" w:rsidR="00A71573" w:rsidRDefault="00A71573" w:rsidP="00A71573">
      <w:pPr>
        <w:jc w:val="both"/>
        <w:rPr>
          <w:rFonts w:ascii="Arial" w:hAnsi="Arial" w:cs="Arial"/>
          <w:bCs/>
          <w:noProof/>
          <w:sz w:val="28"/>
          <w:szCs w:val="28"/>
        </w:rPr>
      </w:pPr>
    </w:p>
    <w:p w14:paraId="26C4E166" w14:textId="77777777" w:rsidR="00A71573" w:rsidRDefault="00A71573" w:rsidP="00A71573">
      <w:pPr>
        <w:jc w:val="both"/>
        <w:rPr>
          <w:rFonts w:ascii="Arial" w:hAnsi="Arial" w:cs="Arial"/>
          <w:bCs/>
          <w:noProof/>
          <w:sz w:val="28"/>
          <w:szCs w:val="28"/>
        </w:rPr>
      </w:pPr>
    </w:p>
    <w:p w14:paraId="6A07DC85" w14:textId="77777777" w:rsidR="00A71573" w:rsidRDefault="00A71573" w:rsidP="00A71573">
      <w:pPr>
        <w:jc w:val="both"/>
        <w:rPr>
          <w:rFonts w:ascii="Arial" w:hAnsi="Arial" w:cs="Arial"/>
          <w:bCs/>
          <w:noProof/>
          <w:sz w:val="28"/>
          <w:szCs w:val="28"/>
        </w:rPr>
      </w:pPr>
    </w:p>
    <w:p w14:paraId="4AA3CBAF" w14:textId="77777777" w:rsidR="00A71573" w:rsidRDefault="00A71573" w:rsidP="00A71573">
      <w:pPr>
        <w:jc w:val="both"/>
        <w:rPr>
          <w:rFonts w:ascii="Arial" w:hAnsi="Arial" w:cs="Arial"/>
          <w:bCs/>
          <w:noProof/>
          <w:sz w:val="28"/>
          <w:szCs w:val="28"/>
        </w:rPr>
      </w:pPr>
    </w:p>
    <w:p w14:paraId="409469F3" w14:textId="77777777"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t>Po stuknięciu w przedstawioną opcję, użytkownikowi wyświetla się poniższy ekran umożliwiający rejestrację konta użytkownika w lokalnej bazie danych urządzenia mobilnego.</w:t>
      </w:r>
    </w:p>
    <w:p w14:paraId="18B1600E"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9024" behindDoc="0" locked="0" layoutInCell="1" allowOverlap="1" wp14:anchorId="49D53ECA" wp14:editId="15255FFA">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0171" cy="4832628"/>
                    </a:xfrm>
                    <a:prstGeom prst="rect">
                      <a:avLst/>
                    </a:prstGeom>
                    <a:noFill/>
                    <a:ln>
                      <a:noFill/>
                    </a:ln>
                  </pic:spPr>
                </pic:pic>
              </a:graphicData>
            </a:graphic>
          </wp:anchor>
        </w:drawing>
      </w:r>
    </w:p>
    <w:p w14:paraId="67BEA537" w14:textId="77777777" w:rsidR="00A71573" w:rsidRDefault="00A71573" w:rsidP="00A71573">
      <w:pPr>
        <w:jc w:val="both"/>
        <w:rPr>
          <w:rFonts w:ascii="Arial" w:hAnsi="Arial" w:cs="Arial"/>
          <w:bCs/>
          <w:noProof/>
          <w:sz w:val="28"/>
          <w:szCs w:val="28"/>
        </w:rPr>
      </w:pPr>
    </w:p>
    <w:p w14:paraId="17D52EA9" w14:textId="77777777" w:rsidR="00A71573" w:rsidRDefault="00A71573" w:rsidP="00A71573">
      <w:pPr>
        <w:jc w:val="both"/>
        <w:rPr>
          <w:rFonts w:ascii="Arial" w:hAnsi="Arial" w:cs="Arial"/>
          <w:bCs/>
          <w:noProof/>
          <w:sz w:val="28"/>
          <w:szCs w:val="28"/>
        </w:rPr>
      </w:pPr>
    </w:p>
    <w:p w14:paraId="686BD0A6" w14:textId="77777777" w:rsidR="00A71573" w:rsidRDefault="00A71573" w:rsidP="00A71573">
      <w:pPr>
        <w:jc w:val="both"/>
        <w:rPr>
          <w:rFonts w:ascii="Arial" w:hAnsi="Arial" w:cs="Arial"/>
          <w:bCs/>
          <w:noProof/>
          <w:sz w:val="28"/>
          <w:szCs w:val="28"/>
        </w:rPr>
      </w:pPr>
    </w:p>
    <w:p w14:paraId="0B30668C" w14:textId="77777777" w:rsidR="00A71573" w:rsidRDefault="00A71573" w:rsidP="00A71573">
      <w:pPr>
        <w:jc w:val="both"/>
        <w:rPr>
          <w:rFonts w:ascii="Arial" w:hAnsi="Arial" w:cs="Arial"/>
          <w:bCs/>
          <w:noProof/>
          <w:sz w:val="28"/>
          <w:szCs w:val="28"/>
        </w:rPr>
      </w:pPr>
    </w:p>
    <w:p w14:paraId="5ADAAE19" w14:textId="77777777" w:rsidR="00A71573" w:rsidRDefault="00A71573" w:rsidP="00A71573">
      <w:pPr>
        <w:jc w:val="both"/>
        <w:rPr>
          <w:rFonts w:ascii="Arial" w:hAnsi="Arial" w:cs="Arial"/>
          <w:bCs/>
          <w:noProof/>
          <w:sz w:val="28"/>
          <w:szCs w:val="28"/>
        </w:rPr>
      </w:pPr>
    </w:p>
    <w:p w14:paraId="1255D97D" w14:textId="77777777" w:rsidR="00A71573" w:rsidRDefault="00A71573" w:rsidP="00A71573">
      <w:pPr>
        <w:jc w:val="both"/>
        <w:rPr>
          <w:rFonts w:ascii="Arial" w:hAnsi="Arial" w:cs="Arial"/>
          <w:bCs/>
          <w:noProof/>
          <w:sz w:val="28"/>
          <w:szCs w:val="28"/>
        </w:rPr>
      </w:pPr>
    </w:p>
    <w:p w14:paraId="0285532D" w14:textId="77777777" w:rsidR="00A71573" w:rsidRDefault="00A71573" w:rsidP="00A71573">
      <w:pPr>
        <w:jc w:val="both"/>
        <w:rPr>
          <w:rFonts w:ascii="Arial" w:hAnsi="Arial" w:cs="Arial"/>
          <w:bCs/>
          <w:noProof/>
          <w:sz w:val="28"/>
          <w:szCs w:val="28"/>
        </w:rPr>
      </w:pPr>
    </w:p>
    <w:p w14:paraId="4FD492C1" w14:textId="77777777" w:rsidR="00A71573" w:rsidRDefault="00A71573" w:rsidP="00A71573">
      <w:pPr>
        <w:jc w:val="both"/>
        <w:rPr>
          <w:rFonts w:ascii="Arial" w:hAnsi="Arial" w:cs="Arial"/>
          <w:bCs/>
          <w:noProof/>
          <w:sz w:val="28"/>
          <w:szCs w:val="28"/>
        </w:rPr>
      </w:pPr>
    </w:p>
    <w:p w14:paraId="290ED2CE" w14:textId="77777777" w:rsidR="00A71573" w:rsidRDefault="00A71573" w:rsidP="00A71573">
      <w:pPr>
        <w:jc w:val="both"/>
        <w:rPr>
          <w:rFonts w:ascii="Arial" w:hAnsi="Arial" w:cs="Arial"/>
          <w:bCs/>
          <w:noProof/>
          <w:sz w:val="28"/>
          <w:szCs w:val="28"/>
        </w:rPr>
      </w:pPr>
    </w:p>
    <w:p w14:paraId="38B9E767" w14:textId="77777777" w:rsidR="00A71573" w:rsidRDefault="00A71573" w:rsidP="00A71573">
      <w:pPr>
        <w:jc w:val="both"/>
        <w:rPr>
          <w:rFonts w:ascii="Arial" w:hAnsi="Arial" w:cs="Arial"/>
          <w:bCs/>
          <w:noProof/>
          <w:sz w:val="28"/>
          <w:szCs w:val="28"/>
        </w:rPr>
      </w:pPr>
    </w:p>
    <w:p w14:paraId="4EEF2798" w14:textId="77777777" w:rsidR="00A71573" w:rsidRDefault="00A71573" w:rsidP="00A71573">
      <w:pPr>
        <w:jc w:val="both"/>
        <w:rPr>
          <w:rFonts w:ascii="Arial" w:hAnsi="Arial" w:cs="Arial"/>
          <w:bCs/>
          <w:noProof/>
          <w:sz w:val="28"/>
          <w:szCs w:val="28"/>
        </w:rPr>
      </w:pPr>
    </w:p>
    <w:p w14:paraId="47CECF81" w14:textId="77777777" w:rsidR="00A71573" w:rsidRDefault="00A71573" w:rsidP="00A71573">
      <w:pPr>
        <w:jc w:val="both"/>
        <w:rPr>
          <w:rFonts w:ascii="Arial" w:hAnsi="Arial" w:cs="Arial"/>
          <w:bCs/>
          <w:noProof/>
          <w:sz w:val="28"/>
          <w:szCs w:val="28"/>
        </w:rPr>
      </w:pPr>
    </w:p>
    <w:p w14:paraId="35BF3C86" w14:textId="77777777" w:rsidR="00C870F8" w:rsidRDefault="00C870F8" w:rsidP="00A71573">
      <w:pPr>
        <w:jc w:val="both"/>
        <w:rPr>
          <w:rFonts w:ascii="Arial" w:hAnsi="Arial" w:cs="Arial"/>
          <w:bCs/>
          <w:noProof/>
          <w:sz w:val="28"/>
          <w:szCs w:val="28"/>
        </w:rPr>
      </w:pPr>
    </w:p>
    <w:p w14:paraId="7A355BA1" w14:textId="77777777" w:rsidR="003C2AAD" w:rsidRDefault="003C2AAD" w:rsidP="00A71573">
      <w:pPr>
        <w:jc w:val="both"/>
        <w:rPr>
          <w:rFonts w:ascii="Arial" w:hAnsi="Arial" w:cs="Arial"/>
          <w:bCs/>
          <w:noProof/>
          <w:sz w:val="28"/>
          <w:szCs w:val="28"/>
        </w:rPr>
      </w:pPr>
    </w:p>
    <w:p w14:paraId="701C9B2E" w14:textId="77777777" w:rsidR="003C2AAD" w:rsidRDefault="003C2AAD" w:rsidP="00A71573">
      <w:pPr>
        <w:jc w:val="both"/>
        <w:rPr>
          <w:rFonts w:ascii="Arial" w:hAnsi="Arial" w:cs="Arial"/>
          <w:bCs/>
          <w:noProof/>
          <w:sz w:val="28"/>
          <w:szCs w:val="28"/>
        </w:rPr>
      </w:pPr>
    </w:p>
    <w:p w14:paraId="1689A2EC" w14:textId="1CC296B7"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14:paraId="393BE897"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14:paraId="4A56ACD1"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nazwa użytkownika służąca do logowania np. jarek123</w:t>
      </w:r>
    </w:p>
    <w:p w14:paraId="7A309E19"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14:paraId="362E0C8F"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14:paraId="1FA49DF2"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14:paraId="094C1825"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lastRenderedPageBreak/>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14:paraId="47470501"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14:paraId="0A97CEBC" w14:textId="77777777" w:rsidR="00A71573" w:rsidRDefault="00A71573" w:rsidP="00A71573">
      <w:pPr>
        <w:jc w:val="both"/>
        <w:rPr>
          <w:rFonts w:ascii="Arial" w:hAnsi="Arial" w:cs="Arial"/>
          <w:bCs/>
          <w:noProof/>
          <w:sz w:val="28"/>
          <w:szCs w:val="28"/>
        </w:rPr>
      </w:pPr>
    </w:p>
    <w:p w14:paraId="7CE2ADD4"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14:paraId="1F338C50" w14:textId="77777777" w:rsidR="00A71573" w:rsidRPr="000D5619"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50048" behindDoc="0" locked="0" layoutInCell="1" allowOverlap="1" wp14:anchorId="0A848243" wp14:editId="55DFAD85">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8632" cy="5924550"/>
                    </a:xfrm>
                    <a:prstGeom prst="rect">
                      <a:avLst/>
                    </a:prstGeom>
                    <a:ln>
                      <a:solidFill>
                        <a:schemeClr val="tx1"/>
                      </a:solidFill>
                    </a:ln>
                  </pic:spPr>
                </pic:pic>
              </a:graphicData>
            </a:graphic>
          </wp:anchor>
        </w:drawing>
      </w:r>
    </w:p>
    <w:p w14:paraId="179A9AED" w14:textId="77777777" w:rsidR="00A71573" w:rsidRDefault="00A71573" w:rsidP="00A71573">
      <w:pPr>
        <w:jc w:val="both"/>
        <w:rPr>
          <w:rFonts w:ascii="Arial" w:hAnsi="Arial" w:cs="Arial"/>
          <w:bCs/>
          <w:noProof/>
          <w:sz w:val="28"/>
          <w:szCs w:val="28"/>
          <w:u w:val="single"/>
        </w:rPr>
      </w:pPr>
    </w:p>
    <w:p w14:paraId="213642FA" w14:textId="77777777" w:rsidR="00A71573" w:rsidRDefault="00A71573" w:rsidP="00A71573">
      <w:pPr>
        <w:jc w:val="both"/>
        <w:rPr>
          <w:rFonts w:ascii="Arial" w:hAnsi="Arial" w:cs="Arial"/>
          <w:bCs/>
          <w:noProof/>
          <w:sz w:val="28"/>
          <w:szCs w:val="28"/>
          <w:u w:val="single"/>
        </w:rPr>
      </w:pPr>
    </w:p>
    <w:p w14:paraId="39B4323C" w14:textId="77777777" w:rsidR="00A71573" w:rsidRDefault="00A71573" w:rsidP="00A71573">
      <w:pPr>
        <w:jc w:val="both"/>
        <w:rPr>
          <w:rFonts w:ascii="Arial" w:hAnsi="Arial" w:cs="Arial"/>
          <w:bCs/>
          <w:noProof/>
          <w:sz w:val="28"/>
          <w:szCs w:val="28"/>
          <w:u w:val="single"/>
        </w:rPr>
      </w:pPr>
    </w:p>
    <w:p w14:paraId="50F7F13A" w14:textId="77777777" w:rsidR="00A71573" w:rsidRDefault="00A71573" w:rsidP="00A71573">
      <w:pPr>
        <w:jc w:val="both"/>
        <w:rPr>
          <w:rFonts w:ascii="Arial" w:hAnsi="Arial" w:cs="Arial"/>
          <w:bCs/>
          <w:noProof/>
          <w:sz w:val="28"/>
          <w:szCs w:val="28"/>
          <w:u w:val="single"/>
        </w:rPr>
      </w:pPr>
    </w:p>
    <w:p w14:paraId="52EE1835" w14:textId="77777777" w:rsidR="00A71573" w:rsidRDefault="00A71573" w:rsidP="00A71573">
      <w:pPr>
        <w:jc w:val="both"/>
        <w:rPr>
          <w:rFonts w:ascii="Arial" w:hAnsi="Arial" w:cs="Arial"/>
          <w:bCs/>
          <w:noProof/>
          <w:sz w:val="28"/>
          <w:szCs w:val="28"/>
          <w:u w:val="single"/>
        </w:rPr>
      </w:pPr>
    </w:p>
    <w:p w14:paraId="132396CD" w14:textId="77777777" w:rsidR="00A71573" w:rsidRDefault="00A71573" w:rsidP="00A71573">
      <w:pPr>
        <w:jc w:val="both"/>
        <w:rPr>
          <w:rFonts w:ascii="Arial" w:hAnsi="Arial" w:cs="Arial"/>
          <w:bCs/>
          <w:noProof/>
          <w:sz w:val="28"/>
          <w:szCs w:val="28"/>
          <w:u w:val="single"/>
        </w:rPr>
      </w:pPr>
    </w:p>
    <w:p w14:paraId="575CFF60" w14:textId="77777777" w:rsidR="00A71573" w:rsidRDefault="00A71573" w:rsidP="00A71573">
      <w:pPr>
        <w:jc w:val="both"/>
        <w:rPr>
          <w:rFonts w:ascii="Arial" w:hAnsi="Arial" w:cs="Arial"/>
          <w:bCs/>
          <w:noProof/>
          <w:sz w:val="28"/>
          <w:szCs w:val="28"/>
          <w:u w:val="single"/>
        </w:rPr>
      </w:pPr>
    </w:p>
    <w:p w14:paraId="6A609E9C" w14:textId="48B6FECD" w:rsidR="00A71573" w:rsidRDefault="00A71573" w:rsidP="00A71573">
      <w:pPr>
        <w:jc w:val="both"/>
        <w:rPr>
          <w:rFonts w:ascii="Arial" w:hAnsi="Arial" w:cs="Arial"/>
          <w:bCs/>
          <w:noProof/>
          <w:sz w:val="28"/>
          <w:szCs w:val="28"/>
          <w:u w:val="single"/>
        </w:rPr>
      </w:pPr>
    </w:p>
    <w:p w14:paraId="2F59E833" w14:textId="77777777" w:rsidR="00C870F8" w:rsidRDefault="00C870F8" w:rsidP="00A71573">
      <w:pPr>
        <w:jc w:val="both"/>
        <w:rPr>
          <w:rFonts w:ascii="Arial" w:hAnsi="Arial" w:cs="Arial"/>
          <w:bCs/>
          <w:noProof/>
          <w:sz w:val="28"/>
          <w:szCs w:val="28"/>
          <w:u w:val="single"/>
        </w:rPr>
      </w:pPr>
    </w:p>
    <w:p w14:paraId="51FC4F35" w14:textId="77777777" w:rsidR="00E946D8" w:rsidRDefault="00E946D8" w:rsidP="00C870F8">
      <w:pPr>
        <w:jc w:val="both"/>
        <w:rPr>
          <w:rFonts w:ascii="Arial" w:hAnsi="Arial" w:cs="Arial"/>
          <w:bCs/>
          <w:noProof/>
          <w:sz w:val="28"/>
          <w:szCs w:val="28"/>
        </w:rPr>
      </w:pPr>
    </w:p>
    <w:p w14:paraId="206656C9" w14:textId="77777777" w:rsidR="00E946D8" w:rsidRDefault="00E946D8" w:rsidP="00C870F8">
      <w:pPr>
        <w:jc w:val="both"/>
        <w:rPr>
          <w:rFonts w:ascii="Arial" w:hAnsi="Arial" w:cs="Arial"/>
          <w:bCs/>
          <w:noProof/>
          <w:sz w:val="28"/>
          <w:szCs w:val="28"/>
        </w:rPr>
      </w:pPr>
    </w:p>
    <w:p w14:paraId="00D37A39" w14:textId="77777777" w:rsidR="00E946D8" w:rsidRDefault="00E946D8" w:rsidP="00C870F8">
      <w:pPr>
        <w:jc w:val="both"/>
        <w:rPr>
          <w:rFonts w:ascii="Arial" w:hAnsi="Arial" w:cs="Arial"/>
          <w:bCs/>
          <w:noProof/>
          <w:sz w:val="28"/>
          <w:szCs w:val="28"/>
        </w:rPr>
      </w:pPr>
    </w:p>
    <w:p w14:paraId="62FD10B3" w14:textId="77777777" w:rsidR="00E946D8" w:rsidRDefault="00E946D8" w:rsidP="00C870F8">
      <w:pPr>
        <w:jc w:val="both"/>
        <w:rPr>
          <w:rFonts w:ascii="Arial" w:hAnsi="Arial" w:cs="Arial"/>
          <w:bCs/>
          <w:noProof/>
          <w:sz w:val="28"/>
          <w:szCs w:val="28"/>
        </w:rPr>
      </w:pPr>
    </w:p>
    <w:p w14:paraId="5A7E785C" w14:textId="77777777" w:rsidR="00E946D8" w:rsidRDefault="00E946D8" w:rsidP="00C870F8">
      <w:pPr>
        <w:jc w:val="both"/>
        <w:rPr>
          <w:rFonts w:ascii="Arial" w:hAnsi="Arial" w:cs="Arial"/>
          <w:bCs/>
          <w:noProof/>
          <w:sz w:val="28"/>
          <w:szCs w:val="28"/>
        </w:rPr>
      </w:pPr>
    </w:p>
    <w:p w14:paraId="5FF93B8C" w14:textId="77777777" w:rsidR="00E946D8" w:rsidRDefault="00E946D8" w:rsidP="00C870F8">
      <w:pPr>
        <w:jc w:val="both"/>
        <w:rPr>
          <w:rFonts w:ascii="Arial" w:hAnsi="Arial" w:cs="Arial"/>
          <w:bCs/>
          <w:noProof/>
          <w:sz w:val="28"/>
          <w:szCs w:val="28"/>
        </w:rPr>
      </w:pPr>
    </w:p>
    <w:p w14:paraId="5F66B653" w14:textId="77777777" w:rsidR="00E946D8" w:rsidRDefault="00E946D8" w:rsidP="00C870F8">
      <w:pPr>
        <w:jc w:val="both"/>
        <w:rPr>
          <w:rFonts w:ascii="Arial" w:hAnsi="Arial" w:cs="Arial"/>
          <w:bCs/>
          <w:noProof/>
          <w:sz w:val="28"/>
          <w:szCs w:val="28"/>
        </w:rPr>
      </w:pPr>
    </w:p>
    <w:p w14:paraId="39EAD091" w14:textId="77777777" w:rsidR="00E946D8" w:rsidRDefault="00E946D8" w:rsidP="00C870F8">
      <w:pPr>
        <w:jc w:val="both"/>
        <w:rPr>
          <w:rFonts w:ascii="Arial" w:hAnsi="Arial" w:cs="Arial"/>
          <w:bCs/>
          <w:noProof/>
          <w:sz w:val="28"/>
          <w:szCs w:val="28"/>
        </w:rPr>
      </w:pPr>
    </w:p>
    <w:p w14:paraId="1D9004E4" w14:textId="77777777" w:rsidR="00E946D8" w:rsidRDefault="00E946D8" w:rsidP="00C870F8">
      <w:pPr>
        <w:jc w:val="both"/>
        <w:rPr>
          <w:rFonts w:ascii="Arial" w:hAnsi="Arial" w:cs="Arial"/>
          <w:bCs/>
          <w:noProof/>
          <w:sz w:val="28"/>
          <w:szCs w:val="28"/>
        </w:rPr>
      </w:pPr>
    </w:p>
    <w:p w14:paraId="74E97C97" w14:textId="77777777" w:rsidR="00E946D8" w:rsidRDefault="00E946D8" w:rsidP="00C870F8">
      <w:pPr>
        <w:jc w:val="both"/>
        <w:rPr>
          <w:rFonts w:ascii="Arial" w:hAnsi="Arial" w:cs="Arial"/>
          <w:bCs/>
          <w:noProof/>
          <w:sz w:val="28"/>
          <w:szCs w:val="28"/>
        </w:rPr>
      </w:pPr>
    </w:p>
    <w:p w14:paraId="4635C13A" w14:textId="0CEF9D05" w:rsidR="00051017" w:rsidRPr="00E946D8" w:rsidRDefault="00A71573" w:rsidP="00C870F8">
      <w:pPr>
        <w:jc w:val="both"/>
        <w:rPr>
          <w:rFonts w:ascii="Arial" w:hAnsi="Arial" w:cs="Arial"/>
          <w:bCs/>
          <w:noProof/>
          <w:sz w:val="28"/>
          <w:szCs w:val="28"/>
        </w:rPr>
      </w:pPr>
      <w:r>
        <w:rPr>
          <w:rFonts w:ascii="Arial" w:hAnsi="Arial" w:cs="Arial"/>
          <w:bCs/>
          <w:noProof/>
          <w:sz w:val="28"/>
          <w:szCs w:val="28"/>
        </w:rPr>
        <w:t>Z powyżej wpisanymi danymi konto zostało pomyślnie utworz</w:t>
      </w:r>
    </w:p>
    <w:p w14:paraId="1980988D" w14:textId="1F1B264D" w:rsidR="00A71573" w:rsidRPr="00C870F8" w:rsidRDefault="00A71573" w:rsidP="00C870F8">
      <w:pPr>
        <w:jc w:val="both"/>
        <w:rPr>
          <w:rFonts w:ascii="Arial" w:hAnsi="Arial" w:cs="Arial"/>
          <w:bCs/>
          <w:noProof/>
          <w:sz w:val="28"/>
          <w:szCs w:val="28"/>
        </w:rPr>
      </w:pPr>
      <w:r w:rsidRPr="00BF7F43">
        <w:rPr>
          <w:rFonts w:ascii="Arial" w:hAnsi="Arial" w:cs="Arial"/>
          <w:b/>
          <w:bCs/>
          <w:noProof/>
          <w:sz w:val="36"/>
          <w:szCs w:val="36"/>
        </w:rPr>
        <w:lastRenderedPageBreak/>
        <w:t>4.2 Lo</w:t>
      </w:r>
      <w:r w:rsidR="00E946D8">
        <w:rPr>
          <w:rFonts w:ascii="Arial" w:hAnsi="Arial" w:cs="Arial"/>
          <w:b/>
          <w:bCs/>
          <w:noProof/>
          <w:sz w:val="36"/>
          <w:szCs w:val="36"/>
        </w:rPr>
        <w:t>g</w:t>
      </w:r>
      <w:r w:rsidRPr="00BF7F43">
        <w:rPr>
          <w:rFonts w:ascii="Arial" w:hAnsi="Arial" w:cs="Arial"/>
          <w:b/>
          <w:bCs/>
          <w:noProof/>
          <w:sz w:val="36"/>
          <w:szCs w:val="36"/>
        </w:rPr>
        <w:t>owanie użytkownika</w:t>
      </w:r>
    </w:p>
    <w:p w14:paraId="75691516"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53120" behindDoc="0" locked="0" layoutInCell="1" allowOverlap="1" wp14:anchorId="6510EF26" wp14:editId="0110ADE6">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14:paraId="5B5AF237" w14:textId="77777777" w:rsidR="00A71573" w:rsidRDefault="00A71573" w:rsidP="00A71573">
      <w:pPr>
        <w:jc w:val="both"/>
        <w:rPr>
          <w:rFonts w:ascii="Arial" w:hAnsi="Arial" w:cs="Arial"/>
          <w:bCs/>
          <w:noProof/>
          <w:sz w:val="28"/>
          <w:szCs w:val="28"/>
        </w:rPr>
      </w:pPr>
    </w:p>
    <w:p w14:paraId="4B0B0052" w14:textId="77777777" w:rsidR="00A71573" w:rsidRDefault="00A71573" w:rsidP="00A71573">
      <w:pPr>
        <w:jc w:val="both"/>
        <w:rPr>
          <w:rFonts w:ascii="Arial" w:hAnsi="Arial" w:cs="Arial"/>
          <w:bCs/>
          <w:noProof/>
          <w:sz w:val="28"/>
          <w:szCs w:val="28"/>
        </w:rPr>
      </w:pPr>
    </w:p>
    <w:p w14:paraId="0018298D" w14:textId="77777777" w:rsidR="00A71573" w:rsidRDefault="00A71573" w:rsidP="00A71573">
      <w:pPr>
        <w:jc w:val="both"/>
        <w:rPr>
          <w:rFonts w:ascii="Arial" w:hAnsi="Arial" w:cs="Arial"/>
          <w:bCs/>
          <w:noProof/>
          <w:sz w:val="28"/>
          <w:szCs w:val="28"/>
        </w:rPr>
      </w:pPr>
    </w:p>
    <w:p w14:paraId="39FEBEF2" w14:textId="77777777" w:rsidR="00A71573" w:rsidRDefault="00A71573" w:rsidP="00A71573">
      <w:pPr>
        <w:jc w:val="both"/>
        <w:rPr>
          <w:rFonts w:ascii="Arial" w:hAnsi="Arial" w:cs="Arial"/>
          <w:bCs/>
          <w:noProof/>
          <w:sz w:val="28"/>
          <w:szCs w:val="28"/>
        </w:rPr>
      </w:pPr>
    </w:p>
    <w:p w14:paraId="7CF010A5" w14:textId="77777777" w:rsidR="00A71573" w:rsidRDefault="00A71573" w:rsidP="00A71573">
      <w:pPr>
        <w:jc w:val="both"/>
        <w:rPr>
          <w:rFonts w:ascii="Arial" w:hAnsi="Arial" w:cs="Arial"/>
          <w:bCs/>
          <w:noProof/>
          <w:sz w:val="28"/>
          <w:szCs w:val="28"/>
        </w:rPr>
      </w:pPr>
    </w:p>
    <w:p w14:paraId="20BB8367" w14:textId="77777777" w:rsidR="00A71573" w:rsidRDefault="00A71573" w:rsidP="00A71573">
      <w:pPr>
        <w:jc w:val="both"/>
        <w:rPr>
          <w:rFonts w:ascii="Arial" w:hAnsi="Arial" w:cs="Arial"/>
          <w:bCs/>
          <w:noProof/>
          <w:sz w:val="28"/>
          <w:szCs w:val="28"/>
        </w:rPr>
      </w:pPr>
    </w:p>
    <w:p w14:paraId="54ACCAD4" w14:textId="77777777" w:rsidR="00A71573" w:rsidRDefault="00A71573" w:rsidP="00A71573">
      <w:pPr>
        <w:jc w:val="both"/>
        <w:rPr>
          <w:rFonts w:ascii="Arial" w:hAnsi="Arial" w:cs="Arial"/>
          <w:bCs/>
          <w:noProof/>
          <w:sz w:val="28"/>
          <w:szCs w:val="28"/>
        </w:rPr>
      </w:pPr>
    </w:p>
    <w:p w14:paraId="03EDFAA4" w14:textId="77777777" w:rsidR="00A71573" w:rsidRDefault="00A71573" w:rsidP="00A71573">
      <w:pPr>
        <w:jc w:val="both"/>
        <w:rPr>
          <w:rFonts w:ascii="Arial" w:hAnsi="Arial" w:cs="Arial"/>
          <w:bCs/>
          <w:noProof/>
          <w:sz w:val="28"/>
          <w:szCs w:val="28"/>
        </w:rPr>
      </w:pPr>
    </w:p>
    <w:p w14:paraId="5BB50DF7" w14:textId="77777777" w:rsidR="00A71573" w:rsidRDefault="00A71573" w:rsidP="00A71573">
      <w:pPr>
        <w:jc w:val="both"/>
        <w:rPr>
          <w:rFonts w:ascii="Arial" w:hAnsi="Arial" w:cs="Arial"/>
          <w:bCs/>
          <w:noProof/>
          <w:sz w:val="28"/>
          <w:szCs w:val="28"/>
        </w:rPr>
      </w:pPr>
    </w:p>
    <w:p w14:paraId="4BE592E6" w14:textId="77777777" w:rsidR="00A71573" w:rsidRDefault="00A71573" w:rsidP="00A71573">
      <w:pPr>
        <w:jc w:val="both"/>
        <w:rPr>
          <w:rFonts w:ascii="Arial" w:hAnsi="Arial" w:cs="Arial"/>
          <w:bCs/>
          <w:noProof/>
          <w:sz w:val="28"/>
          <w:szCs w:val="28"/>
        </w:rPr>
      </w:pPr>
    </w:p>
    <w:p w14:paraId="4141570C" w14:textId="77777777" w:rsidR="00A71573" w:rsidRDefault="00A71573" w:rsidP="00A71573">
      <w:pPr>
        <w:jc w:val="both"/>
        <w:rPr>
          <w:rFonts w:ascii="Arial" w:hAnsi="Arial" w:cs="Arial"/>
          <w:bCs/>
          <w:noProof/>
          <w:sz w:val="28"/>
          <w:szCs w:val="28"/>
        </w:rPr>
      </w:pPr>
    </w:p>
    <w:p w14:paraId="02B54ADE" w14:textId="77777777" w:rsidR="00A71573" w:rsidRDefault="00A71573" w:rsidP="00A71573">
      <w:pPr>
        <w:jc w:val="both"/>
        <w:rPr>
          <w:rFonts w:ascii="Arial" w:hAnsi="Arial" w:cs="Arial"/>
          <w:bCs/>
          <w:noProof/>
          <w:sz w:val="28"/>
          <w:szCs w:val="28"/>
        </w:rPr>
      </w:pPr>
    </w:p>
    <w:p w14:paraId="0005E285" w14:textId="77777777" w:rsidR="00A71573" w:rsidRDefault="00A71573" w:rsidP="00A71573">
      <w:pPr>
        <w:jc w:val="both"/>
        <w:rPr>
          <w:rFonts w:ascii="Arial" w:hAnsi="Arial" w:cs="Arial"/>
          <w:bCs/>
          <w:noProof/>
          <w:sz w:val="28"/>
          <w:szCs w:val="28"/>
        </w:rPr>
      </w:pPr>
    </w:p>
    <w:p w14:paraId="7CCFC0D0" w14:textId="77777777" w:rsidR="00A71573" w:rsidRDefault="00A71573" w:rsidP="00A71573">
      <w:pPr>
        <w:jc w:val="both"/>
        <w:rPr>
          <w:rFonts w:ascii="Arial" w:hAnsi="Arial" w:cs="Arial"/>
          <w:bCs/>
          <w:noProof/>
          <w:sz w:val="28"/>
          <w:szCs w:val="28"/>
        </w:rPr>
      </w:pPr>
    </w:p>
    <w:p w14:paraId="4924DAC0" w14:textId="77777777" w:rsidR="00A71573" w:rsidRDefault="00A71573" w:rsidP="00A71573">
      <w:pPr>
        <w:jc w:val="both"/>
        <w:rPr>
          <w:rFonts w:ascii="Arial" w:hAnsi="Arial" w:cs="Arial"/>
          <w:bCs/>
          <w:noProof/>
          <w:sz w:val="28"/>
          <w:szCs w:val="28"/>
        </w:rPr>
      </w:pPr>
    </w:p>
    <w:p w14:paraId="25E8D616" w14:textId="77777777" w:rsidR="00A71573" w:rsidRDefault="00A71573" w:rsidP="00A71573">
      <w:pPr>
        <w:jc w:val="both"/>
        <w:rPr>
          <w:rFonts w:ascii="Arial" w:hAnsi="Arial" w:cs="Arial"/>
          <w:bCs/>
          <w:noProof/>
          <w:sz w:val="28"/>
          <w:szCs w:val="28"/>
        </w:rPr>
      </w:pPr>
    </w:p>
    <w:p w14:paraId="7069D7C4" w14:textId="77777777" w:rsidR="00A71573" w:rsidRDefault="00A71573" w:rsidP="00A71573">
      <w:pPr>
        <w:jc w:val="both"/>
        <w:rPr>
          <w:rFonts w:ascii="Arial" w:hAnsi="Arial" w:cs="Arial"/>
          <w:bCs/>
          <w:noProof/>
          <w:sz w:val="28"/>
          <w:szCs w:val="28"/>
        </w:rPr>
      </w:pPr>
    </w:p>
    <w:p w14:paraId="278768E0" w14:textId="77777777" w:rsidR="00A71573" w:rsidRDefault="00A71573" w:rsidP="00A71573">
      <w:pPr>
        <w:jc w:val="both"/>
        <w:rPr>
          <w:rFonts w:ascii="Arial" w:hAnsi="Arial" w:cs="Arial"/>
          <w:bCs/>
          <w:noProof/>
          <w:sz w:val="28"/>
          <w:szCs w:val="28"/>
        </w:rPr>
      </w:pPr>
    </w:p>
    <w:p w14:paraId="10CF17CB"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sz w:val="28"/>
          <w:szCs w:val="28"/>
        </w:rPr>
        <w:t>- zawiera pola, w których użytkownik wpisuje następująco:</w:t>
      </w:r>
    </w:p>
    <w:p w14:paraId="73D085FC"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14:paraId="21B0FA14"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14:paraId="1D76898A"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6432" behindDoc="0" locked="0" layoutInCell="1" allowOverlap="1" wp14:anchorId="618140BA" wp14:editId="77EBF737">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14:paraId="6787366B"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14:paraId="493F850E" w14:textId="77777777"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14:paraId="24E0504A"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lastRenderedPageBreak/>
        <w:t xml:space="preserve">Przycisk „FORGOT PASSWORD” </w:t>
      </w:r>
      <w:r>
        <w:rPr>
          <w:rFonts w:ascii="Arial" w:hAnsi="Arial" w:cs="Arial"/>
          <w:bCs/>
          <w:noProof/>
          <w:sz w:val="28"/>
          <w:szCs w:val="28"/>
        </w:rPr>
        <w:t>- przycisk, po wciśnięciu którego wyświetla się podpowiedź do hasła, dla nazwy użytkownika wpisanego w polu Login</w:t>
      </w:r>
    </w:p>
    <w:p w14:paraId="4C74F76E"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14:paraId="3E451AEA" w14:textId="77777777"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Cs/>
          <w:noProof/>
          <w:sz w:val="28"/>
          <w:szCs w:val="28"/>
        </w:rPr>
        <w:t>- pole, po wciśnięciu którego następuje przekierowanie użytkownika do wcześniej wspomnianego pola rejestracji</w:t>
      </w:r>
    </w:p>
    <w:p w14:paraId="7C2668AF"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p>
    <w:p w14:paraId="688AEE11" w14:textId="77777777" w:rsidR="00A71573" w:rsidRDefault="00A71573" w:rsidP="00A71573">
      <w:pPr>
        <w:jc w:val="both"/>
        <w:rPr>
          <w:rFonts w:ascii="Arial" w:hAnsi="Arial" w:cs="Arial"/>
          <w:bCs/>
          <w:noProof/>
          <w:sz w:val="28"/>
          <w:szCs w:val="28"/>
        </w:rPr>
      </w:pPr>
    </w:p>
    <w:p w14:paraId="34DC02FB"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8480" behindDoc="0" locked="0" layoutInCell="1" allowOverlap="1" wp14:anchorId="414C6978" wp14:editId="3277EEB2">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320" cy="3818255"/>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0528" behindDoc="0" locked="0" layoutInCell="1" allowOverlap="1" wp14:anchorId="0E108A66" wp14:editId="3E0CEF77">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25955" cy="3804920"/>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8720" behindDoc="0" locked="0" layoutInCell="1" allowOverlap="1" wp14:anchorId="508130E0" wp14:editId="114B890A">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5955" cy="3819525"/>
                    </a:xfrm>
                    <a:prstGeom prst="rect">
                      <a:avLst/>
                    </a:prstGeom>
                    <a:ln>
                      <a:solidFill>
                        <a:schemeClr val="tx1"/>
                      </a:solidFill>
                    </a:ln>
                  </pic:spPr>
                </pic:pic>
              </a:graphicData>
            </a:graphic>
          </wp:anchor>
        </w:drawing>
      </w:r>
    </w:p>
    <w:p w14:paraId="776B13DF" w14:textId="77777777" w:rsidR="00A71573" w:rsidRDefault="00A71573" w:rsidP="00A71573">
      <w:pPr>
        <w:jc w:val="both"/>
        <w:rPr>
          <w:rFonts w:ascii="Arial" w:hAnsi="Arial" w:cs="Arial"/>
          <w:bCs/>
          <w:noProof/>
          <w:sz w:val="28"/>
          <w:szCs w:val="28"/>
        </w:rPr>
      </w:pPr>
    </w:p>
    <w:p w14:paraId="61E65728" w14:textId="77777777" w:rsidR="00A71573" w:rsidRDefault="00A71573" w:rsidP="00A71573">
      <w:pPr>
        <w:jc w:val="both"/>
        <w:rPr>
          <w:rFonts w:ascii="Arial" w:hAnsi="Arial" w:cs="Arial"/>
          <w:bCs/>
          <w:noProof/>
          <w:sz w:val="28"/>
          <w:szCs w:val="28"/>
        </w:rPr>
      </w:pPr>
    </w:p>
    <w:p w14:paraId="5CAA9131" w14:textId="77777777" w:rsidR="00A71573" w:rsidRDefault="00A71573" w:rsidP="00A71573">
      <w:pPr>
        <w:jc w:val="both"/>
        <w:rPr>
          <w:rFonts w:ascii="Arial" w:hAnsi="Arial" w:cs="Arial"/>
          <w:bCs/>
          <w:noProof/>
          <w:sz w:val="28"/>
          <w:szCs w:val="28"/>
        </w:rPr>
      </w:pPr>
    </w:p>
    <w:p w14:paraId="1690E1B7" w14:textId="77777777" w:rsidR="00A71573" w:rsidRDefault="00A71573" w:rsidP="00A71573">
      <w:pPr>
        <w:jc w:val="both"/>
        <w:rPr>
          <w:rFonts w:ascii="Arial" w:hAnsi="Arial" w:cs="Arial"/>
          <w:bCs/>
          <w:noProof/>
          <w:sz w:val="28"/>
          <w:szCs w:val="28"/>
        </w:rPr>
      </w:pPr>
    </w:p>
    <w:p w14:paraId="4F2FE5F2" w14:textId="77777777" w:rsidR="00A71573" w:rsidRDefault="00A71573" w:rsidP="00A71573">
      <w:pPr>
        <w:jc w:val="both"/>
        <w:rPr>
          <w:rFonts w:ascii="Arial" w:hAnsi="Arial" w:cs="Arial"/>
          <w:bCs/>
          <w:noProof/>
          <w:sz w:val="28"/>
          <w:szCs w:val="28"/>
        </w:rPr>
      </w:pPr>
    </w:p>
    <w:p w14:paraId="7B956527" w14:textId="77777777" w:rsidR="00A71573" w:rsidRDefault="00A71573" w:rsidP="00A71573">
      <w:pPr>
        <w:jc w:val="both"/>
        <w:rPr>
          <w:rFonts w:ascii="Arial" w:hAnsi="Arial" w:cs="Arial"/>
          <w:bCs/>
          <w:noProof/>
          <w:sz w:val="28"/>
          <w:szCs w:val="28"/>
        </w:rPr>
      </w:pPr>
    </w:p>
    <w:p w14:paraId="2D568D1E" w14:textId="77777777" w:rsidR="00A71573" w:rsidRDefault="00A71573" w:rsidP="00A71573">
      <w:pPr>
        <w:jc w:val="both"/>
        <w:rPr>
          <w:rFonts w:ascii="Arial" w:hAnsi="Arial" w:cs="Arial"/>
          <w:bCs/>
          <w:noProof/>
          <w:sz w:val="28"/>
          <w:szCs w:val="28"/>
        </w:rPr>
      </w:pPr>
    </w:p>
    <w:p w14:paraId="6C708CCA" w14:textId="77777777" w:rsidR="00A71573" w:rsidRDefault="00A71573" w:rsidP="00A71573">
      <w:pPr>
        <w:jc w:val="both"/>
        <w:rPr>
          <w:rFonts w:ascii="Arial" w:hAnsi="Arial" w:cs="Arial"/>
          <w:bCs/>
          <w:noProof/>
          <w:sz w:val="28"/>
          <w:szCs w:val="28"/>
        </w:rPr>
      </w:pPr>
    </w:p>
    <w:p w14:paraId="34D619DE" w14:textId="77777777" w:rsidR="00A71573" w:rsidRDefault="00A71573" w:rsidP="00A71573">
      <w:pPr>
        <w:jc w:val="both"/>
        <w:rPr>
          <w:rFonts w:ascii="Arial" w:hAnsi="Arial" w:cs="Arial"/>
          <w:bCs/>
          <w:noProof/>
          <w:sz w:val="28"/>
          <w:szCs w:val="28"/>
        </w:rPr>
      </w:pPr>
    </w:p>
    <w:p w14:paraId="14AB367D" w14:textId="77777777" w:rsidR="00A71573" w:rsidRDefault="00A71573" w:rsidP="00A71573">
      <w:pPr>
        <w:jc w:val="both"/>
        <w:rPr>
          <w:rFonts w:ascii="Arial" w:hAnsi="Arial" w:cs="Arial"/>
          <w:bCs/>
          <w:noProof/>
          <w:sz w:val="28"/>
          <w:szCs w:val="28"/>
        </w:rPr>
      </w:pPr>
    </w:p>
    <w:p w14:paraId="07560EEA" w14:textId="77777777" w:rsidR="00A71573" w:rsidRDefault="00A71573" w:rsidP="00A71573">
      <w:pPr>
        <w:jc w:val="both"/>
        <w:rPr>
          <w:rFonts w:ascii="Arial" w:hAnsi="Arial" w:cs="Arial"/>
          <w:bCs/>
          <w:noProof/>
          <w:sz w:val="28"/>
          <w:szCs w:val="28"/>
        </w:rPr>
      </w:pPr>
    </w:p>
    <w:p w14:paraId="0B86CEA6" w14:textId="77777777" w:rsidR="00A71573" w:rsidRDefault="00A71573" w:rsidP="00A71573">
      <w:pPr>
        <w:jc w:val="both"/>
        <w:rPr>
          <w:rFonts w:ascii="Arial" w:hAnsi="Arial" w:cs="Arial"/>
          <w:bCs/>
          <w:noProof/>
          <w:sz w:val="28"/>
          <w:szCs w:val="28"/>
        </w:rPr>
      </w:pPr>
    </w:p>
    <w:p w14:paraId="4DB26D27" w14:textId="77777777" w:rsidR="00A71573" w:rsidRDefault="00A71573" w:rsidP="00A71573">
      <w:pPr>
        <w:jc w:val="both"/>
        <w:rPr>
          <w:rFonts w:ascii="Arial" w:hAnsi="Arial" w:cs="Arial"/>
          <w:bCs/>
          <w:noProof/>
          <w:sz w:val="28"/>
          <w:szCs w:val="28"/>
        </w:rPr>
      </w:pPr>
    </w:p>
    <w:p w14:paraId="51124982" w14:textId="77777777" w:rsidR="00A71573" w:rsidRDefault="00A71573" w:rsidP="00A71573">
      <w:pPr>
        <w:jc w:val="both"/>
        <w:rPr>
          <w:rFonts w:ascii="Arial" w:hAnsi="Arial" w:cs="Arial"/>
          <w:bCs/>
          <w:noProof/>
          <w:sz w:val="28"/>
          <w:szCs w:val="28"/>
        </w:rPr>
      </w:pPr>
    </w:p>
    <w:p w14:paraId="459ADFFC" w14:textId="77777777" w:rsidR="00A71573" w:rsidRDefault="00A71573" w:rsidP="00A71573">
      <w:pPr>
        <w:jc w:val="both"/>
        <w:rPr>
          <w:rFonts w:ascii="Arial" w:hAnsi="Arial" w:cs="Arial"/>
          <w:bCs/>
          <w:noProof/>
          <w:sz w:val="28"/>
          <w:szCs w:val="28"/>
        </w:rPr>
      </w:pPr>
    </w:p>
    <w:p w14:paraId="618FA5A1" w14:textId="77777777" w:rsidR="00A71573" w:rsidRDefault="00A71573" w:rsidP="00A71573">
      <w:pPr>
        <w:jc w:val="both"/>
        <w:rPr>
          <w:rFonts w:ascii="Arial" w:hAnsi="Arial" w:cs="Arial"/>
          <w:bCs/>
          <w:noProof/>
          <w:sz w:val="28"/>
          <w:szCs w:val="28"/>
        </w:rPr>
      </w:pPr>
    </w:p>
    <w:p w14:paraId="5ED1FE95" w14:textId="77777777" w:rsidR="00A71573" w:rsidRDefault="00A71573" w:rsidP="00A71573">
      <w:pPr>
        <w:jc w:val="both"/>
        <w:rPr>
          <w:rFonts w:ascii="Arial" w:hAnsi="Arial" w:cs="Arial"/>
          <w:bCs/>
          <w:noProof/>
          <w:sz w:val="28"/>
          <w:szCs w:val="28"/>
        </w:rPr>
      </w:pPr>
    </w:p>
    <w:p w14:paraId="392085F4" w14:textId="77777777" w:rsidR="00A71573" w:rsidRPr="00BF7F43" w:rsidRDefault="00A71573" w:rsidP="00A71573">
      <w:pPr>
        <w:pStyle w:val="Heading2"/>
        <w:rPr>
          <w:rFonts w:ascii="Arial" w:hAnsi="Arial" w:cs="Arial"/>
          <w:b/>
          <w:bCs/>
          <w:noProof/>
          <w:color w:val="auto"/>
          <w:sz w:val="36"/>
          <w:szCs w:val="36"/>
        </w:rPr>
      </w:pPr>
      <w:bookmarkStart w:id="34" w:name="_Toc40898091"/>
      <w:r w:rsidRPr="00BF7F43">
        <w:rPr>
          <w:rFonts w:ascii="Arial" w:hAnsi="Arial" w:cs="Arial"/>
          <w:b/>
          <w:bCs/>
          <w:noProof/>
          <w:color w:val="auto"/>
          <w:sz w:val="36"/>
          <w:szCs w:val="36"/>
        </w:rPr>
        <w:lastRenderedPageBreak/>
        <w:t>4.3 Operowanie kalendarzem</w:t>
      </w:r>
      <w:bookmarkEnd w:id="34"/>
    </w:p>
    <w:p w14:paraId="2FBFA3BB" w14:textId="77777777"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14:paraId="65F8F85A" w14:textId="77777777" w:rsidR="00A71573" w:rsidRDefault="00A71573" w:rsidP="00A71573">
      <w:pPr>
        <w:jc w:val="both"/>
        <w:rPr>
          <w:rFonts w:ascii="Arial" w:hAnsi="Arial" w:cs="Arial"/>
          <w:bCs/>
          <w:noProof/>
          <w:sz w:val="28"/>
          <w:szCs w:val="28"/>
        </w:rPr>
      </w:pPr>
    </w:p>
    <w:p w14:paraId="1B5C701C"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80768" behindDoc="0" locked="0" layoutInCell="1" allowOverlap="1" wp14:anchorId="43486EF3" wp14:editId="19D51230">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0300" cy="4794885"/>
                    </a:xfrm>
                    <a:prstGeom prst="rect">
                      <a:avLst/>
                    </a:prstGeom>
                    <a:ln>
                      <a:solidFill>
                        <a:schemeClr val="tx1"/>
                      </a:solidFill>
                    </a:ln>
                  </pic:spPr>
                </pic:pic>
              </a:graphicData>
            </a:graphic>
          </wp:anchor>
        </w:drawing>
      </w:r>
      <w:r>
        <w:rPr>
          <w:rFonts w:ascii="Arial" w:hAnsi="Arial" w:cs="Arial"/>
          <w:bCs/>
          <w:noProof/>
          <w:sz w:val="28"/>
          <w:szCs w:val="28"/>
          <w:lang w:val="en-GB" w:eastAsia="en-GB"/>
        </w:rPr>
        <w:drawing>
          <wp:anchor distT="0" distB="0" distL="114300" distR="114300" simplePos="0" relativeHeight="251682816" behindDoc="0" locked="0" layoutInCell="1" allowOverlap="1" wp14:anchorId="28660221" wp14:editId="1E276ED7">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4836160"/>
                    </a:xfrm>
                    <a:prstGeom prst="rect">
                      <a:avLst/>
                    </a:prstGeom>
                    <a:noFill/>
                    <a:ln>
                      <a:noFill/>
                    </a:ln>
                  </pic:spPr>
                </pic:pic>
              </a:graphicData>
            </a:graphic>
          </wp:anchor>
        </w:drawing>
      </w:r>
    </w:p>
    <w:p w14:paraId="4445ACBA" w14:textId="77777777" w:rsidR="00A71573" w:rsidRDefault="00A71573" w:rsidP="00A71573">
      <w:pPr>
        <w:jc w:val="both"/>
        <w:rPr>
          <w:rFonts w:ascii="Arial" w:hAnsi="Arial" w:cs="Arial"/>
          <w:bCs/>
          <w:noProof/>
          <w:sz w:val="28"/>
          <w:szCs w:val="28"/>
        </w:rPr>
      </w:pPr>
    </w:p>
    <w:p w14:paraId="40002B25" w14:textId="77777777" w:rsidR="00A71573" w:rsidRDefault="00A71573" w:rsidP="00A71573">
      <w:pPr>
        <w:jc w:val="both"/>
        <w:rPr>
          <w:rFonts w:ascii="Arial" w:hAnsi="Arial" w:cs="Arial"/>
          <w:bCs/>
          <w:noProof/>
          <w:sz w:val="28"/>
          <w:szCs w:val="28"/>
        </w:rPr>
      </w:pPr>
    </w:p>
    <w:p w14:paraId="61840088" w14:textId="77777777" w:rsidR="00A71573" w:rsidRDefault="00A71573" w:rsidP="00A71573">
      <w:pPr>
        <w:jc w:val="both"/>
        <w:rPr>
          <w:rFonts w:ascii="Arial" w:hAnsi="Arial" w:cs="Arial"/>
          <w:bCs/>
          <w:noProof/>
          <w:sz w:val="28"/>
          <w:szCs w:val="28"/>
        </w:rPr>
      </w:pPr>
    </w:p>
    <w:p w14:paraId="2015564C" w14:textId="77777777" w:rsidR="00A71573" w:rsidRDefault="00A71573" w:rsidP="00A71573">
      <w:pPr>
        <w:jc w:val="both"/>
        <w:rPr>
          <w:rFonts w:ascii="Arial" w:hAnsi="Arial" w:cs="Arial"/>
          <w:bCs/>
          <w:noProof/>
          <w:sz w:val="28"/>
          <w:szCs w:val="28"/>
        </w:rPr>
      </w:pPr>
    </w:p>
    <w:p w14:paraId="6D9C62DF" w14:textId="77777777" w:rsidR="00A71573" w:rsidRDefault="00A71573" w:rsidP="00A71573">
      <w:pPr>
        <w:jc w:val="both"/>
        <w:rPr>
          <w:rFonts w:ascii="Arial" w:hAnsi="Arial" w:cs="Arial"/>
          <w:bCs/>
          <w:noProof/>
          <w:sz w:val="28"/>
          <w:szCs w:val="28"/>
        </w:rPr>
      </w:pPr>
    </w:p>
    <w:p w14:paraId="2389E6DF" w14:textId="77777777" w:rsidR="00A71573" w:rsidRDefault="00A71573" w:rsidP="00A71573">
      <w:pPr>
        <w:jc w:val="both"/>
        <w:rPr>
          <w:rFonts w:ascii="Arial" w:hAnsi="Arial" w:cs="Arial"/>
          <w:bCs/>
          <w:noProof/>
          <w:sz w:val="28"/>
          <w:szCs w:val="28"/>
        </w:rPr>
      </w:pPr>
    </w:p>
    <w:p w14:paraId="7C6AB52D" w14:textId="77777777" w:rsidR="00A71573" w:rsidRDefault="00A71573" w:rsidP="00A71573">
      <w:pPr>
        <w:jc w:val="both"/>
        <w:rPr>
          <w:rFonts w:ascii="Arial" w:hAnsi="Arial" w:cs="Arial"/>
          <w:bCs/>
          <w:noProof/>
          <w:sz w:val="28"/>
          <w:szCs w:val="28"/>
        </w:rPr>
      </w:pPr>
    </w:p>
    <w:p w14:paraId="24B57A15" w14:textId="77777777" w:rsidR="00A71573" w:rsidRDefault="00A71573" w:rsidP="00A71573">
      <w:pPr>
        <w:jc w:val="both"/>
        <w:rPr>
          <w:rFonts w:ascii="Arial" w:hAnsi="Arial" w:cs="Arial"/>
          <w:bCs/>
          <w:noProof/>
          <w:sz w:val="28"/>
          <w:szCs w:val="28"/>
        </w:rPr>
      </w:pPr>
    </w:p>
    <w:p w14:paraId="61193F7C" w14:textId="77777777" w:rsidR="00A71573" w:rsidRDefault="00A71573" w:rsidP="00A71573">
      <w:pPr>
        <w:jc w:val="both"/>
        <w:rPr>
          <w:rFonts w:ascii="Arial" w:hAnsi="Arial" w:cs="Arial"/>
          <w:bCs/>
          <w:noProof/>
          <w:sz w:val="28"/>
          <w:szCs w:val="28"/>
        </w:rPr>
      </w:pPr>
    </w:p>
    <w:p w14:paraId="20A5594E" w14:textId="77777777" w:rsidR="00A71573" w:rsidRDefault="00A71573" w:rsidP="00A71573">
      <w:pPr>
        <w:jc w:val="both"/>
        <w:rPr>
          <w:rFonts w:ascii="Arial" w:hAnsi="Arial" w:cs="Arial"/>
          <w:bCs/>
          <w:noProof/>
          <w:sz w:val="28"/>
          <w:szCs w:val="28"/>
        </w:rPr>
      </w:pPr>
    </w:p>
    <w:p w14:paraId="025FD656" w14:textId="77777777" w:rsidR="00A71573" w:rsidRDefault="00A71573" w:rsidP="00A71573">
      <w:pPr>
        <w:jc w:val="both"/>
        <w:rPr>
          <w:rFonts w:ascii="Arial" w:hAnsi="Arial" w:cs="Arial"/>
          <w:bCs/>
          <w:noProof/>
          <w:sz w:val="28"/>
          <w:szCs w:val="28"/>
        </w:rPr>
      </w:pPr>
    </w:p>
    <w:p w14:paraId="31AE6248" w14:textId="77777777" w:rsidR="00A71573" w:rsidRDefault="00A71573" w:rsidP="00A71573">
      <w:pPr>
        <w:jc w:val="both"/>
        <w:rPr>
          <w:rFonts w:ascii="Arial" w:hAnsi="Arial" w:cs="Arial"/>
          <w:bCs/>
          <w:noProof/>
          <w:sz w:val="28"/>
          <w:szCs w:val="28"/>
        </w:rPr>
      </w:pPr>
    </w:p>
    <w:p w14:paraId="09FD311D" w14:textId="77777777" w:rsidR="00A71573" w:rsidRDefault="00A71573" w:rsidP="00A71573">
      <w:pPr>
        <w:jc w:val="both"/>
        <w:rPr>
          <w:rFonts w:ascii="Arial" w:hAnsi="Arial" w:cs="Arial"/>
          <w:bCs/>
          <w:noProof/>
          <w:sz w:val="28"/>
          <w:szCs w:val="28"/>
        </w:rPr>
      </w:pPr>
    </w:p>
    <w:p w14:paraId="5151DE8E" w14:textId="77777777" w:rsidR="00A71573" w:rsidRDefault="00A71573" w:rsidP="00A71573">
      <w:pPr>
        <w:jc w:val="both"/>
        <w:rPr>
          <w:rFonts w:ascii="Arial" w:hAnsi="Arial" w:cs="Arial"/>
          <w:bCs/>
          <w:noProof/>
          <w:sz w:val="28"/>
          <w:szCs w:val="28"/>
        </w:rPr>
      </w:pPr>
    </w:p>
    <w:p w14:paraId="4CD3D031" w14:textId="77777777" w:rsidR="00A71573" w:rsidRDefault="00A71573" w:rsidP="00A71573">
      <w:pPr>
        <w:jc w:val="both"/>
        <w:rPr>
          <w:rFonts w:ascii="Arial" w:hAnsi="Arial" w:cs="Arial"/>
          <w:bCs/>
          <w:noProof/>
          <w:sz w:val="28"/>
          <w:szCs w:val="28"/>
        </w:rPr>
      </w:pPr>
    </w:p>
    <w:p w14:paraId="74E6C323" w14:textId="77777777"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14:paraId="53D8FFAA" w14:textId="77777777" w:rsidR="00A71573" w:rsidRDefault="00A71573" w:rsidP="00A71573">
      <w:pPr>
        <w:jc w:val="both"/>
        <w:rPr>
          <w:rFonts w:ascii="Arial" w:hAnsi="Arial" w:cs="Arial"/>
          <w:bCs/>
          <w:noProof/>
          <w:sz w:val="28"/>
          <w:szCs w:val="28"/>
        </w:rPr>
      </w:pPr>
    </w:p>
    <w:p w14:paraId="46D4F09A" w14:textId="77777777" w:rsidR="00A71573" w:rsidRDefault="00A71573" w:rsidP="00A71573">
      <w:pPr>
        <w:jc w:val="both"/>
        <w:rPr>
          <w:rFonts w:ascii="Arial" w:hAnsi="Arial" w:cs="Arial"/>
          <w:bCs/>
          <w:noProof/>
          <w:sz w:val="28"/>
          <w:szCs w:val="28"/>
        </w:rPr>
      </w:pPr>
    </w:p>
    <w:p w14:paraId="721F2799" w14:textId="77777777" w:rsidR="00A71573" w:rsidRDefault="00A71573" w:rsidP="00A71573">
      <w:pPr>
        <w:jc w:val="both"/>
        <w:rPr>
          <w:rFonts w:ascii="Arial" w:hAnsi="Arial" w:cs="Arial"/>
          <w:bCs/>
          <w:noProof/>
          <w:sz w:val="28"/>
          <w:szCs w:val="28"/>
        </w:rPr>
      </w:pPr>
    </w:p>
    <w:p w14:paraId="303F08C0" w14:textId="77777777" w:rsidR="00A71573" w:rsidRDefault="00A71573" w:rsidP="00A71573">
      <w:pPr>
        <w:jc w:val="both"/>
        <w:rPr>
          <w:rFonts w:ascii="Arial" w:hAnsi="Arial" w:cs="Arial"/>
          <w:bCs/>
          <w:noProof/>
          <w:sz w:val="28"/>
          <w:szCs w:val="28"/>
        </w:rPr>
      </w:pPr>
    </w:p>
    <w:p w14:paraId="7D3F8470" w14:textId="77777777" w:rsidR="00A71573" w:rsidRPr="00BF7F43" w:rsidRDefault="00A71573" w:rsidP="00A71573">
      <w:pPr>
        <w:pStyle w:val="Heading2"/>
        <w:rPr>
          <w:rFonts w:ascii="Arial" w:hAnsi="Arial" w:cs="Arial"/>
          <w:b/>
          <w:bCs/>
          <w:noProof/>
          <w:color w:val="auto"/>
          <w:sz w:val="40"/>
          <w:szCs w:val="40"/>
        </w:rPr>
      </w:pPr>
      <w:bookmarkStart w:id="35" w:name="_Toc40898092"/>
      <w:r w:rsidRPr="00BF7F43">
        <w:rPr>
          <w:rFonts w:ascii="Arial" w:hAnsi="Arial" w:cs="Arial"/>
          <w:b/>
          <w:bCs/>
          <w:noProof/>
          <w:color w:val="auto"/>
          <w:sz w:val="36"/>
          <w:szCs w:val="36"/>
        </w:rPr>
        <w:lastRenderedPageBreak/>
        <w:t>4.4 Otworzenie listy To-Do</w:t>
      </w:r>
      <w:bookmarkEnd w:id="35"/>
    </w:p>
    <w:p w14:paraId="08C8C2F6"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14:paraId="18EC1E07"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4864" behindDoc="0" locked="0" layoutInCell="1" allowOverlap="1" wp14:anchorId="15BC5CB7" wp14:editId="69D3F8CF">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4959350"/>
                    </a:xfrm>
                    <a:prstGeom prst="rect">
                      <a:avLst/>
                    </a:prstGeom>
                    <a:noFill/>
                    <a:ln>
                      <a:noFill/>
                    </a:ln>
                  </pic:spPr>
                </pic:pic>
              </a:graphicData>
            </a:graphic>
          </wp:anchor>
        </w:drawing>
      </w:r>
    </w:p>
    <w:p w14:paraId="3548B109" w14:textId="77777777" w:rsidR="00A71573" w:rsidRDefault="00A71573" w:rsidP="00A71573">
      <w:pPr>
        <w:jc w:val="both"/>
        <w:rPr>
          <w:rFonts w:ascii="Arial" w:hAnsi="Arial" w:cs="Arial"/>
          <w:bCs/>
          <w:noProof/>
          <w:sz w:val="28"/>
          <w:szCs w:val="28"/>
        </w:rPr>
      </w:pPr>
    </w:p>
    <w:p w14:paraId="40BC6C7A" w14:textId="77777777" w:rsidR="00A71573" w:rsidRDefault="00A71573" w:rsidP="00A71573">
      <w:pPr>
        <w:jc w:val="both"/>
        <w:rPr>
          <w:rFonts w:ascii="Arial" w:hAnsi="Arial" w:cs="Arial"/>
          <w:bCs/>
          <w:noProof/>
          <w:sz w:val="28"/>
          <w:szCs w:val="28"/>
        </w:rPr>
      </w:pPr>
    </w:p>
    <w:p w14:paraId="179A65BB" w14:textId="77777777" w:rsidR="00A71573" w:rsidRDefault="00A71573" w:rsidP="00A71573">
      <w:pPr>
        <w:jc w:val="both"/>
        <w:rPr>
          <w:rFonts w:ascii="Arial" w:hAnsi="Arial" w:cs="Arial"/>
          <w:bCs/>
          <w:noProof/>
          <w:sz w:val="28"/>
          <w:szCs w:val="28"/>
        </w:rPr>
      </w:pPr>
    </w:p>
    <w:p w14:paraId="193D6F82" w14:textId="77777777" w:rsidR="00A71573" w:rsidRDefault="00A71573" w:rsidP="00A71573">
      <w:pPr>
        <w:jc w:val="both"/>
        <w:rPr>
          <w:rFonts w:ascii="Arial" w:hAnsi="Arial" w:cs="Arial"/>
          <w:bCs/>
          <w:noProof/>
          <w:sz w:val="28"/>
          <w:szCs w:val="28"/>
        </w:rPr>
      </w:pPr>
    </w:p>
    <w:p w14:paraId="64EB8705" w14:textId="77777777" w:rsidR="00A71573" w:rsidRDefault="00A71573" w:rsidP="00A71573">
      <w:pPr>
        <w:jc w:val="both"/>
        <w:rPr>
          <w:rFonts w:ascii="Arial" w:hAnsi="Arial" w:cs="Arial"/>
          <w:bCs/>
          <w:noProof/>
          <w:sz w:val="28"/>
          <w:szCs w:val="28"/>
        </w:rPr>
      </w:pPr>
    </w:p>
    <w:p w14:paraId="3AA7BEE2" w14:textId="77777777" w:rsidR="00A71573" w:rsidRDefault="00A71573" w:rsidP="00A71573">
      <w:pPr>
        <w:jc w:val="both"/>
        <w:rPr>
          <w:rFonts w:ascii="Arial" w:hAnsi="Arial" w:cs="Arial"/>
          <w:bCs/>
          <w:noProof/>
          <w:sz w:val="28"/>
          <w:szCs w:val="28"/>
        </w:rPr>
      </w:pPr>
    </w:p>
    <w:p w14:paraId="5052A570" w14:textId="77777777" w:rsidR="00A71573" w:rsidRDefault="00A71573" w:rsidP="00A71573">
      <w:pPr>
        <w:jc w:val="both"/>
        <w:rPr>
          <w:rFonts w:ascii="Arial" w:hAnsi="Arial" w:cs="Arial"/>
          <w:bCs/>
          <w:noProof/>
          <w:sz w:val="28"/>
          <w:szCs w:val="28"/>
        </w:rPr>
      </w:pPr>
    </w:p>
    <w:p w14:paraId="0DA1A284" w14:textId="77777777" w:rsidR="00A71573" w:rsidRDefault="00A71573" w:rsidP="00A71573">
      <w:pPr>
        <w:jc w:val="both"/>
        <w:rPr>
          <w:rFonts w:ascii="Arial" w:hAnsi="Arial" w:cs="Arial"/>
          <w:bCs/>
          <w:noProof/>
          <w:sz w:val="28"/>
          <w:szCs w:val="28"/>
        </w:rPr>
      </w:pPr>
    </w:p>
    <w:p w14:paraId="0CE459DA" w14:textId="77777777" w:rsidR="00A71573" w:rsidRDefault="00A71573" w:rsidP="00A71573">
      <w:pPr>
        <w:jc w:val="both"/>
        <w:rPr>
          <w:rFonts w:ascii="Arial" w:hAnsi="Arial" w:cs="Arial"/>
          <w:bCs/>
          <w:noProof/>
          <w:sz w:val="28"/>
          <w:szCs w:val="28"/>
        </w:rPr>
      </w:pPr>
    </w:p>
    <w:p w14:paraId="2F57C701" w14:textId="77777777" w:rsidR="00A71573" w:rsidRDefault="00A71573" w:rsidP="00A71573">
      <w:pPr>
        <w:jc w:val="both"/>
        <w:rPr>
          <w:rFonts w:ascii="Arial" w:hAnsi="Arial" w:cs="Arial"/>
          <w:bCs/>
          <w:noProof/>
          <w:sz w:val="28"/>
          <w:szCs w:val="28"/>
        </w:rPr>
      </w:pPr>
    </w:p>
    <w:p w14:paraId="557A3DCA" w14:textId="77777777" w:rsidR="00A71573" w:rsidRDefault="00A71573" w:rsidP="00A71573">
      <w:pPr>
        <w:jc w:val="both"/>
        <w:rPr>
          <w:rFonts w:ascii="Arial" w:hAnsi="Arial" w:cs="Arial"/>
          <w:bCs/>
          <w:noProof/>
          <w:sz w:val="28"/>
          <w:szCs w:val="28"/>
        </w:rPr>
      </w:pPr>
    </w:p>
    <w:p w14:paraId="4DA152B6" w14:textId="77777777" w:rsidR="00A71573" w:rsidRDefault="00A71573" w:rsidP="00A71573">
      <w:pPr>
        <w:jc w:val="both"/>
        <w:rPr>
          <w:rFonts w:ascii="Arial" w:hAnsi="Arial" w:cs="Arial"/>
          <w:bCs/>
          <w:noProof/>
          <w:sz w:val="28"/>
          <w:szCs w:val="28"/>
        </w:rPr>
      </w:pPr>
    </w:p>
    <w:p w14:paraId="40EEF246" w14:textId="77777777" w:rsidR="00A71573" w:rsidRDefault="00A71573" w:rsidP="00A71573">
      <w:pPr>
        <w:jc w:val="both"/>
        <w:rPr>
          <w:rFonts w:ascii="Arial" w:hAnsi="Arial" w:cs="Arial"/>
          <w:bCs/>
          <w:noProof/>
          <w:sz w:val="28"/>
          <w:szCs w:val="28"/>
        </w:rPr>
      </w:pPr>
    </w:p>
    <w:p w14:paraId="29D13F52" w14:textId="77777777" w:rsidR="00A71573" w:rsidRDefault="00A71573" w:rsidP="00A71573">
      <w:pPr>
        <w:jc w:val="both"/>
        <w:rPr>
          <w:rFonts w:ascii="Arial" w:hAnsi="Arial" w:cs="Arial"/>
          <w:bCs/>
          <w:noProof/>
          <w:sz w:val="28"/>
          <w:szCs w:val="28"/>
        </w:rPr>
      </w:pPr>
    </w:p>
    <w:p w14:paraId="5B770919" w14:textId="77777777" w:rsidR="00A71573" w:rsidRDefault="00A71573" w:rsidP="00A71573">
      <w:pPr>
        <w:jc w:val="both"/>
        <w:rPr>
          <w:rFonts w:ascii="Arial" w:hAnsi="Arial" w:cs="Arial"/>
          <w:bCs/>
          <w:noProof/>
          <w:sz w:val="28"/>
          <w:szCs w:val="28"/>
        </w:rPr>
      </w:pPr>
    </w:p>
    <w:p w14:paraId="00A4FBE6" w14:textId="77777777" w:rsidR="00A71573" w:rsidRDefault="00A71573" w:rsidP="00A71573">
      <w:pPr>
        <w:jc w:val="both"/>
        <w:rPr>
          <w:rFonts w:ascii="Arial" w:hAnsi="Arial" w:cs="Arial"/>
          <w:bCs/>
          <w:noProof/>
          <w:sz w:val="28"/>
          <w:szCs w:val="28"/>
        </w:rPr>
      </w:pPr>
    </w:p>
    <w:p w14:paraId="546044AD"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14:paraId="0C377B71" w14:textId="77777777" w:rsidR="00A71573" w:rsidRDefault="00A71573" w:rsidP="00A71573">
      <w:pPr>
        <w:jc w:val="both"/>
        <w:rPr>
          <w:rFonts w:ascii="Arial" w:hAnsi="Arial" w:cs="Arial"/>
          <w:bCs/>
          <w:noProof/>
          <w:sz w:val="28"/>
          <w:szCs w:val="28"/>
        </w:rPr>
      </w:pPr>
    </w:p>
    <w:p w14:paraId="47874DC8" w14:textId="77777777" w:rsidR="00A71573" w:rsidRDefault="00A71573" w:rsidP="00A71573">
      <w:pPr>
        <w:jc w:val="both"/>
        <w:rPr>
          <w:rFonts w:ascii="Arial" w:hAnsi="Arial" w:cs="Arial"/>
          <w:bCs/>
          <w:noProof/>
          <w:sz w:val="28"/>
          <w:szCs w:val="28"/>
        </w:rPr>
      </w:pPr>
    </w:p>
    <w:p w14:paraId="2CBFC02F" w14:textId="77777777" w:rsidR="00A71573" w:rsidRDefault="00A71573" w:rsidP="00A71573">
      <w:pPr>
        <w:jc w:val="both"/>
        <w:rPr>
          <w:rFonts w:ascii="Arial" w:hAnsi="Arial" w:cs="Arial"/>
          <w:bCs/>
          <w:noProof/>
          <w:sz w:val="28"/>
          <w:szCs w:val="28"/>
        </w:rPr>
      </w:pPr>
    </w:p>
    <w:p w14:paraId="533C8C56" w14:textId="77777777" w:rsidR="00A71573" w:rsidRDefault="00A71573" w:rsidP="00A71573">
      <w:pPr>
        <w:jc w:val="both"/>
        <w:rPr>
          <w:rFonts w:ascii="Arial" w:hAnsi="Arial" w:cs="Arial"/>
          <w:bCs/>
          <w:noProof/>
          <w:sz w:val="28"/>
          <w:szCs w:val="28"/>
        </w:rPr>
      </w:pPr>
    </w:p>
    <w:p w14:paraId="54E0A119" w14:textId="77777777" w:rsidR="00A71573" w:rsidRDefault="00A71573" w:rsidP="00A71573">
      <w:pPr>
        <w:jc w:val="both"/>
        <w:rPr>
          <w:rFonts w:ascii="Arial" w:hAnsi="Arial" w:cs="Arial"/>
          <w:bCs/>
          <w:noProof/>
          <w:sz w:val="28"/>
          <w:szCs w:val="28"/>
        </w:rPr>
      </w:pPr>
    </w:p>
    <w:p w14:paraId="48911E76" w14:textId="77777777" w:rsidR="00A71573" w:rsidRDefault="00A71573" w:rsidP="00A71573">
      <w:pPr>
        <w:jc w:val="both"/>
        <w:rPr>
          <w:rFonts w:ascii="Arial" w:hAnsi="Arial" w:cs="Arial"/>
          <w:bCs/>
          <w:noProof/>
          <w:sz w:val="28"/>
          <w:szCs w:val="28"/>
        </w:rPr>
      </w:pPr>
    </w:p>
    <w:p w14:paraId="024A81AB" w14:textId="77777777" w:rsidR="00A71573" w:rsidRDefault="00A71573" w:rsidP="00A71573">
      <w:pPr>
        <w:jc w:val="both"/>
        <w:rPr>
          <w:rFonts w:ascii="Arial" w:hAnsi="Arial" w:cs="Arial"/>
          <w:bCs/>
          <w:noProof/>
          <w:sz w:val="28"/>
          <w:szCs w:val="28"/>
        </w:rPr>
      </w:pPr>
    </w:p>
    <w:p w14:paraId="7F5D26B4" w14:textId="77777777" w:rsidR="00A71573" w:rsidRDefault="00A71573" w:rsidP="00A71573">
      <w:pPr>
        <w:jc w:val="both"/>
        <w:rPr>
          <w:rFonts w:ascii="Arial" w:hAnsi="Arial" w:cs="Arial"/>
          <w:bCs/>
          <w:noProof/>
          <w:sz w:val="28"/>
          <w:szCs w:val="28"/>
        </w:rPr>
      </w:pPr>
    </w:p>
    <w:p w14:paraId="33A2C054"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92032" behindDoc="0" locked="0" layoutInCell="1" allowOverlap="1" wp14:anchorId="325D059C" wp14:editId="03FCFAB7">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34599" cy="4714875"/>
                    </a:xfrm>
                    <a:prstGeom prst="rect">
                      <a:avLst/>
                    </a:prstGeom>
                    <a:ln>
                      <a:solidFill>
                        <a:schemeClr val="tx1"/>
                      </a:solidFill>
                    </a:ln>
                  </pic:spPr>
                </pic:pic>
              </a:graphicData>
            </a:graphic>
          </wp:anchor>
        </w:drawing>
      </w:r>
    </w:p>
    <w:p w14:paraId="05B92784" w14:textId="77777777" w:rsidR="00A71573" w:rsidRDefault="00A71573" w:rsidP="00A71573">
      <w:pPr>
        <w:jc w:val="both"/>
        <w:rPr>
          <w:rFonts w:ascii="Arial" w:hAnsi="Arial" w:cs="Arial"/>
          <w:bCs/>
          <w:noProof/>
          <w:sz w:val="28"/>
          <w:szCs w:val="28"/>
        </w:rPr>
      </w:pPr>
    </w:p>
    <w:p w14:paraId="2B2DB3FE" w14:textId="77777777" w:rsidR="00A71573" w:rsidRDefault="00A71573" w:rsidP="00A71573">
      <w:pPr>
        <w:jc w:val="both"/>
        <w:rPr>
          <w:rFonts w:ascii="Arial" w:hAnsi="Arial" w:cs="Arial"/>
          <w:bCs/>
          <w:noProof/>
          <w:sz w:val="28"/>
          <w:szCs w:val="28"/>
        </w:rPr>
      </w:pPr>
    </w:p>
    <w:p w14:paraId="135EE43A" w14:textId="77777777" w:rsidR="00A71573" w:rsidRDefault="00A71573" w:rsidP="00A71573">
      <w:pPr>
        <w:jc w:val="both"/>
        <w:rPr>
          <w:rFonts w:ascii="Arial" w:hAnsi="Arial" w:cs="Arial"/>
          <w:bCs/>
          <w:noProof/>
          <w:sz w:val="28"/>
          <w:szCs w:val="28"/>
        </w:rPr>
      </w:pPr>
    </w:p>
    <w:p w14:paraId="3A664D74" w14:textId="77777777" w:rsidR="00A71573" w:rsidRDefault="00A71573" w:rsidP="00A71573">
      <w:pPr>
        <w:jc w:val="both"/>
        <w:rPr>
          <w:rFonts w:ascii="Arial" w:hAnsi="Arial" w:cs="Arial"/>
          <w:bCs/>
          <w:noProof/>
          <w:sz w:val="28"/>
          <w:szCs w:val="28"/>
        </w:rPr>
      </w:pPr>
    </w:p>
    <w:p w14:paraId="01B62074" w14:textId="77777777" w:rsidR="00A71573" w:rsidRDefault="00A71573" w:rsidP="00A71573">
      <w:pPr>
        <w:jc w:val="both"/>
        <w:rPr>
          <w:rFonts w:ascii="Arial" w:hAnsi="Arial" w:cs="Arial"/>
          <w:bCs/>
          <w:noProof/>
          <w:sz w:val="28"/>
          <w:szCs w:val="28"/>
        </w:rPr>
      </w:pPr>
    </w:p>
    <w:p w14:paraId="4307B64A" w14:textId="77777777" w:rsidR="00A71573" w:rsidRDefault="00A71573" w:rsidP="00A71573">
      <w:pPr>
        <w:jc w:val="both"/>
        <w:rPr>
          <w:rFonts w:ascii="Arial" w:hAnsi="Arial" w:cs="Arial"/>
          <w:bCs/>
          <w:noProof/>
          <w:sz w:val="28"/>
          <w:szCs w:val="28"/>
        </w:rPr>
      </w:pPr>
    </w:p>
    <w:p w14:paraId="19E91EE9" w14:textId="77777777" w:rsidR="00A71573" w:rsidRDefault="00A71573" w:rsidP="00A71573">
      <w:pPr>
        <w:jc w:val="both"/>
        <w:rPr>
          <w:rFonts w:ascii="Arial" w:hAnsi="Arial" w:cs="Arial"/>
          <w:bCs/>
          <w:noProof/>
          <w:sz w:val="28"/>
          <w:szCs w:val="28"/>
        </w:rPr>
      </w:pPr>
    </w:p>
    <w:p w14:paraId="1F539BF3" w14:textId="77777777" w:rsidR="00A71573" w:rsidRDefault="00A71573" w:rsidP="00A71573">
      <w:pPr>
        <w:jc w:val="both"/>
        <w:rPr>
          <w:rFonts w:ascii="Arial" w:hAnsi="Arial" w:cs="Arial"/>
          <w:bCs/>
          <w:noProof/>
          <w:sz w:val="28"/>
          <w:szCs w:val="28"/>
        </w:rPr>
      </w:pPr>
    </w:p>
    <w:p w14:paraId="659281CE" w14:textId="77777777" w:rsidR="00A71573" w:rsidRDefault="00A71573" w:rsidP="00A71573">
      <w:pPr>
        <w:jc w:val="both"/>
        <w:rPr>
          <w:rFonts w:ascii="Arial" w:hAnsi="Arial" w:cs="Arial"/>
          <w:bCs/>
          <w:noProof/>
          <w:sz w:val="28"/>
          <w:szCs w:val="28"/>
        </w:rPr>
      </w:pPr>
    </w:p>
    <w:p w14:paraId="408AB572" w14:textId="77777777" w:rsidR="00A71573" w:rsidRDefault="00A71573" w:rsidP="00A71573">
      <w:pPr>
        <w:jc w:val="both"/>
        <w:rPr>
          <w:rFonts w:ascii="Arial" w:hAnsi="Arial" w:cs="Arial"/>
          <w:bCs/>
          <w:noProof/>
          <w:sz w:val="28"/>
          <w:szCs w:val="28"/>
        </w:rPr>
      </w:pPr>
    </w:p>
    <w:p w14:paraId="245FA8B0" w14:textId="77777777" w:rsidR="00A71573" w:rsidRDefault="00A71573" w:rsidP="00A71573">
      <w:pPr>
        <w:jc w:val="both"/>
        <w:rPr>
          <w:rFonts w:ascii="Arial" w:hAnsi="Arial" w:cs="Arial"/>
          <w:bCs/>
          <w:noProof/>
          <w:sz w:val="28"/>
          <w:szCs w:val="28"/>
        </w:rPr>
      </w:pPr>
    </w:p>
    <w:p w14:paraId="04D72C5A" w14:textId="77777777" w:rsidR="00A71573" w:rsidRDefault="00A71573" w:rsidP="00A71573">
      <w:pPr>
        <w:jc w:val="both"/>
        <w:rPr>
          <w:rFonts w:ascii="Arial" w:hAnsi="Arial" w:cs="Arial"/>
          <w:bCs/>
          <w:noProof/>
          <w:sz w:val="28"/>
          <w:szCs w:val="28"/>
        </w:rPr>
      </w:pPr>
    </w:p>
    <w:p w14:paraId="4DCD25F4" w14:textId="77777777" w:rsidR="00A71573" w:rsidRDefault="00A71573" w:rsidP="00A71573">
      <w:pPr>
        <w:jc w:val="both"/>
        <w:rPr>
          <w:rFonts w:ascii="Arial" w:hAnsi="Arial" w:cs="Arial"/>
          <w:bCs/>
          <w:noProof/>
          <w:sz w:val="28"/>
          <w:szCs w:val="28"/>
        </w:rPr>
      </w:pPr>
    </w:p>
    <w:p w14:paraId="5235D064"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14:paraId="7588627E"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sz w:val="28"/>
          <w:szCs w:val="28"/>
        </w:rPr>
        <w:t>- po wciśnięciu tego przycisku, użytkownik przechodzi do ekranu logowania, wylogowując się ze swojego konta</w:t>
      </w:r>
    </w:p>
    <w:p w14:paraId="0C3777A2" w14:textId="77777777"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Cs/>
          <w:noProof/>
          <w:sz w:val="28"/>
          <w:szCs w:val="28"/>
        </w:rPr>
        <w:t>- po wciśnięciu tego przycisku użytkownik wraca do ekranu z kalendarzem</w:t>
      </w:r>
    </w:p>
    <w:p w14:paraId="46F53F11" w14:textId="77777777" w:rsidR="00A71573" w:rsidRDefault="00A71573" w:rsidP="00A71573">
      <w:pPr>
        <w:jc w:val="both"/>
        <w:rPr>
          <w:rFonts w:ascii="Arial" w:hAnsi="Arial" w:cs="Arial"/>
          <w:bCs/>
          <w:noProof/>
          <w:sz w:val="28"/>
          <w:szCs w:val="28"/>
        </w:rPr>
      </w:pPr>
    </w:p>
    <w:p w14:paraId="49815860" w14:textId="77777777" w:rsidR="00A71573" w:rsidRDefault="00A71573" w:rsidP="00A71573">
      <w:pPr>
        <w:jc w:val="both"/>
        <w:rPr>
          <w:rFonts w:ascii="Arial" w:hAnsi="Arial" w:cs="Arial"/>
          <w:bCs/>
          <w:noProof/>
          <w:sz w:val="28"/>
          <w:szCs w:val="28"/>
        </w:rPr>
      </w:pPr>
    </w:p>
    <w:p w14:paraId="0228359E" w14:textId="77777777" w:rsidR="00A71573" w:rsidRDefault="00A71573" w:rsidP="00A71573">
      <w:pPr>
        <w:jc w:val="both"/>
        <w:rPr>
          <w:rFonts w:ascii="Arial" w:hAnsi="Arial" w:cs="Arial"/>
          <w:bCs/>
          <w:noProof/>
          <w:sz w:val="28"/>
          <w:szCs w:val="28"/>
        </w:rPr>
      </w:pPr>
    </w:p>
    <w:p w14:paraId="5B9DA099" w14:textId="77777777" w:rsidR="00A71573" w:rsidRDefault="00A71573" w:rsidP="00A71573">
      <w:pPr>
        <w:jc w:val="both"/>
        <w:rPr>
          <w:rFonts w:ascii="Arial" w:hAnsi="Arial" w:cs="Arial"/>
          <w:bCs/>
          <w:noProof/>
          <w:sz w:val="28"/>
          <w:szCs w:val="28"/>
        </w:rPr>
      </w:pPr>
    </w:p>
    <w:p w14:paraId="4927023F" w14:textId="77777777" w:rsidR="00A71573" w:rsidRDefault="00A71573" w:rsidP="00A71573">
      <w:pPr>
        <w:jc w:val="both"/>
        <w:rPr>
          <w:rFonts w:ascii="Arial" w:hAnsi="Arial" w:cs="Arial"/>
          <w:bCs/>
          <w:noProof/>
          <w:sz w:val="28"/>
          <w:szCs w:val="28"/>
        </w:rPr>
      </w:pPr>
    </w:p>
    <w:p w14:paraId="788E149B" w14:textId="77777777" w:rsidR="00A71573" w:rsidRPr="00BF7F43" w:rsidRDefault="00A71573" w:rsidP="00A71573">
      <w:pPr>
        <w:pStyle w:val="Heading2"/>
        <w:rPr>
          <w:rFonts w:ascii="Arial" w:hAnsi="Arial" w:cs="Arial"/>
          <w:b/>
          <w:bCs/>
          <w:noProof/>
          <w:color w:val="auto"/>
          <w:sz w:val="36"/>
          <w:szCs w:val="36"/>
        </w:rPr>
      </w:pPr>
      <w:bookmarkStart w:id="36" w:name="_Toc40898093"/>
      <w:r w:rsidRPr="00BF7F43">
        <w:rPr>
          <w:rFonts w:ascii="Arial" w:hAnsi="Arial" w:cs="Arial"/>
          <w:b/>
          <w:bCs/>
          <w:noProof/>
          <w:color w:val="auto"/>
          <w:sz w:val="36"/>
          <w:szCs w:val="36"/>
        </w:rPr>
        <w:lastRenderedPageBreak/>
        <w:t xml:space="preserve">4.5 Wybranie dnia kalendarza, dodanie zadania </w:t>
      </w:r>
      <w:r w:rsidRPr="00BF7F43">
        <w:rPr>
          <w:rFonts w:ascii="Arial" w:hAnsi="Arial" w:cs="Arial"/>
          <w:b/>
          <w:bCs/>
          <w:noProof/>
          <w:color w:val="auto"/>
          <w:sz w:val="36"/>
          <w:szCs w:val="36"/>
        </w:rPr>
        <w:br/>
        <w:t>do listy To-Do</w:t>
      </w:r>
      <w:bookmarkEnd w:id="36"/>
    </w:p>
    <w:p w14:paraId="7DB989D2" w14:textId="5A17F710"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w:t>
      </w:r>
      <w:r w:rsidR="00A8405C">
        <w:rPr>
          <w:rFonts w:ascii="Arial" w:hAnsi="Arial" w:cs="Arial"/>
          <w:bCs/>
          <w:noProof/>
          <w:sz w:val="28"/>
          <w:szCs w:val="28"/>
        </w:rPr>
        <w:t xml:space="preserve"> </w:t>
      </w:r>
      <w:r>
        <w:rPr>
          <w:rFonts w:ascii="Arial" w:hAnsi="Arial" w:cs="Arial"/>
          <w:bCs/>
          <w:noProof/>
          <w:sz w:val="28"/>
          <w:szCs w:val="28"/>
        </w:rPr>
        <w:t>listy To-Do</w:t>
      </w:r>
      <w:r w:rsidR="00A8405C">
        <w:rPr>
          <w:rFonts w:ascii="Arial" w:hAnsi="Arial" w:cs="Arial"/>
          <w:bCs/>
          <w:noProof/>
          <w:sz w:val="28"/>
          <w:szCs w:val="28"/>
        </w:rPr>
        <w:t xml:space="preserve"> dla konkretnie wybranego dnia</w:t>
      </w:r>
      <w:r>
        <w:rPr>
          <w:rFonts w:ascii="Arial" w:hAnsi="Arial" w:cs="Arial"/>
          <w:bCs/>
          <w:noProof/>
          <w:sz w:val="28"/>
          <w:szCs w:val="28"/>
        </w:rPr>
        <w:t>.</w:t>
      </w:r>
    </w:p>
    <w:p w14:paraId="51E945E2" w14:textId="77777777" w:rsidR="00A71573" w:rsidRDefault="00A71573" w:rsidP="00A71573">
      <w:pPr>
        <w:jc w:val="both"/>
        <w:rPr>
          <w:rFonts w:ascii="Arial" w:hAnsi="Arial" w:cs="Arial"/>
          <w:bCs/>
          <w:noProof/>
          <w:sz w:val="28"/>
          <w:szCs w:val="28"/>
        </w:rPr>
      </w:pPr>
    </w:p>
    <w:p w14:paraId="7D2ACE08"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94080" behindDoc="0" locked="0" layoutInCell="1" allowOverlap="1" wp14:anchorId="4672225F" wp14:editId="1B2AE5F8">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5456555"/>
                    </a:xfrm>
                    <a:prstGeom prst="rect">
                      <a:avLst/>
                    </a:prstGeom>
                    <a:noFill/>
                    <a:ln>
                      <a:noFill/>
                    </a:ln>
                  </pic:spPr>
                </pic:pic>
              </a:graphicData>
            </a:graphic>
          </wp:anchor>
        </w:drawing>
      </w:r>
    </w:p>
    <w:p w14:paraId="6E2F0E6D" w14:textId="77777777" w:rsidR="00A71573" w:rsidRDefault="00A71573" w:rsidP="00A71573">
      <w:pPr>
        <w:jc w:val="both"/>
        <w:rPr>
          <w:rFonts w:ascii="Arial" w:hAnsi="Arial" w:cs="Arial"/>
          <w:bCs/>
          <w:noProof/>
          <w:sz w:val="28"/>
          <w:szCs w:val="28"/>
        </w:rPr>
      </w:pPr>
    </w:p>
    <w:p w14:paraId="1E495FD0" w14:textId="77777777" w:rsidR="00A71573" w:rsidRDefault="00A71573" w:rsidP="00A71573">
      <w:pPr>
        <w:jc w:val="both"/>
        <w:rPr>
          <w:rFonts w:ascii="Arial" w:hAnsi="Arial" w:cs="Arial"/>
          <w:bCs/>
          <w:noProof/>
          <w:sz w:val="28"/>
          <w:szCs w:val="28"/>
        </w:rPr>
      </w:pPr>
    </w:p>
    <w:p w14:paraId="7FED7DE8" w14:textId="77777777" w:rsidR="00A71573" w:rsidRDefault="00A71573" w:rsidP="00A71573">
      <w:pPr>
        <w:jc w:val="both"/>
        <w:rPr>
          <w:rFonts w:ascii="Arial" w:hAnsi="Arial" w:cs="Arial"/>
          <w:bCs/>
          <w:noProof/>
          <w:sz w:val="28"/>
          <w:szCs w:val="28"/>
        </w:rPr>
      </w:pPr>
    </w:p>
    <w:p w14:paraId="55043B32" w14:textId="77777777" w:rsidR="00A71573" w:rsidRDefault="00A71573" w:rsidP="00A71573">
      <w:pPr>
        <w:jc w:val="both"/>
        <w:rPr>
          <w:rFonts w:ascii="Arial" w:hAnsi="Arial" w:cs="Arial"/>
          <w:bCs/>
          <w:noProof/>
          <w:sz w:val="28"/>
          <w:szCs w:val="28"/>
        </w:rPr>
      </w:pPr>
    </w:p>
    <w:p w14:paraId="1E5FC834" w14:textId="77777777" w:rsidR="00A71573" w:rsidRDefault="00A71573" w:rsidP="00A71573">
      <w:pPr>
        <w:jc w:val="both"/>
        <w:rPr>
          <w:rFonts w:ascii="Arial" w:hAnsi="Arial" w:cs="Arial"/>
          <w:bCs/>
          <w:noProof/>
          <w:sz w:val="28"/>
          <w:szCs w:val="28"/>
        </w:rPr>
      </w:pPr>
    </w:p>
    <w:p w14:paraId="5B9040F7" w14:textId="77777777" w:rsidR="00A71573" w:rsidRDefault="00A71573" w:rsidP="00A71573">
      <w:pPr>
        <w:jc w:val="both"/>
        <w:rPr>
          <w:rFonts w:ascii="Arial" w:hAnsi="Arial" w:cs="Arial"/>
          <w:bCs/>
          <w:noProof/>
          <w:sz w:val="28"/>
          <w:szCs w:val="28"/>
        </w:rPr>
      </w:pPr>
    </w:p>
    <w:p w14:paraId="481927E9" w14:textId="77777777" w:rsidR="00A71573" w:rsidRDefault="00A71573" w:rsidP="00A71573">
      <w:pPr>
        <w:jc w:val="both"/>
        <w:rPr>
          <w:rFonts w:ascii="Arial" w:hAnsi="Arial" w:cs="Arial"/>
          <w:bCs/>
          <w:noProof/>
          <w:sz w:val="28"/>
          <w:szCs w:val="28"/>
        </w:rPr>
      </w:pPr>
    </w:p>
    <w:p w14:paraId="081CE9DE" w14:textId="77777777" w:rsidR="00A71573" w:rsidRDefault="00A71573" w:rsidP="00A71573">
      <w:pPr>
        <w:jc w:val="both"/>
        <w:rPr>
          <w:rFonts w:ascii="Arial" w:hAnsi="Arial" w:cs="Arial"/>
          <w:bCs/>
          <w:noProof/>
          <w:sz w:val="28"/>
          <w:szCs w:val="28"/>
        </w:rPr>
      </w:pPr>
    </w:p>
    <w:p w14:paraId="5844A36B" w14:textId="77777777" w:rsidR="00A71573" w:rsidRDefault="00A71573" w:rsidP="00A71573">
      <w:pPr>
        <w:jc w:val="both"/>
        <w:rPr>
          <w:rFonts w:ascii="Arial" w:hAnsi="Arial" w:cs="Arial"/>
          <w:bCs/>
          <w:noProof/>
          <w:sz w:val="28"/>
          <w:szCs w:val="28"/>
        </w:rPr>
      </w:pPr>
    </w:p>
    <w:p w14:paraId="5C3E1B6F" w14:textId="77777777" w:rsidR="00A71573" w:rsidRDefault="00A71573" w:rsidP="00A71573">
      <w:pPr>
        <w:jc w:val="both"/>
        <w:rPr>
          <w:rFonts w:ascii="Arial" w:hAnsi="Arial" w:cs="Arial"/>
          <w:bCs/>
          <w:noProof/>
          <w:sz w:val="28"/>
          <w:szCs w:val="28"/>
        </w:rPr>
      </w:pPr>
    </w:p>
    <w:p w14:paraId="55AF49D0" w14:textId="77777777" w:rsidR="00A71573" w:rsidRDefault="00A71573" w:rsidP="00A71573">
      <w:pPr>
        <w:jc w:val="both"/>
        <w:rPr>
          <w:rFonts w:ascii="Arial" w:hAnsi="Arial" w:cs="Arial"/>
          <w:bCs/>
          <w:noProof/>
          <w:sz w:val="28"/>
          <w:szCs w:val="28"/>
        </w:rPr>
      </w:pPr>
    </w:p>
    <w:p w14:paraId="40AF9E42" w14:textId="77777777" w:rsidR="00A71573" w:rsidRDefault="00A71573" w:rsidP="00A71573">
      <w:pPr>
        <w:jc w:val="both"/>
        <w:rPr>
          <w:rFonts w:ascii="Arial" w:hAnsi="Arial" w:cs="Arial"/>
          <w:bCs/>
          <w:noProof/>
          <w:sz w:val="28"/>
          <w:szCs w:val="28"/>
        </w:rPr>
      </w:pPr>
    </w:p>
    <w:p w14:paraId="2C5720D2" w14:textId="77777777" w:rsidR="00A71573" w:rsidRDefault="00A71573" w:rsidP="00A71573">
      <w:pPr>
        <w:jc w:val="both"/>
        <w:rPr>
          <w:rFonts w:ascii="Arial" w:hAnsi="Arial" w:cs="Arial"/>
          <w:bCs/>
          <w:noProof/>
          <w:sz w:val="28"/>
          <w:szCs w:val="28"/>
        </w:rPr>
      </w:pPr>
    </w:p>
    <w:p w14:paraId="2592DFC6" w14:textId="77777777" w:rsidR="00A71573" w:rsidRDefault="00A71573" w:rsidP="00A71573">
      <w:pPr>
        <w:jc w:val="both"/>
        <w:rPr>
          <w:rFonts w:ascii="Arial" w:hAnsi="Arial" w:cs="Arial"/>
          <w:bCs/>
          <w:noProof/>
          <w:sz w:val="28"/>
          <w:szCs w:val="28"/>
        </w:rPr>
      </w:pPr>
    </w:p>
    <w:p w14:paraId="0E9F6D59" w14:textId="77777777" w:rsidR="00A71573" w:rsidRDefault="00A71573" w:rsidP="00A71573">
      <w:pPr>
        <w:jc w:val="both"/>
        <w:rPr>
          <w:rFonts w:ascii="Arial" w:hAnsi="Arial" w:cs="Arial"/>
          <w:bCs/>
          <w:noProof/>
          <w:sz w:val="28"/>
          <w:szCs w:val="28"/>
        </w:rPr>
      </w:pPr>
    </w:p>
    <w:p w14:paraId="1532AE93" w14:textId="77777777" w:rsidR="00A71573" w:rsidRDefault="00A71573" w:rsidP="00A71573">
      <w:pPr>
        <w:jc w:val="both"/>
        <w:rPr>
          <w:rFonts w:ascii="Arial" w:hAnsi="Arial" w:cs="Arial"/>
          <w:bCs/>
          <w:noProof/>
          <w:sz w:val="28"/>
          <w:szCs w:val="28"/>
        </w:rPr>
      </w:pPr>
    </w:p>
    <w:p w14:paraId="545FFC91" w14:textId="77777777" w:rsidR="00A71573" w:rsidRDefault="00A71573" w:rsidP="00A71573">
      <w:pPr>
        <w:jc w:val="both"/>
        <w:rPr>
          <w:rFonts w:ascii="Arial" w:hAnsi="Arial" w:cs="Arial"/>
          <w:bCs/>
          <w:noProof/>
          <w:sz w:val="28"/>
          <w:szCs w:val="28"/>
        </w:rPr>
      </w:pPr>
    </w:p>
    <w:p w14:paraId="0169253D" w14:textId="74E46C15"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listy ToDo</w:t>
      </w:r>
      <w:r w:rsidR="00A8405C">
        <w:rPr>
          <w:rFonts w:ascii="Arial" w:hAnsi="Arial" w:cs="Arial"/>
          <w:bCs/>
          <w:noProof/>
          <w:sz w:val="28"/>
          <w:szCs w:val="28"/>
        </w:rPr>
        <w:t xml:space="preserve"> tego konkretnego dnia.</w:t>
      </w:r>
    </w:p>
    <w:p w14:paraId="39C6517A" w14:textId="77777777" w:rsidR="00A71573" w:rsidRDefault="00A71573" w:rsidP="00A71573">
      <w:pPr>
        <w:jc w:val="both"/>
        <w:rPr>
          <w:rFonts w:ascii="Arial" w:hAnsi="Arial" w:cs="Arial"/>
          <w:bCs/>
          <w:noProof/>
          <w:sz w:val="28"/>
          <w:szCs w:val="28"/>
        </w:rPr>
      </w:pPr>
    </w:p>
    <w:p w14:paraId="083097A2" w14:textId="77777777" w:rsidR="00A71573" w:rsidRDefault="00A71573" w:rsidP="00A71573">
      <w:pPr>
        <w:jc w:val="both"/>
        <w:rPr>
          <w:rFonts w:ascii="Arial" w:hAnsi="Arial" w:cs="Arial"/>
          <w:bCs/>
          <w:noProof/>
          <w:sz w:val="28"/>
          <w:szCs w:val="28"/>
        </w:rPr>
      </w:pPr>
    </w:p>
    <w:p w14:paraId="4B35C66B" w14:textId="77777777" w:rsidR="00A71573" w:rsidRDefault="00A71573" w:rsidP="00A71573">
      <w:pPr>
        <w:jc w:val="both"/>
        <w:rPr>
          <w:rFonts w:ascii="Arial" w:hAnsi="Arial" w:cs="Arial"/>
          <w:bCs/>
          <w:noProof/>
          <w:sz w:val="28"/>
          <w:szCs w:val="28"/>
        </w:rPr>
      </w:pPr>
    </w:p>
    <w:p w14:paraId="72858D12" w14:textId="230DD47A" w:rsidR="007E4205" w:rsidRDefault="007E4205" w:rsidP="00A71573">
      <w:pPr>
        <w:jc w:val="both"/>
        <w:rPr>
          <w:rFonts w:ascii="Arial" w:hAnsi="Arial" w:cs="Arial"/>
          <w:bCs/>
          <w:noProof/>
          <w:sz w:val="28"/>
          <w:szCs w:val="28"/>
        </w:rPr>
      </w:pPr>
      <w:r>
        <w:rPr>
          <w:rFonts w:ascii="Arial" w:hAnsi="Arial" w:cs="Arial"/>
          <w:bCs/>
          <w:noProof/>
          <w:sz w:val="28"/>
          <w:szCs w:val="28"/>
        </w:rPr>
        <w:lastRenderedPageBreak/>
        <w:t>Ekran listy To-Do dla wybranego wcześniej dnia wygląda następująco</w:t>
      </w:r>
    </w:p>
    <w:p w14:paraId="649D0EC8" w14:textId="77777777" w:rsidR="00D00BD5" w:rsidRDefault="00D00BD5" w:rsidP="00A71573">
      <w:pPr>
        <w:jc w:val="both"/>
        <w:rPr>
          <w:rFonts w:ascii="Arial" w:hAnsi="Arial" w:cs="Arial"/>
          <w:bCs/>
          <w:noProof/>
          <w:sz w:val="28"/>
          <w:szCs w:val="28"/>
        </w:rPr>
      </w:pPr>
    </w:p>
    <w:p w14:paraId="7A51F45F" w14:textId="57AC1408" w:rsidR="007E4205" w:rsidRDefault="007E4205"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89984" behindDoc="0" locked="0" layoutInCell="1" allowOverlap="1" wp14:anchorId="507ECD0F" wp14:editId="57C52A5E">
            <wp:simplePos x="0" y="0"/>
            <wp:positionH relativeFrom="column">
              <wp:posOffset>1754505</wp:posOffset>
            </wp:positionH>
            <wp:positionV relativeFrom="paragraph">
              <wp:posOffset>10160</wp:posOffset>
            </wp:positionV>
            <wp:extent cx="2257687" cy="4470400"/>
            <wp:effectExtent l="19050" t="19050" r="952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687" cy="4470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651FF94" w14:textId="77777777" w:rsidR="007E4205" w:rsidRDefault="007E4205" w:rsidP="00A71573">
      <w:pPr>
        <w:jc w:val="both"/>
        <w:rPr>
          <w:rFonts w:ascii="Arial" w:hAnsi="Arial" w:cs="Arial"/>
          <w:bCs/>
          <w:noProof/>
          <w:sz w:val="28"/>
          <w:szCs w:val="28"/>
        </w:rPr>
      </w:pPr>
    </w:p>
    <w:p w14:paraId="75C624F1" w14:textId="77777777" w:rsidR="007E4205" w:rsidRDefault="007E4205" w:rsidP="00A71573">
      <w:pPr>
        <w:jc w:val="both"/>
        <w:rPr>
          <w:rFonts w:ascii="Arial" w:hAnsi="Arial" w:cs="Arial"/>
          <w:bCs/>
          <w:noProof/>
          <w:sz w:val="28"/>
          <w:szCs w:val="28"/>
        </w:rPr>
      </w:pPr>
    </w:p>
    <w:p w14:paraId="61678273" w14:textId="77777777" w:rsidR="007E4205" w:rsidRDefault="007E4205" w:rsidP="00A71573">
      <w:pPr>
        <w:jc w:val="both"/>
        <w:rPr>
          <w:rFonts w:ascii="Arial" w:hAnsi="Arial" w:cs="Arial"/>
          <w:bCs/>
          <w:noProof/>
          <w:sz w:val="28"/>
          <w:szCs w:val="28"/>
        </w:rPr>
      </w:pPr>
    </w:p>
    <w:p w14:paraId="5326A743" w14:textId="77777777" w:rsidR="007E4205" w:rsidRDefault="007E4205" w:rsidP="00A71573">
      <w:pPr>
        <w:jc w:val="both"/>
        <w:rPr>
          <w:rFonts w:ascii="Arial" w:hAnsi="Arial" w:cs="Arial"/>
          <w:bCs/>
          <w:noProof/>
          <w:sz w:val="28"/>
          <w:szCs w:val="28"/>
        </w:rPr>
      </w:pPr>
    </w:p>
    <w:p w14:paraId="465BECCD" w14:textId="77777777" w:rsidR="007E4205" w:rsidRDefault="007E4205" w:rsidP="00A71573">
      <w:pPr>
        <w:jc w:val="both"/>
        <w:rPr>
          <w:rFonts w:ascii="Arial" w:hAnsi="Arial" w:cs="Arial"/>
          <w:bCs/>
          <w:noProof/>
          <w:sz w:val="28"/>
          <w:szCs w:val="28"/>
        </w:rPr>
      </w:pPr>
    </w:p>
    <w:p w14:paraId="226E3450" w14:textId="77777777" w:rsidR="007E4205" w:rsidRDefault="007E4205" w:rsidP="00A71573">
      <w:pPr>
        <w:jc w:val="both"/>
        <w:rPr>
          <w:rFonts w:ascii="Arial" w:hAnsi="Arial" w:cs="Arial"/>
          <w:bCs/>
          <w:noProof/>
          <w:sz w:val="28"/>
          <w:szCs w:val="28"/>
        </w:rPr>
      </w:pPr>
    </w:p>
    <w:p w14:paraId="50210CEA" w14:textId="77777777" w:rsidR="007E4205" w:rsidRDefault="007E4205" w:rsidP="00A71573">
      <w:pPr>
        <w:jc w:val="both"/>
        <w:rPr>
          <w:rFonts w:ascii="Arial" w:hAnsi="Arial" w:cs="Arial"/>
          <w:bCs/>
          <w:noProof/>
          <w:sz w:val="28"/>
          <w:szCs w:val="28"/>
        </w:rPr>
      </w:pPr>
    </w:p>
    <w:p w14:paraId="5BFD460E" w14:textId="77777777" w:rsidR="007E4205" w:rsidRDefault="007E4205" w:rsidP="00A71573">
      <w:pPr>
        <w:jc w:val="both"/>
        <w:rPr>
          <w:rFonts w:ascii="Arial" w:hAnsi="Arial" w:cs="Arial"/>
          <w:bCs/>
          <w:noProof/>
          <w:sz w:val="28"/>
          <w:szCs w:val="28"/>
        </w:rPr>
      </w:pPr>
    </w:p>
    <w:p w14:paraId="19AC6368" w14:textId="77777777" w:rsidR="007E4205" w:rsidRDefault="007E4205" w:rsidP="00A71573">
      <w:pPr>
        <w:jc w:val="both"/>
        <w:rPr>
          <w:rFonts w:ascii="Arial" w:hAnsi="Arial" w:cs="Arial"/>
          <w:bCs/>
          <w:noProof/>
          <w:sz w:val="28"/>
          <w:szCs w:val="28"/>
        </w:rPr>
      </w:pPr>
    </w:p>
    <w:p w14:paraId="75DCC505" w14:textId="77777777" w:rsidR="007E4205" w:rsidRDefault="007E4205" w:rsidP="00A71573">
      <w:pPr>
        <w:jc w:val="both"/>
        <w:rPr>
          <w:rFonts w:ascii="Arial" w:hAnsi="Arial" w:cs="Arial"/>
          <w:bCs/>
          <w:noProof/>
          <w:sz w:val="28"/>
          <w:szCs w:val="28"/>
        </w:rPr>
      </w:pPr>
    </w:p>
    <w:p w14:paraId="7A03D933" w14:textId="77777777" w:rsidR="007E4205" w:rsidRDefault="007E4205" w:rsidP="00A71573">
      <w:pPr>
        <w:jc w:val="both"/>
        <w:rPr>
          <w:rFonts w:ascii="Arial" w:hAnsi="Arial" w:cs="Arial"/>
          <w:bCs/>
          <w:noProof/>
          <w:sz w:val="28"/>
          <w:szCs w:val="28"/>
        </w:rPr>
      </w:pPr>
    </w:p>
    <w:p w14:paraId="0EF298D2" w14:textId="77777777" w:rsidR="007E4205" w:rsidRDefault="007E4205" w:rsidP="00A71573">
      <w:pPr>
        <w:jc w:val="both"/>
        <w:rPr>
          <w:rFonts w:ascii="Arial" w:hAnsi="Arial" w:cs="Arial"/>
          <w:bCs/>
          <w:noProof/>
          <w:sz w:val="28"/>
          <w:szCs w:val="28"/>
        </w:rPr>
      </w:pPr>
    </w:p>
    <w:p w14:paraId="4A76AEC7" w14:textId="3D6B3F73" w:rsidR="007E4205" w:rsidRDefault="007E4205" w:rsidP="00A71573">
      <w:pPr>
        <w:jc w:val="both"/>
        <w:rPr>
          <w:rFonts w:ascii="Arial" w:hAnsi="Arial" w:cs="Arial"/>
          <w:bCs/>
          <w:noProof/>
          <w:sz w:val="28"/>
          <w:szCs w:val="28"/>
        </w:rPr>
      </w:pPr>
    </w:p>
    <w:p w14:paraId="566DFDB6" w14:textId="54AB0E46" w:rsidR="00D00BD5" w:rsidRDefault="00D00BD5" w:rsidP="00A71573">
      <w:pPr>
        <w:jc w:val="both"/>
        <w:rPr>
          <w:rFonts w:ascii="Arial" w:hAnsi="Arial" w:cs="Arial"/>
          <w:bCs/>
          <w:noProof/>
          <w:sz w:val="28"/>
          <w:szCs w:val="28"/>
        </w:rPr>
      </w:pPr>
    </w:p>
    <w:p w14:paraId="414F877E" w14:textId="77777777" w:rsidR="00D00BD5" w:rsidRDefault="00D00BD5" w:rsidP="00A71573">
      <w:pPr>
        <w:jc w:val="both"/>
        <w:rPr>
          <w:rFonts w:ascii="Arial" w:hAnsi="Arial" w:cs="Arial"/>
          <w:bCs/>
          <w:noProof/>
          <w:sz w:val="28"/>
          <w:szCs w:val="28"/>
        </w:rPr>
      </w:pPr>
    </w:p>
    <w:p w14:paraId="550A9D1B" w14:textId="7DA75AF0" w:rsidR="007E4205" w:rsidRDefault="007E4205" w:rsidP="00A71573">
      <w:pPr>
        <w:jc w:val="both"/>
        <w:rPr>
          <w:rFonts w:ascii="Arial" w:hAnsi="Arial" w:cs="Arial"/>
          <w:bCs/>
          <w:noProof/>
          <w:sz w:val="28"/>
          <w:szCs w:val="28"/>
        </w:rPr>
      </w:pPr>
      <w:r>
        <w:rPr>
          <w:rFonts w:ascii="Arial" w:hAnsi="Arial" w:cs="Arial"/>
          <w:bCs/>
          <w:noProof/>
          <w:sz w:val="28"/>
          <w:szCs w:val="28"/>
        </w:rPr>
        <w:t xml:space="preserve">Po kliknięciu przycisku </w:t>
      </w:r>
      <w:r>
        <w:rPr>
          <w:rFonts w:ascii="Arial" w:hAnsi="Arial" w:cs="Arial"/>
          <w:b/>
          <w:noProof/>
          <w:color w:val="FF0000"/>
          <w:sz w:val="28"/>
          <w:szCs w:val="28"/>
        </w:rPr>
        <w:t>BACK</w:t>
      </w:r>
      <w:r>
        <w:rPr>
          <w:rFonts w:ascii="Arial" w:hAnsi="Arial" w:cs="Arial"/>
          <w:bCs/>
          <w:noProof/>
          <w:sz w:val="28"/>
          <w:szCs w:val="28"/>
        </w:rPr>
        <w:t>, uzytkownik przekierowany zostaje z powrotem do ekranu z kalendarzem.</w:t>
      </w:r>
    </w:p>
    <w:p w14:paraId="1858A6B2" w14:textId="6635384D" w:rsidR="007E4205" w:rsidRDefault="007E4205" w:rsidP="00A71573">
      <w:pPr>
        <w:jc w:val="both"/>
        <w:rPr>
          <w:rFonts w:ascii="Arial" w:hAnsi="Arial" w:cs="Arial"/>
          <w:bCs/>
          <w:noProof/>
          <w:color w:val="000000" w:themeColor="text1"/>
          <w:sz w:val="28"/>
          <w:szCs w:val="28"/>
        </w:rPr>
      </w:pPr>
      <w:r>
        <w:rPr>
          <w:rFonts w:ascii="Arial" w:hAnsi="Arial" w:cs="Arial"/>
          <w:bCs/>
          <w:noProof/>
          <w:sz w:val="28"/>
          <w:szCs w:val="28"/>
        </w:rPr>
        <w:t xml:space="preserve">U góry ekranu wyświetlona jest </w:t>
      </w:r>
      <w:r>
        <w:rPr>
          <w:rFonts w:ascii="Arial" w:hAnsi="Arial" w:cs="Arial"/>
          <w:b/>
          <w:noProof/>
          <w:color w:val="00B0F0"/>
          <w:sz w:val="28"/>
          <w:szCs w:val="28"/>
        </w:rPr>
        <w:t xml:space="preserve">DATA </w:t>
      </w:r>
      <w:r>
        <w:rPr>
          <w:rFonts w:ascii="Arial" w:hAnsi="Arial" w:cs="Arial"/>
          <w:bCs/>
          <w:noProof/>
          <w:color w:val="000000" w:themeColor="text1"/>
          <w:sz w:val="28"/>
          <w:szCs w:val="28"/>
        </w:rPr>
        <w:t>przedstawiająca wybrany w kalendarzu dzień.</w:t>
      </w:r>
    </w:p>
    <w:p w14:paraId="22BDCFBF" w14:textId="3306CC01" w:rsidR="007E4205" w:rsidRPr="007E4205" w:rsidRDefault="007E4205" w:rsidP="00A71573">
      <w:pPr>
        <w:jc w:val="both"/>
        <w:rPr>
          <w:rFonts w:ascii="Arial" w:hAnsi="Arial" w:cs="Arial"/>
          <w:bCs/>
          <w:noProof/>
          <w:sz w:val="28"/>
          <w:szCs w:val="28"/>
        </w:rPr>
      </w:pPr>
      <w:r>
        <w:rPr>
          <w:rFonts w:ascii="Arial" w:hAnsi="Arial" w:cs="Arial"/>
          <w:b/>
          <w:noProof/>
          <w:color w:val="00B050"/>
          <w:sz w:val="28"/>
          <w:szCs w:val="28"/>
        </w:rPr>
        <w:t xml:space="preserve">PRZYCISK „+” </w:t>
      </w:r>
      <w:r>
        <w:rPr>
          <w:rFonts w:ascii="Arial" w:hAnsi="Arial" w:cs="Arial"/>
          <w:bCs/>
          <w:noProof/>
          <w:sz w:val="28"/>
          <w:szCs w:val="28"/>
        </w:rPr>
        <w:t>pozwala użytkownikowi przejść do ekranu dodania zadania do listy To-Do.</w:t>
      </w:r>
    </w:p>
    <w:p w14:paraId="369275FE" w14:textId="77777777" w:rsidR="007E4205" w:rsidRDefault="007E4205" w:rsidP="00A71573">
      <w:pPr>
        <w:jc w:val="both"/>
        <w:rPr>
          <w:rFonts w:ascii="Arial" w:hAnsi="Arial" w:cs="Arial"/>
          <w:bCs/>
          <w:noProof/>
          <w:sz w:val="28"/>
          <w:szCs w:val="28"/>
        </w:rPr>
      </w:pPr>
    </w:p>
    <w:p w14:paraId="4D27262D" w14:textId="77777777" w:rsidR="007E4205" w:rsidRDefault="007E4205" w:rsidP="00A71573">
      <w:pPr>
        <w:jc w:val="both"/>
        <w:rPr>
          <w:rFonts w:ascii="Arial" w:hAnsi="Arial" w:cs="Arial"/>
          <w:bCs/>
          <w:noProof/>
          <w:sz w:val="28"/>
          <w:szCs w:val="28"/>
        </w:rPr>
      </w:pPr>
    </w:p>
    <w:p w14:paraId="2ED7CDC0" w14:textId="77777777" w:rsidR="007E4205" w:rsidRDefault="007E4205" w:rsidP="00A71573">
      <w:pPr>
        <w:jc w:val="both"/>
        <w:rPr>
          <w:rFonts w:ascii="Arial" w:hAnsi="Arial" w:cs="Arial"/>
          <w:bCs/>
          <w:noProof/>
          <w:sz w:val="28"/>
          <w:szCs w:val="28"/>
        </w:rPr>
      </w:pPr>
    </w:p>
    <w:p w14:paraId="6909C2EC" w14:textId="3196900A"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lastRenderedPageBreak/>
        <w:drawing>
          <wp:anchor distT="0" distB="0" distL="114300" distR="114300" simplePos="0" relativeHeight="251696128" behindDoc="0" locked="0" layoutInCell="1" allowOverlap="1" wp14:anchorId="69A141BA" wp14:editId="41F738BB">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1480" cy="5804535"/>
                    </a:xfrm>
                    <a:prstGeom prst="rect">
                      <a:avLst/>
                    </a:prstGeom>
                    <a:noFill/>
                    <a:ln>
                      <a:solidFill>
                        <a:schemeClr val="tx1"/>
                      </a:solidFill>
                    </a:ln>
                  </pic:spPr>
                </pic:pic>
              </a:graphicData>
            </a:graphic>
          </wp:anchor>
        </w:drawing>
      </w:r>
      <w:r>
        <w:rPr>
          <w:rFonts w:ascii="Arial" w:hAnsi="Arial" w:cs="Arial"/>
          <w:bCs/>
          <w:noProof/>
          <w:sz w:val="28"/>
          <w:szCs w:val="28"/>
        </w:rPr>
        <w:t>Ekran umożliwiający dodanie zadania do listy To-Do na ten moment umożliwia użytkownikowi wpisanie nazwy, godziny, minut oraz opisu zadania.</w:t>
      </w:r>
    </w:p>
    <w:p w14:paraId="3687BF96" w14:textId="77777777" w:rsidR="00A71573" w:rsidRDefault="00A71573" w:rsidP="00A71573">
      <w:pPr>
        <w:jc w:val="both"/>
        <w:rPr>
          <w:rFonts w:ascii="Arial" w:hAnsi="Arial" w:cs="Arial"/>
          <w:bCs/>
          <w:noProof/>
          <w:sz w:val="28"/>
          <w:szCs w:val="28"/>
        </w:rPr>
      </w:pPr>
    </w:p>
    <w:p w14:paraId="10CDADE5" w14:textId="77777777" w:rsidR="00A71573" w:rsidRDefault="00A71573" w:rsidP="00A71573">
      <w:pPr>
        <w:jc w:val="both"/>
        <w:rPr>
          <w:rFonts w:ascii="Arial" w:hAnsi="Arial" w:cs="Arial"/>
          <w:bCs/>
          <w:noProof/>
          <w:sz w:val="28"/>
          <w:szCs w:val="28"/>
        </w:rPr>
      </w:pPr>
    </w:p>
    <w:p w14:paraId="3D94D9D9" w14:textId="77777777" w:rsidR="00A71573" w:rsidRDefault="00A71573" w:rsidP="00A71573">
      <w:pPr>
        <w:jc w:val="both"/>
        <w:rPr>
          <w:rFonts w:ascii="Arial" w:hAnsi="Arial" w:cs="Arial"/>
          <w:bCs/>
          <w:noProof/>
          <w:sz w:val="28"/>
          <w:szCs w:val="28"/>
        </w:rPr>
      </w:pPr>
    </w:p>
    <w:p w14:paraId="12762164" w14:textId="77777777" w:rsidR="00A71573" w:rsidRDefault="00A71573" w:rsidP="00A71573">
      <w:pPr>
        <w:jc w:val="both"/>
        <w:rPr>
          <w:rFonts w:ascii="Arial" w:hAnsi="Arial" w:cs="Arial"/>
          <w:bCs/>
          <w:noProof/>
          <w:sz w:val="28"/>
          <w:szCs w:val="28"/>
        </w:rPr>
      </w:pPr>
    </w:p>
    <w:p w14:paraId="58EBBEB6" w14:textId="77777777" w:rsidR="00A71573" w:rsidRDefault="00A71573" w:rsidP="00A71573">
      <w:pPr>
        <w:jc w:val="both"/>
        <w:rPr>
          <w:rFonts w:ascii="Arial" w:hAnsi="Arial" w:cs="Arial"/>
          <w:bCs/>
          <w:noProof/>
          <w:sz w:val="28"/>
          <w:szCs w:val="28"/>
        </w:rPr>
      </w:pPr>
    </w:p>
    <w:p w14:paraId="67002D99" w14:textId="77777777" w:rsidR="00A71573" w:rsidRDefault="00A71573" w:rsidP="00A71573">
      <w:pPr>
        <w:jc w:val="both"/>
        <w:rPr>
          <w:rFonts w:ascii="Arial" w:hAnsi="Arial" w:cs="Arial"/>
          <w:bCs/>
          <w:noProof/>
          <w:sz w:val="28"/>
          <w:szCs w:val="28"/>
        </w:rPr>
      </w:pPr>
    </w:p>
    <w:p w14:paraId="0CE22C7D" w14:textId="77777777" w:rsidR="00A71573" w:rsidRDefault="00A71573" w:rsidP="00A71573">
      <w:pPr>
        <w:jc w:val="both"/>
        <w:rPr>
          <w:rFonts w:ascii="Arial" w:hAnsi="Arial" w:cs="Arial"/>
          <w:bCs/>
          <w:noProof/>
          <w:sz w:val="28"/>
          <w:szCs w:val="28"/>
        </w:rPr>
      </w:pPr>
    </w:p>
    <w:p w14:paraId="5BD16C15" w14:textId="77777777" w:rsidR="00A71573" w:rsidRDefault="00A71573" w:rsidP="00A71573">
      <w:pPr>
        <w:jc w:val="both"/>
        <w:rPr>
          <w:rFonts w:ascii="Arial" w:hAnsi="Arial" w:cs="Arial"/>
          <w:bCs/>
          <w:noProof/>
          <w:sz w:val="28"/>
          <w:szCs w:val="28"/>
        </w:rPr>
      </w:pPr>
    </w:p>
    <w:p w14:paraId="0C2C5612" w14:textId="77777777" w:rsidR="00A71573" w:rsidRDefault="00A71573" w:rsidP="00A71573">
      <w:pPr>
        <w:jc w:val="both"/>
        <w:rPr>
          <w:rFonts w:ascii="Arial" w:hAnsi="Arial" w:cs="Arial"/>
          <w:bCs/>
          <w:noProof/>
          <w:sz w:val="28"/>
          <w:szCs w:val="28"/>
        </w:rPr>
      </w:pPr>
    </w:p>
    <w:p w14:paraId="1BEEAE5C" w14:textId="77777777" w:rsidR="00A71573" w:rsidRDefault="00A71573" w:rsidP="00A71573">
      <w:pPr>
        <w:jc w:val="both"/>
        <w:rPr>
          <w:rFonts w:ascii="Arial" w:hAnsi="Arial" w:cs="Arial"/>
          <w:bCs/>
          <w:noProof/>
          <w:sz w:val="28"/>
          <w:szCs w:val="28"/>
        </w:rPr>
      </w:pPr>
    </w:p>
    <w:p w14:paraId="2EA3AD48" w14:textId="77777777" w:rsidR="00A71573" w:rsidRDefault="00A71573" w:rsidP="00A71573">
      <w:pPr>
        <w:jc w:val="both"/>
        <w:rPr>
          <w:rFonts w:ascii="Arial" w:hAnsi="Arial" w:cs="Arial"/>
          <w:bCs/>
          <w:noProof/>
          <w:sz w:val="28"/>
          <w:szCs w:val="28"/>
        </w:rPr>
      </w:pPr>
    </w:p>
    <w:p w14:paraId="583B5CED" w14:textId="77777777" w:rsidR="00A71573" w:rsidRDefault="00A71573" w:rsidP="00A71573">
      <w:pPr>
        <w:jc w:val="both"/>
        <w:rPr>
          <w:rFonts w:ascii="Arial" w:hAnsi="Arial" w:cs="Arial"/>
          <w:bCs/>
          <w:noProof/>
          <w:sz w:val="28"/>
          <w:szCs w:val="28"/>
        </w:rPr>
      </w:pPr>
    </w:p>
    <w:p w14:paraId="7868CBA8" w14:textId="77777777" w:rsidR="00A71573" w:rsidRDefault="00A71573" w:rsidP="00A71573">
      <w:pPr>
        <w:jc w:val="both"/>
        <w:rPr>
          <w:rFonts w:ascii="Arial" w:hAnsi="Arial" w:cs="Arial"/>
          <w:bCs/>
          <w:noProof/>
          <w:sz w:val="28"/>
          <w:szCs w:val="28"/>
        </w:rPr>
      </w:pPr>
    </w:p>
    <w:p w14:paraId="6759EAE2" w14:textId="77777777" w:rsidR="00A71573" w:rsidRDefault="00A71573" w:rsidP="00A71573">
      <w:pPr>
        <w:jc w:val="both"/>
        <w:rPr>
          <w:rFonts w:ascii="Arial" w:hAnsi="Arial" w:cs="Arial"/>
          <w:bCs/>
          <w:noProof/>
          <w:sz w:val="28"/>
          <w:szCs w:val="28"/>
        </w:rPr>
      </w:pPr>
    </w:p>
    <w:p w14:paraId="7F94CDDE" w14:textId="77777777" w:rsidR="00A71573" w:rsidRDefault="00A71573" w:rsidP="00A71573">
      <w:pPr>
        <w:jc w:val="both"/>
        <w:rPr>
          <w:rFonts w:ascii="Arial" w:hAnsi="Arial" w:cs="Arial"/>
          <w:bCs/>
          <w:noProof/>
          <w:sz w:val="28"/>
          <w:szCs w:val="28"/>
        </w:rPr>
      </w:pPr>
    </w:p>
    <w:p w14:paraId="0AAAC1D3" w14:textId="77777777" w:rsidR="00A71573" w:rsidRDefault="00A71573" w:rsidP="00A71573">
      <w:pPr>
        <w:jc w:val="both"/>
        <w:rPr>
          <w:rFonts w:ascii="Arial" w:hAnsi="Arial" w:cs="Arial"/>
          <w:bCs/>
          <w:noProof/>
          <w:sz w:val="28"/>
          <w:szCs w:val="28"/>
        </w:rPr>
      </w:pPr>
    </w:p>
    <w:p w14:paraId="53DA7F03" w14:textId="77777777" w:rsidR="00A71573" w:rsidRDefault="00A71573" w:rsidP="00A71573">
      <w:pPr>
        <w:jc w:val="both"/>
        <w:rPr>
          <w:rFonts w:ascii="Arial" w:hAnsi="Arial" w:cs="Arial"/>
          <w:bCs/>
          <w:noProof/>
          <w:sz w:val="28"/>
          <w:szCs w:val="28"/>
        </w:rPr>
      </w:pPr>
    </w:p>
    <w:p w14:paraId="00477B3F" w14:textId="77777777" w:rsidR="00A71573" w:rsidRDefault="00A71573" w:rsidP="00A71573">
      <w:pPr>
        <w:jc w:val="both"/>
        <w:rPr>
          <w:rFonts w:ascii="Arial" w:hAnsi="Arial" w:cs="Arial"/>
          <w:bCs/>
          <w:noProof/>
          <w:sz w:val="28"/>
          <w:szCs w:val="28"/>
        </w:rPr>
      </w:pPr>
    </w:p>
    <w:p w14:paraId="514FDB9B" w14:textId="77777777" w:rsidR="00A71573" w:rsidRDefault="00A71573" w:rsidP="00A71573">
      <w:pPr>
        <w:jc w:val="both"/>
        <w:rPr>
          <w:rFonts w:ascii="Arial" w:hAnsi="Arial" w:cs="Arial"/>
          <w:bCs/>
          <w:noProof/>
          <w:sz w:val="28"/>
          <w:szCs w:val="28"/>
        </w:rPr>
      </w:pPr>
    </w:p>
    <w:p w14:paraId="7FA89A3B"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14:paraId="0231B842"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14:paraId="487661F7" w14:textId="77777777"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14:paraId="00991E19" w14:textId="77777777"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14:paraId="0D2455A4" w14:textId="77777777"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14:paraId="45F61CAA" w14:textId="77777777" w:rsidR="00A71573" w:rsidRDefault="00A71573" w:rsidP="00A71573">
      <w:pPr>
        <w:jc w:val="both"/>
        <w:rPr>
          <w:rFonts w:ascii="Arial" w:hAnsi="Arial" w:cs="Arial"/>
          <w:bCs/>
          <w:noProof/>
          <w:color w:val="000000" w:themeColor="text1"/>
          <w:sz w:val="28"/>
          <w:szCs w:val="28"/>
        </w:rPr>
      </w:pPr>
    </w:p>
    <w:p w14:paraId="0DB691EC" w14:textId="77777777"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lastRenderedPageBreak/>
        <w:t>Po dodaniu zadania, możemy wejść do ekranu listy To-Do, wytłumaczonego  w poprzednim podrozdziale, oraz sprawdzić dodanie zadanie.</w:t>
      </w:r>
    </w:p>
    <w:p w14:paraId="3008B299" w14:textId="77777777" w:rsidR="00A71573" w:rsidRDefault="00A71573" w:rsidP="00A71573">
      <w:pPr>
        <w:jc w:val="both"/>
        <w:rPr>
          <w:rFonts w:ascii="Arial" w:hAnsi="Arial" w:cs="Arial"/>
          <w:b/>
          <w:noProof/>
          <w:color w:val="FF0000"/>
          <w:sz w:val="28"/>
          <w:szCs w:val="28"/>
        </w:rPr>
      </w:pPr>
    </w:p>
    <w:p w14:paraId="58B86355" w14:textId="77777777"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98176" behindDoc="0" locked="0" layoutInCell="1" allowOverlap="1" wp14:anchorId="04749817" wp14:editId="44483CF1">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17520" cy="6041390"/>
                    </a:xfrm>
                    <a:prstGeom prst="rect">
                      <a:avLst/>
                    </a:prstGeom>
                    <a:ln>
                      <a:solidFill>
                        <a:schemeClr val="tx1"/>
                      </a:solidFill>
                    </a:ln>
                  </pic:spPr>
                </pic:pic>
              </a:graphicData>
            </a:graphic>
          </wp:anchor>
        </w:drawing>
      </w:r>
    </w:p>
    <w:p w14:paraId="34C7A638" w14:textId="77777777" w:rsidR="00A71573" w:rsidRDefault="00A71573" w:rsidP="00A71573">
      <w:pPr>
        <w:jc w:val="both"/>
        <w:rPr>
          <w:rFonts w:ascii="Arial" w:hAnsi="Arial" w:cs="Arial"/>
          <w:b/>
          <w:noProof/>
          <w:color w:val="FF0000"/>
          <w:sz w:val="28"/>
          <w:szCs w:val="28"/>
        </w:rPr>
      </w:pPr>
    </w:p>
    <w:p w14:paraId="6A409339" w14:textId="77777777" w:rsidR="00A71573" w:rsidRDefault="00A71573" w:rsidP="00A71573">
      <w:pPr>
        <w:jc w:val="both"/>
        <w:rPr>
          <w:rFonts w:ascii="Arial" w:hAnsi="Arial" w:cs="Arial"/>
          <w:b/>
          <w:noProof/>
          <w:color w:val="FF0000"/>
          <w:sz w:val="28"/>
          <w:szCs w:val="28"/>
        </w:rPr>
      </w:pPr>
    </w:p>
    <w:p w14:paraId="4A5CEC97" w14:textId="77777777" w:rsidR="00A71573" w:rsidRDefault="00A71573" w:rsidP="00A71573">
      <w:pPr>
        <w:jc w:val="both"/>
        <w:rPr>
          <w:rFonts w:ascii="Arial" w:hAnsi="Arial" w:cs="Arial"/>
          <w:b/>
          <w:noProof/>
          <w:color w:val="FF0000"/>
          <w:sz w:val="28"/>
          <w:szCs w:val="28"/>
        </w:rPr>
      </w:pPr>
    </w:p>
    <w:p w14:paraId="69ED327F" w14:textId="77777777" w:rsidR="00A71573" w:rsidRDefault="00A71573" w:rsidP="00A71573">
      <w:pPr>
        <w:jc w:val="both"/>
        <w:rPr>
          <w:rFonts w:ascii="Arial" w:hAnsi="Arial" w:cs="Arial"/>
          <w:b/>
          <w:noProof/>
          <w:color w:val="FF0000"/>
          <w:sz w:val="28"/>
          <w:szCs w:val="28"/>
        </w:rPr>
      </w:pPr>
    </w:p>
    <w:p w14:paraId="4BB72394" w14:textId="77777777" w:rsidR="00A71573" w:rsidRDefault="00A71573" w:rsidP="00A71573">
      <w:pPr>
        <w:jc w:val="both"/>
        <w:rPr>
          <w:rFonts w:ascii="Arial" w:hAnsi="Arial" w:cs="Arial"/>
          <w:b/>
          <w:noProof/>
          <w:color w:val="FF0000"/>
          <w:sz w:val="28"/>
          <w:szCs w:val="28"/>
        </w:rPr>
      </w:pPr>
    </w:p>
    <w:p w14:paraId="4BDCBEC1" w14:textId="77777777" w:rsidR="00A71573" w:rsidRDefault="00A71573" w:rsidP="00A71573">
      <w:pPr>
        <w:jc w:val="both"/>
        <w:rPr>
          <w:rFonts w:ascii="Arial" w:hAnsi="Arial" w:cs="Arial"/>
          <w:b/>
          <w:noProof/>
          <w:color w:val="FF0000"/>
          <w:sz w:val="28"/>
          <w:szCs w:val="28"/>
        </w:rPr>
      </w:pPr>
    </w:p>
    <w:p w14:paraId="6E8ED1B8" w14:textId="77777777" w:rsidR="00A71573" w:rsidRDefault="00A71573" w:rsidP="00A71573">
      <w:pPr>
        <w:jc w:val="both"/>
        <w:rPr>
          <w:rFonts w:ascii="Arial" w:hAnsi="Arial" w:cs="Arial"/>
          <w:b/>
          <w:noProof/>
          <w:color w:val="FF0000"/>
          <w:sz w:val="28"/>
          <w:szCs w:val="28"/>
        </w:rPr>
      </w:pPr>
    </w:p>
    <w:p w14:paraId="7810775A" w14:textId="77777777" w:rsidR="00A71573" w:rsidRDefault="00A71573" w:rsidP="00A71573">
      <w:pPr>
        <w:jc w:val="both"/>
        <w:rPr>
          <w:rFonts w:ascii="Arial" w:hAnsi="Arial" w:cs="Arial"/>
          <w:b/>
          <w:noProof/>
          <w:color w:val="FF0000"/>
          <w:sz w:val="28"/>
          <w:szCs w:val="28"/>
        </w:rPr>
      </w:pPr>
    </w:p>
    <w:p w14:paraId="2ABFAD1C" w14:textId="77777777" w:rsidR="00A71573" w:rsidRDefault="00A71573" w:rsidP="00A71573">
      <w:pPr>
        <w:jc w:val="both"/>
        <w:rPr>
          <w:rFonts w:ascii="Arial" w:hAnsi="Arial" w:cs="Arial"/>
          <w:b/>
          <w:noProof/>
          <w:color w:val="FF0000"/>
          <w:sz w:val="28"/>
          <w:szCs w:val="28"/>
        </w:rPr>
      </w:pPr>
    </w:p>
    <w:p w14:paraId="1660D6ED" w14:textId="77777777" w:rsidR="00A71573" w:rsidRDefault="00A71573" w:rsidP="00A71573">
      <w:pPr>
        <w:jc w:val="both"/>
        <w:rPr>
          <w:rFonts w:ascii="Arial" w:hAnsi="Arial" w:cs="Arial"/>
          <w:b/>
          <w:noProof/>
          <w:color w:val="FF0000"/>
          <w:sz w:val="28"/>
          <w:szCs w:val="28"/>
        </w:rPr>
      </w:pPr>
    </w:p>
    <w:p w14:paraId="1C220E14" w14:textId="77777777" w:rsidR="00A71573" w:rsidRDefault="00A71573" w:rsidP="00A71573">
      <w:pPr>
        <w:jc w:val="both"/>
        <w:rPr>
          <w:rFonts w:ascii="Arial" w:hAnsi="Arial" w:cs="Arial"/>
          <w:b/>
          <w:noProof/>
          <w:color w:val="FF0000"/>
          <w:sz w:val="28"/>
          <w:szCs w:val="28"/>
        </w:rPr>
      </w:pPr>
    </w:p>
    <w:p w14:paraId="6182CFC8" w14:textId="77777777" w:rsidR="00A71573" w:rsidRDefault="00A71573" w:rsidP="00A71573">
      <w:pPr>
        <w:jc w:val="both"/>
        <w:rPr>
          <w:rFonts w:ascii="Arial" w:hAnsi="Arial" w:cs="Arial"/>
          <w:b/>
          <w:noProof/>
          <w:color w:val="FF0000"/>
          <w:sz w:val="28"/>
          <w:szCs w:val="28"/>
        </w:rPr>
      </w:pPr>
    </w:p>
    <w:p w14:paraId="726A2689" w14:textId="77777777" w:rsidR="00A71573" w:rsidRDefault="00A71573" w:rsidP="00A71573">
      <w:pPr>
        <w:jc w:val="both"/>
        <w:rPr>
          <w:rFonts w:ascii="Arial" w:hAnsi="Arial" w:cs="Arial"/>
          <w:b/>
          <w:noProof/>
          <w:color w:val="FF0000"/>
          <w:sz w:val="28"/>
          <w:szCs w:val="28"/>
        </w:rPr>
      </w:pPr>
    </w:p>
    <w:p w14:paraId="6D5551C6" w14:textId="77777777" w:rsidR="00A71573" w:rsidRDefault="00A71573" w:rsidP="00A71573">
      <w:pPr>
        <w:jc w:val="both"/>
        <w:rPr>
          <w:rFonts w:ascii="Arial" w:hAnsi="Arial" w:cs="Arial"/>
          <w:b/>
          <w:noProof/>
          <w:color w:val="FF0000"/>
          <w:sz w:val="28"/>
          <w:szCs w:val="28"/>
        </w:rPr>
      </w:pPr>
    </w:p>
    <w:p w14:paraId="7D2F0A71" w14:textId="77777777" w:rsidR="00A71573" w:rsidRDefault="00A71573" w:rsidP="00A71573">
      <w:pPr>
        <w:jc w:val="both"/>
        <w:rPr>
          <w:rFonts w:ascii="Arial" w:hAnsi="Arial" w:cs="Arial"/>
          <w:b/>
          <w:noProof/>
          <w:color w:val="FF0000"/>
          <w:sz w:val="28"/>
          <w:szCs w:val="28"/>
        </w:rPr>
      </w:pPr>
    </w:p>
    <w:p w14:paraId="10B09873" w14:textId="77777777" w:rsidR="00A71573" w:rsidRDefault="00A71573" w:rsidP="00A71573">
      <w:pPr>
        <w:jc w:val="both"/>
        <w:rPr>
          <w:rFonts w:ascii="Arial" w:hAnsi="Arial" w:cs="Arial"/>
          <w:b/>
          <w:noProof/>
          <w:color w:val="FF0000"/>
          <w:sz w:val="28"/>
          <w:szCs w:val="28"/>
        </w:rPr>
      </w:pPr>
    </w:p>
    <w:p w14:paraId="61D52FF1" w14:textId="77777777" w:rsidR="00A71573" w:rsidRDefault="00A71573" w:rsidP="00A71573">
      <w:pPr>
        <w:jc w:val="both"/>
        <w:rPr>
          <w:rFonts w:ascii="Arial" w:hAnsi="Arial" w:cs="Arial"/>
          <w:b/>
          <w:noProof/>
          <w:color w:val="FF0000"/>
          <w:sz w:val="28"/>
          <w:szCs w:val="28"/>
        </w:rPr>
      </w:pPr>
    </w:p>
    <w:p w14:paraId="4A9D2B48" w14:textId="77777777" w:rsidR="00A71573" w:rsidRDefault="00A71573" w:rsidP="00A71573">
      <w:pPr>
        <w:jc w:val="both"/>
        <w:rPr>
          <w:rFonts w:ascii="Arial" w:hAnsi="Arial" w:cs="Arial"/>
          <w:b/>
          <w:noProof/>
          <w:color w:val="FF0000"/>
          <w:sz w:val="28"/>
          <w:szCs w:val="28"/>
        </w:rPr>
      </w:pPr>
    </w:p>
    <w:p w14:paraId="0A92573B" w14:textId="77777777" w:rsidR="00A71573" w:rsidRDefault="00A71573" w:rsidP="00A71573">
      <w:pPr>
        <w:jc w:val="both"/>
        <w:rPr>
          <w:rFonts w:ascii="Arial" w:hAnsi="Arial" w:cs="Arial"/>
          <w:b/>
          <w:noProof/>
          <w:color w:val="FF0000"/>
          <w:sz w:val="28"/>
          <w:szCs w:val="28"/>
        </w:rPr>
      </w:pPr>
    </w:p>
    <w:p w14:paraId="2B291F64" w14:textId="77777777" w:rsidR="00A71573" w:rsidRDefault="00A71573" w:rsidP="00A71573">
      <w:pPr>
        <w:jc w:val="both"/>
        <w:rPr>
          <w:rFonts w:ascii="Arial" w:hAnsi="Arial" w:cs="Arial"/>
          <w:b/>
          <w:noProof/>
          <w:color w:val="FF0000"/>
          <w:sz w:val="28"/>
          <w:szCs w:val="28"/>
        </w:rPr>
      </w:pPr>
    </w:p>
    <w:p w14:paraId="63A61891" w14:textId="77777777" w:rsidR="00A71573" w:rsidRDefault="00A71573" w:rsidP="00A71573">
      <w:pPr>
        <w:jc w:val="both"/>
        <w:rPr>
          <w:rFonts w:ascii="Arial" w:hAnsi="Arial" w:cs="Arial"/>
          <w:b/>
          <w:noProof/>
          <w:color w:val="FF0000"/>
          <w:sz w:val="28"/>
          <w:szCs w:val="28"/>
        </w:rPr>
      </w:pPr>
    </w:p>
    <w:p w14:paraId="76095953" w14:textId="77777777" w:rsidR="00A71573" w:rsidRDefault="00A71573" w:rsidP="00A71573">
      <w:pPr>
        <w:jc w:val="both"/>
        <w:rPr>
          <w:rFonts w:ascii="Arial" w:hAnsi="Arial" w:cs="Arial"/>
          <w:b/>
          <w:noProof/>
          <w:color w:val="FF0000"/>
          <w:sz w:val="28"/>
          <w:szCs w:val="28"/>
        </w:rPr>
      </w:pPr>
    </w:p>
    <w:p w14:paraId="5FB4BF82" w14:textId="77777777" w:rsidR="00A71573" w:rsidRDefault="00A71573" w:rsidP="00A71573">
      <w:pPr>
        <w:jc w:val="both"/>
        <w:rPr>
          <w:rFonts w:ascii="Arial" w:hAnsi="Arial" w:cs="Arial"/>
          <w:b/>
          <w:noProof/>
          <w:color w:val="FF0000"/>
          <w:sz w:val="28"/>
          <w:szCs w:val="28"/>
        </w:rPr>
      </w:pPr>
    </w:p>
    <w:p w14:paraId="3423CFE5" w14:textId="77777777" w:rsidR="00A71573" w:rsidRPr="00BF7F43" w:rsidRDefault="00A71573" w:rsidP="00A71573">
      <w:pPr>
        <w:pStyle w:val="Heading2"/>
        <w:rPr>
          <w:rFonts w:ascii="Arial" w:hAnsi="Arial" w:cs="Arial"/>
          <w:b/>
          <w:bCs/>
          <w:noProof/>
          <w:color w:val="auto"/>
          <w:sz w:val="36"/>
          <w:szCs w:val="36"/>
        </w:rPr>
      </w:pPr>
      <w:bookmarkStart w:id="37" w:name="_Toc40898094"/>
      <w:r w:rsidRPr="00BF7F43">
        <w:rPr>
          <w:rFonts w:ascii="Arial" w:hAnsi="Arial" w:cs="Arial"/>
          <w:b/>
          <w:bCs/>
          <w:noProof/>
          <w:color w:val="auto"/>
          <w:sz w:val="36"/>
          <w:szCs w:val="36"/>
        </w:rPr>
        <w:lastRenderedPageBreak/>
        <w:t>4.6 Oznaczenie zadania w liście To-Do jako zrobione/nie zrobione</w:t>
      </w:r>
      <w:bookmarkEnd w:id="37"/>
    </w:p>
    <w:p w14:paraId="5CEB4CB8"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14:paraId="49EB2874" w14:textId="77777777" w:rsidR="00A71573" w:rsidRPr="00B6464C" w:rsidRDefault="00A71573" w:rsidP="00A71573">
      <w:pPr>
        <w:jc w:val="both"/>
        <w:rPr>
          <w:rFonts w:ascii="Arial" w:hAnsi="Arial" w:cs="Arial"/>
          <w:bCs/>
          <w:noProof/>
          <w:sz w:val="28"/>
          <w:szCs w:val="28"/>
        </w:rPr>
      </w:pPr>
    </w:p>
    <w:p w14:paraId="5D7BBC69" w14:textId="77777777"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700224" behindDoc="0" locked="0" layoutInCell="1" allowOverlap="1" wp14:anchorId="516844C2" wp14:editId="2256CFAE">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40075" cy="6240145"/>
                    </a:xfrm>
                    <a:prstGeom prst="rect">
                      <a:avLst/>
                    </a:prstGeom>
                    <a:ln>
                      <a:solidFill>
                        <a:schemeClr val="tx1"/>
                      </a:solidFill>
                    </a:ln>
                  </pic:spPr>
                </pic:pic>
              </a:graphicData>
            </a:graphic>
          </wp:anchor>
        </w:drawing>
      </w:r>
    </w:p>
    <w:p w14:paraId="6EF7F2EA" w14:textId="77777777" w:rsidR="00A71573" w:rsidRDefault="00A71573" w:rsidP="00A71573">
      <w:pPr>
        <w:jc w:val="both"/>
        <w:rPr>
          <w:rFonts w:ascii="Arial" w:hAnsi="Arial" w:cs="Arial"/>
          <w:b/>
          <w:noProof/>
          <w:color w:val="FF0000"/>
          <w:sz w:val="28"/>
          <w:szCs w:val="28"/>
        </w:rPr>
      </w:pPr>
    </w:p>
    <w:p w14:paraId="392EF4FE" w14:textId="77777777" w:rsidR="00A71573" w:rsidRDefault="00A71573" w:rsidP="00A71573">
      <w:pPr>
        <w:jc w:val="both"/>
        <w:rPr>
          <w:rFonts w:ascii="Arial" w:hAnsi="Arial" w:cs="Arial"/>
          <w:b/>
          <w:noProof/>
          <w:color w:val="FF0000"/>
          <w:sz w:val="28"/>
          <w:szCs w:val="28"/>
        </w:rPr>
      </w:pPr>
    </w:p>
    <w:p w14:paraId="59798306" w14:textId="77777777" w:rsidR="00A71573" w:rsidRDefault="00A71573" w:rsidP="00A71573">
      <w:pPr>
        <w:jc w:val="both"/>
        <w:rPr>
          <w:rFonts w:ascii="Arial" w:hAnsi="Arial" w:cs="Arial"/>
          <w:b/>
          <w:noProof/>
          <w:color w:val="FF0000"/>
          <w:sz w:val="28"/>
          <w:szCs w:val="28"/>
        </w:rPr>
      </w:pPr>
    </w:p>
    <w:p w14:paraId="25A45359" w14:textId="77777777" w:rsidR="00A71573" w:rsidRDefault="00A71573" w:rsidP="00A71573">
      <w:pPr>
        <w:jc w:val="both"/>
        <w:rPr>
          <w:rFonts w:ascii="Arial" w:hAnsi="Arial" w:cs="Arial"/>
          <w:b/>
          <w:noProof/>
          <w:color w:val="FF0000"/>
          <w:sz w:val="28"/>
          <w:szCs w:val="28"/>
        </w:rPr>
      </w:pPr>
    </w:p>
    <w:p w14:paraId="2C1E52D4" w14:textId="77777777" w:rsidR="00A71573" w:rsidRDefault="00A71573" w:rsidP="00A71573">
      <w:pPr>
        <w:jc w:val="both"/>
        <w:rPr>
          <w:rFonts w:ascii="Arial" w:hAnsi="Arial" w:cs="Arial"/>
          <w:b/>
          <w:noProof/>
          <w:color w:val="FF0000"/>
          <w:sz w:val="28"/>
          <w:szCs w:val="28"/>
        </w:rPr>
      </w:pPr>
    </w:p>
    <w:p w14:paraId="225C4C29" w14:textId="77777777" w:rsidR="00A71573" w:rsidRDefault="00A71573" w:rsidP="00A71573">
      <w:pPr>
        <w:jc w:val="both"/>
        <w:rPr>
          <w:rFonts w:ascii="Arial" w:hAnsi="Arial" w:cs="Arial"/>
          <w:b/>
          <w:noProof/>
          <w:color w:val="FF0000"/>
          <w:sz w:val="28"/>
          <w:szCs w:val="28"/>
        </w:rPr>
      </w:pPr>
    </w:p>
    <w:p w14:paraId="49E27CC3" w14:textId="77777777" w:rsidR="00A71573" w:rsidRDefault="00A71573" w:rsidP="00A71573">
      <w:pPr>
        <w:jc w:val="both"/>
        <w:rPr>
          <w:rFonts w:ascii="Arial" w:hAnsi="Arial" w:cs="Arial"/>
          <w:b/>
          <w:noProof/>
          <w:color w:val="FF0000"/>
          <w:sz w:val="28"/>
          <w:szCs w:val="28"/>
        </w:rPr>
      </w:pPr>
    </w:p>
    <w:p w14:paraId="10D923B4" w14:textId="77777777" w:rsidR="00A71573" w:rsidRDefault="00A71573" w:rsidP="00A71573">
      <w:pPr>
        <w:jc w:val="both"/>
        <w:rPr>
          <w:rFonts w:ascii="Arial" w:hAnsi="Arial" w:cs="Arial"/>
          <w:b/>
          <w:noProof/>
          <w:color w:val="FF0000"/>
          <w:sz w:val="28"/>
          <w:szCs w:val="28"/>
        </w:rPr>
      </w:pPr>
    </w:p>
    <w:p w14:paraId="753B6237" w14:textId="77777777" w:rsidR="00A71573" w:rsidRDefault="00A71573" w:rsidP="00A71573">
      <w:pPr>
        <w:jc w:val="both"/>
        <w:rPr>
          <w:rFonts w:ascii="Arial" w:hAnsi="Arial" w:cs="Arial"/>
          <w:b/>
          <w:noProof/>
          <w:color w:val="FF0000"/>
          <w:sz w:val="28"/>
          <w:szCs w:val="28"/>
        </w:rPr>
      </w:pPr>
    </w:p>
    <w:p w14:paraId="0233D02B" w14:textId="77777777" w:rsidR="00A71573" w:rsidRDefault="00A71573" w:rsidP="00A71573">
      <w:pPr>
        <w:jc w:val="both"/>
        <w:rPr>
          <w:rFonts w:ascii="Arial" w:hAnsi="Arial" w:cs="Arial"/>
          <w:b/>
          <w:noProof/>
          <w:color w:val="FF0000"/>
          <w:sz w:val="28"/>
          <w:szCs w:val="28"/>
        </w:rPr>
      </w:pPr>
    </w:p>
    <w:p w14:paraId="18C5C296" w14:textId="77777777" w:rsidR="00A71573" w:rsidRDefault="00A71573" w:rsidP="00A71573">
      <w:pPr>
        <w:jc w:val="both"/>
        <w:rPr>
          <w:rFonts w:ascii="Arial" w:hAnsi="Arial" w:cs="Arial"/>
          <w:b/>
          <w:noProof/>
          <w:color w:val="FF0000"/>
          <w:sz w:val="28"/>
          <w:szCs w:val="28"/>
        </w:rPr>
      </w:pPr>
    </w:p>
    <w:p w14:paraId="75C6BA79" w14:textId="77777777" w:rsidR="00A71573" w:rsidRDefault="00A71573" w:rsidP="00A71573">
      <w:pPr>
        <w:jc w:val="both"/>
        <w:rPr>
          <w:rFonts w:ascii="Arial" w:hAnsi="Arial" w:cs="Arial"/>
          <w:b/>
          <w:noProof/>
          <w:color w:val="FF0000"/>
          <w:sz w:val="28"/>
          <w:szCs w:val="28"/>
        </w:rPr>
      </w:pPr>
    </w:p>
    <w:p w14:paraId="63ECBDD3" w14:textId="77777777" w:rsidR="00A71573" w:rsidRDefault="00A71573" w:rsidP="00A71573">
      <w:pPr>
        <w:jc w:val="both"/>
        <w:rPr>
          <w:rFonts w:ascii="Arial" w:hAnsi="Arial" w:cs="Arial"/>
          <w:b/>
          <w:noProof/>
          <w:color w:val="FF0000"/>
          <w:sz w:val="28"/>
          <w:szCs w:val="28"/>
        </w:rPr>
      </w:pPr>
    </w:p>
    <w:p w14:paraId="0C3B29E3" w14:textId="77777777" w:rsidR="00A71573" w:rsidRDefault="00A71573" w:rsidP="00A71573">
      <w:pPr>
        <w:jc w:val="both"/>
        <w:rPr>
          <w:rFonts w:ascii="Arial" w:hAnsi="Arial" w:cs="Arial"/>
          <w:b/>
          <w:noProof/>
          <w:color w:val="FF0000"/>
          <w:sz w:val="28"/>
          <w:szCs w:val="28"/>
        </w:rPr>
      </w:pPr>
    </w:p>
    <w:p w14:paraId="54C2A1F6" w14:textId="77777777" w:rsidR="00A71573" w:rsidRDefault="00A71573" w:rsidP="00A71573">
      <w:pPr>
        <w:jc w:val="both"/>
        <w:rPr>
          <w:rFonts w:ascii="Arial" w:hAnsi="Arial" w:cs="Arial"/>
          <w:b/>
          <w:noProof/>
          <w:color w:val="FF0000"/>
          <w:sz w:val="28"/>
          <w:szCs w:val="28"/>
        </w:rPr>
      </w:pPr>
    </w:p>
    <w:p w14:paraId="49CC328F" w14:textId="77777777" w:rsidR="00A71573" w:rsidRDefault="00A71573" w:rsidP="00A71573">
      <w:pPr>
        <w:jc w:val="both"/>
        <w:rPr>
          <w:rFonts w:ascii="Arial" w:hAnsi="Arial" w:cs="Arial"/>
          <w:b/>
          <w:noProof/>
          <w:color w:val="FF0000"/>
          <w:sz w:val="28"/>
          <w:szCs w:val="28"/>
        </w:rPr>
      </w:pPr>
    </w:p>
    <w:p w14:paraId="39BC69C6" w14:textId="643AA55B" w:rsidR="00A71573" w:rsidRDefault="00A71573" w:rsidP="00A71573">
      <w:pPr>
        <w:jc w:val="both"/>
        <w:rPr>
          <w:rFonts w:ascii="Arial" w:hAnsi="Arial" w:cs="Arial"/>
          <w:b/>
          <w:noProof/>
          <w:color w:val="FF0000"/>
          <w:sz w:val="28"/>
          <w:szCs w:val="28"/>
        </w:rPr>
      </w:pPr>
    </w:p>
    <w:p w14:paraId="38E69336" w14:textId="00AA61D4" w:rsidR="00D231E4" w:rsidRDefault="00D231E4" w:rsidP="00A71573">
      <w:pPr>
        <w:jc w:val="both"/>
        <w:rPr>
          <w:rFonts w:ascii="Arial" w:hAnsi="Arial" w:cs="Arial"/>
          <w:b/>
          <w:noProof/>
          <w:color w:val="FF0000"/>
          <w:sz w:val="28"/>
          <w:szCs w:val="28"/>
        </w:rPr>
      </w:pPr>
    </w:p>
    <w:p w14:paraId="2377A203" w14:textId="345FFE87" w:rsidR="00D231E4" w:rsidRDefault="00D231E4" w:rsidP="00A71573">
      <w:pPr>
        <w:jc w:val="both"/>
        <w:rPr>
          <w:rFonts w:ascii="Arial" w:hAnsi="Arial" w:cs="Arial"/>
          <w:b/>
          <w:noProof/>
          <w:color w:val="FF0000"/>
          <w:sz w:val="28"/>
          <w:szCs w:val="28"/>
        </w:rPr>
      </w:pPr>
    </w:p>
    <w:p w14:paraId="61B45EC7" w14:textId="5179DC8F" w:rsidR="00D231E4" w:rsidRDefault="00D231E4" w:rsidP="00A71573">
      <w:pPr>
        <w:jc w:val="both"/>
        <w:rPr>
          <w:rFonts w:ascii="Arial" w:hAnsi="Arial" w:cs="Arial"/>
          <w:b/>
          <w:noProof/>
          <w:color w:val="FF0000"/>
          <w:sz w:val="28"/>
          <w:szCs w:val="28"/>
        </w:rPr>
      </w:pPr>
    </w:p>
    <w:p w14:paraId="4B0F2E65" w14:textId="77777777" w:rsidR="00D231E4" w:rsidRDefault="00D231E4" w:rsidP="00A71573">
      <w:pPr>
        <w:jc w:val="both"/>
        <w:rPr>
          <w:rFonts w:ascii="Arial" w:hAnsi="Arial" w:cs="Arial"/>
          <w:b/>
          <w:noProof/>
          <w:color w:val="FF0000"/>
          <w:sz w:val="28"/>
          <w:szCs w:val="28"/>
        </w:rPr>
      </w:pPr>
    </w:p>
    <w:p w14:paraId="4EEAEAB2" w14:textId="23DD3F45" w:rsidR="00A63916" w:rsidRDefault="00A63916" w:rsidP="00A63916">
      <w:pPr>
        <w:pStyle w:val="Heading2"/>
        <w:rPr>
          <w:rFonts w:ascii="Arial" w:hAnsi="Arial" w:cs="Arial"/>
          <w:b/>
          <w:bCs/>
          <w:noProof/>
          <w:color w:val="auto"/>
          <w:sz w:val="36"/>
          <w:szCs w:val="36"/>
        </w:rPr>
      </w:pPr>
      <w:bookmarkStart w:id="38" w:name="_Toc40898095"/>
      <w:r w:rsidRPr="00BF7F43">
        <w:rPr>
          <w:rFonts w:ascii="Arial" w:hAnsi="Arial" w:cs="Arial"/>
          <w:b/>
          <w:bCs/>
          <w:noProof/>
          <w:color w:val="auto"/>
          <w:sz w:val="36"/>
          <w:szCs w:val="36"/>
        </w:rPr>
        <w:lastRenderedPageBreak/>
        <w:t>4.</w:t>
      </w:r>
      <w:r>
        <w:rPr>
          <w:rFonts w:ascii="Arial" w:hAnsi="Arial" w:cs="Arial"/>
          <w:b/>
          <w:bCs/>
          <w:noProof/>
          <w:color w:val="auto"/>
          <w:sz w:val="36"/>
          <w:szCs w:val="36"/>
        </w:rPr>
        <w:t>7</w:t>
      </w:r>
      <w:r w:rsidRPr="00BF7F43">
        <w:rPr>
          <w:rFonts w:ascii="Arial" w:hAnsi="Arial" w:cs="Arial"/>
          <w:b/>
          <w:bCs/>
          <w:noProof/>
          <w:color w:val="auto"/>
          <w:sz w:val="36"/>
          <w:szCs w:val="36"/>
        </w:rPr>
        <w:t xml:space="preserve"> </w:t>
      </w:r>
      <w:r>
        <w:rPr>
          <w:rFonts w:ascii="Arial" w:hAnsi="Arial" w:cs="Arial"/>
          <w:b/>
          <w:bCs/>
          <w:noProof/>
          <w:color w:val="auto"/>
          <w:sz w:val="36"/>
          <w:szCs w:val="36"/>
        </w:rPr>
        <w:t>Wyświetlenie szczegółów dodanego zadania</w:t>
      </w:r>
      <w:bookmarkEnd w:id="38"/>
    </w:p>
    <w:p w14:paraId="40C8ECFC" w14:textId="2A57D53A" w:rsidR="00D231E4" w:rsidRDefault="00D231E4" w:rsidP="00A63916"/>
    <w:p w14:paraId="1B11D513" w14:textId="0552E4A5" w:rsidR="00A63916" w:rsidRDefault="00D231E4" w:rsidP="00A63916">
      <w:pPr>
        <w:rPr>
          <w:rFonts w:ascii="Arial" w:hAnsi="Arial" w:cs="Arial"/>
          <w:sz w:val="28"/>
          <w:szCs w:val="28"/>
        </w:rPr>
      </w:pPr>
      <w:r>
        <w:rPr>
          <w:rFonts w:ascii="Arial" w:hAnsi="Arial" w:cs="Arial"/>
          <w:sz w:val="28"/>
          <w:szCs w:val="28"/>
        </w:rPr>
        <w:t>Wyświetlony ekran listy To-Do, umożliwia wyświetlenie szczegółów dodanego zadania, poprzez przytrzymanie konkretnego zadania na liście zadań.</w:t>
      </w:r>
    </w:p>
    <w:p w14:paraId="450DDC55" w14:textId="581A3401" w:rsidR="00D231E4" w:rsidRDefault="00D231E4" w:rsidP="00A63916">
      <w:pPr>
        <w:rPr>
          <w:rFonts w:ascii="Arial" w:hAnsi="Arial" w:cs="Arial"/>
          <w:sz w:val="28"/>
          <w:szCs w:val="28"/>
        </w:rPr>
      </w:pPr>
      <w:r>
        <w:rPr>
          <w:rFonts w:ascii="Arial" w:hAnsi="Arial" w:cs="Arial"/>
          <w:noProof/>
          <w:sz w:val="28"/>
          <w:szCs w:val="28"/>
        </w:rPr>
        <w:drawing>
          <wp:anchor distT="0" distB="0" distL="114300" distR="114300" simplePos="0" relativeHeight="251713536" behindDoc="0" locked="0" layoutInCell="1" allowOverlap="1" wp14:anchorId="20E54221" wp14:editId="776A0FCA">
            <wp:simplePos x="0" y="0"/>
            <wp:positionH relativeFrom="column">
              <wp:posOffset>1398905</wp:posOffset>
            </wp:positionH>
            <wp:positionV relativeFrom="paragraph">
              <wp:posOffset>16510</wp:posOffset>
            </wp:positionV>
            <wp:extent cx="2730500" cy="5406608"/>
            <wp:effectExtent l="19050" t="1905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0500" cy="54066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453BD8E" w14:textId="1F874C58" w:rsidR="00D231E4" w:rsidRPr="00D231E4" w:rsidRDefault="00D231E4" w:rsidP="00A63916">
      <w:pPr>
        <w:rPr>
          <w:rFonts w:ascii="Arial" w:hAnsi="Arial" w:cs="Arial"/>
          <w:sz w:val="28"/>
          <w:szCs w:val="28"/>
        </w:rPr>
      </w:pPr>
    </w:p>
    <w:p w14:paraId="192AB310" w14:textId="61F602F3" w:rsidR="00A63916" w:rsidRDefault="00A63916" w:rsidP="00A71573">
      <w:pPr>
        <w:pStyle w:val="Heading1"/>
        <w:rPr>
          <w:rFonts w:ascii="Arial" w:hAnsi="Arial" w:cs="Arial"/>
          <w:b/>
          <w:bCs/>
          <w:noProof/>
          <w:color w:val="auto"/>
          <w:sz w:val="40"/>
          <w:szCs w:val="40"/>
        </w:rPr>
      </w:pPr>
    </w:p>
    <w:p w14:paraId="23042267" w14:textId="77777777" w:rsidR="00D231E4" w:rsidRDefault="00D231E4" w:rsidP="00A71573">
      <w:pPr>
        <w:pStyle w:val="Heading1"/>
        <w:rPr>
          <w:rFonts w:ascii="Arial" w:hAnsi="Arial" w:cs="Arial"/>
          <w:b/>
          <w:bCs/>
          <w:noProof/>
          <w:color w:val="auto"/>
          <w:sz w:val="40"/>
          <w:szCs w:val="40"/>
        </w:rPr>
      </w:pPr>
    </w:p>
    <w:p w14:paraId="0D61511F" w14:textId="77777777" w:rsidR="00D231E4" w:rsidRDefault="00D231E4" w:rsidP="00A71573">
      <w:pPr>
        <w:pStyle w:val="Heading1"/>
        <w:rPr>
          <w:rFonts w:ascii="Arial" w:hAnsi="Arial" w:cs="Arial"/>
          <w:b/>
          <w:bCs/>
          <w:noProof/>
          <w:color w:val="auto"/>
          <w:sz w:val="40"/>
          <w:szCs w:val="40"/>
        </w:rPr>
      </w:pPr>
    </w:p>
    <w:p w14:paraId="73B088A2" w14:textId="1AC321C0" w:rsidR="00D231E4" w:rsidRDefault="00D231E4" w:rsidP="00A71573">
      <w:pPr>
        <w:pStyle w:val="Heading1"/>
        <w:rPr>
          <w:rFonts w:ascii="Arial" w:hAnsi="Arial" w:cs="Arial"/>
          <w:b/>
          <w:bCs/>
          <w:noProof/>
          <w:color w:val="auto"/>
          <w:sz w:val="40"/>
          <w:szCs w:val="40"/>
        </w:rPr>
      </w:pPr>
    </w:p>
    <w:p w14:paraId="4AF27879" w14:textId="53049CDD" w:rsidR="00D231E4" w:rsidRDefault="00D231E4" w:rsidP="00D231E4"/>
    <w:p w14:paraId="73029B21" w14:textId="460640D1" w:rsidR="00D231E4" w:rsidRDefault="00D231E4" w:rsidP="00D231E4"/>
    <w:p w14:paraId="78F16744" w14:textId="601397A2" w:rsidR="00D231E4" w:rsidRDefault="00D231E4" w:rsidP="00D231E4"/>
    <w:p w14:paraId="6AAD0C79" w14:textId="0BC46A02" w:rsidR="00D231E4" w:rsidRDefault="00D231E4" w:rsidP="00D231E4"/>
    <w:p w14:paraId="09237F5C" w14:textId="31D99B7A" w:rsidR="00D231E4" w:rsidRDefault="00D231E4" w:rsidP="00D231E4"/>
    <w:p w14:paraId="042E73DC" w14:textId="051F7EEA" w:rsidR="00D231E4" w:rsidRDefault="00D231E4" w:rsidP="00D231E4"/>
    <w:p w14:paraId="24548F22" w14:textId="5B03C0B3" w:rsidR="00D231E4" w:rsidRDefault="00D231E4" w:rsidP="00D231E4"/>
    <w:p w14:paraId="0C05510F" w14:textId="77777777" w:rsidR="00D231E4" w:rsidRDefault="00D231E4" w:rsidP="00A71573">
      <w:pPr>
        <w:pStyle w:val="Heading1"/>
        <w:rPr>
          <w:rFonts w:ascii="Arial" w:hAnsi="Arial" w:cs="Arial"/>
          <w:b/>
          <w:bCs/>
          <w:noProof/>
          <w:color w:val="auto"/>
          <w:sz w:val="40"/>
          <w:szCs w:val="40"/>
        </w:rPr>
      </w:pPr>
    </w:p>
    <w:p w14:paraId="2C6C5E04" w14:textId="77777777" w:rsidR="00D231E4" w:rsidRDefault="00D231E4" w:rsidP="00A71573">
      <w:pPr>
        <w:pStyle w:val="Heading1"/>
        <w:rPr>
          <w:rFonts w:ascii="Arial" w:hAnsi="Arial" w:cs="Arial"/>
          <w:b/>
          <w:bCs/>
          <w:noProof/>
          <w:color w:val="auto"/>
          <w:sz w:val="40"/>
          <w:szCs w:val="40"/>
        </w:rPr>
      </w:pPr>
    </w:p>
    <w:p w14:paraId="6E4CF4AC" w14:textId="77777777" w:rsidR="00D231E4" w:rsidRDefault="00D231E4" w:rsidP="00A71573">
      <w:pPr>
        <w:pStyle w:val="Heading1"/>
        <w:rPr>
          <w:rFonts w:ascii="Arial" w:hAnsi="Arial" w:cs="Arial"/>
          <w:b/>
          <w:bCs/>
          <w:noProof/>
          <w:color w:val="auto"/>
          <w:sz w:val="40"/>
          <w:szCs w:val="40"/>
        </w:rPr>
      </w:pPr>
    </w:p>
    <w:p w14:paraId="2D3CB5A0" w14:textId="478A3121" w:rsidR="00D231E4" w:rsidRPr="006970E3" w:rsidRDefault="002D2F98" w:rsidP="006970E3">
      <w:pPr>
        <w:rPr>
          <w:rFonts w:ascii="Arial" w:hAnsi="Arial" w:cs="Arial"/>
          <w:noProof/>
          <w:sz w:val="28"/>
          <w:szCs w:val="28"/>
        </w:rPr>
      </w:pPr>
      <w:r w:rsidRPr="006970E3">
        <w:rPr>
          <w:rFonts w:ascii="Arial" w:hAnsi="Arial" w:cs="Arial"/>
          <w:noProof/>
          <w:sz w:val="28"/>
          <w:szCs w:val="28"/>
        </w:rPr>
        <w:t xml:space="preserve">Przytrzymanie </w:t>
      </w:r>
      <w:r w:rsidRPr="006970E3">
        <w:rPr>
          <w:rFonts w:ascii="Arial" w:hAnsi="Arial" w:cs="Arial"/>
          <w:b/>
          <w:noProof/>
          <w:color w:val="00B050"/>
          <w:sz w:val="28"/>
          <w:szCs w:val="28"/>
        </w:rPr>
        <w:t xml:space="preserve">ZADANIA </w:t>
      </w:r>
      <w:r w:rsidRPr="006970E3">
        <w:rPr>
          <w:rFonts w:ascii="Arial" w:hAnsi="Arial" w:cs="Arial"/>
          <w:noProof/>
          <w:sz w:val="28"/>
          <w:szCs w:val="28"/>
        </w:rPr>
        <w:t xml:space="preserve">na liście zadań, powoduje wyświetlenie jego szczegółów w </w:t>
      </w:r>
      <w:r w:rsidRPr="006970E3">
        <w:rPr>
          <w:rFonts w:ascii="Arial" w:hAnsi="Arial" w:cs="Arial"/>
          <w:b/>
          <w:noProof/>
          <w:color w:val="00B0F0"/>
          <w:sz w:val="28"/>
          <w:szCs w:val="28"/>
        </w:rPr>
        <w:t>KOMUNIKACIE</w:t>
      </w:r>
      <w:r w:rsidRPr="006970E3">
        <w:rPr>
          <w:rFonts w:ascii="Arial" w:hAnsi="Arial" w:cs="Arial"/>
          <w:noProof/>
          <w:color w:val="00B0F0"/>
          <w:sz w:val="28"/>
          <w:szCs w:val="28"/>
        </w:rPr>
        <w:t xml:space="preserve"> </w:t>
      </w:r>
      <w:r w:rsidRPr="006970E3">
        <w:rPr>
          <w:rFonts w:ascii="Arial" w:hAnsi="Arial" w:cs="Arial"/>
          <w:noProof/>
          <w:sz w:val="28"/>
          <w:szCs w:val="28"/>
        </w:rPr>
        <w:t>u dołu ekranu.</w:t>
      </w:r>
    </w:p>
    <w:p w14:paraId="687899C1" w14:textId="75AF6FA1" w:rsidR="00D231E4" w:rsidRDefault="00D231E4" w:rsidP="00D231E4"/>
    <w:p w14:paraId="665A709E" w14:textId="369F446D" w:rsidR="00D231E4" w:rsidRDefault="00D231E4" w:rsidP="00D231E4"/>
    <w:p w14:paraId="1710DA13" w14:textId="7C8AC186" w:rsidR="00D231E4" w:rsidRDefault="00D231E4" w:rsidP="00D231E4"/>
    <w:p w14:paraId="722F1B7A" w14:textId="77777777" w:rsidR="00D231E4" w:rsidRPr="00D231E4" w:rsidRDefault="00D231E4" w:rsidP="00D231E4"/>
    <w:p w14:paraId="12EFAE07" w14:textId="26C60AD0" w:rsidR="00A71573" w:rsidRPr="00BF7F43" w:rsidRDefault="00A71573" w:rsidP="00D231E4">
      <w:pPr>
        <w:pStyle w:val="Heading1"/>
        <w:spacing w:before="0"/>
        <w:rPr>
          <w:rFonts w:ascii="Arial" w:hAnsi="Arial" w:cs="Arial"/>
          <w:b/>
          <w:bCs/>
          <w:noProof/>
          <w:color w:val="auto"/>
          <w:sz w:val="40"/>
          <w:szCs w:val="40"/>
        </w:rPr>
      </w:pPr>
      <w:bookmarkStart w:id="39" w:name="_Toc40898096"/>
      <w:r w:rsidRPr="00BF7F43">
        <w:rPr>
          <w:rFonts w:ascii="Arial" w:hAnsi="Arial" w:cs="Arial"/>
          <w:b/>
          <w:bCs/>
          <w:noProof/>
          <w:color w:val="auto"/>
          <w:sz w:val="40"/>
          <w:szCs w:val="40"/>
        </w:rPr>
        <w:lastRenderedPageBreak/>
        <w:t>5. Podsumowanie</w:t>
      </w:r>
      <w:bookmarkEnd w:id="39"/>
    </w:p>
    <w:p w14:paraId="28E61B16" w14:textId="17F50CA1" w:rsidR="00675F92" w:rsidRDefault="00A71573" w:rsidP="00D231E4">
      <w:pPr>
        <w:jc w:val="both"/>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14:paraId="1EA9D7B0" w14:textId="77777777" w:rsidR="00675F92" w:rsidRDefault="00675F92">
      <w:pPr>
        <w:spacing w:after="0"/>
        <w:ind w:left="720"/>
        <w:jc w:val="both"/>
      </w:pPr>
    </w:p>
    <w:p w14:paraId="74C4335B" w14:textId="77777777" w:rsidR="00675F92" w:rsidRDefault="00675F92">
      <w:pPr>
        <w:spacing w:after="0"/>
        <w:ind w:left="720"/>
        <w:jc w:val="both"/>
      </w:pPr>
    </w:p>
    <w:p w14:paraId="25F321A5" w14:textId="143E0372" w:rsidR="00675F92" w:rsidRDefault="00675F92">
      <w:pPr>
        <w:spacing w:after="0"/>
        <w:ind w:left="720"/>
        <w:jc w:val="both"/>
      </w:pPr>
    </w:p>
    <w:p w14:paraId="2A16E416" w14:textId="4B38F842" w:rsidR="00D231E4" w:rsidRDefault="00D231E4">
      <w:pPr>
        <w:spacing w:after="0"/>
        <w:ind w:left="720"/>
        <w:jc w:val="both"/>
      </w:pPr>
    </w:p>
    <w:p w14:paraId="6398D4C4" w14:textId="79274668" w:rsidR="00D231E4" w:rsidRDefault="00D231E4">
      <w:pPr>
        <w:spacing w:after="0"/>
        <w:ind w:left="720"/>
        <w:jc w:val="both"/>
      </w:pPr>
    </w:p>
    <w:p w14:paraId="45FE95D8" w14:textId="77777777" w:rsidR="00D231E4" w:rsidRDefault="00D231E4">
      <w:pPr>
        <w:spacing w:after="0"/>
        <w:ind w:left="720"/>
        <w:jc w:val="both"/>
      </w:pPr>
    </w:p>
    <w:p w14:paraId="7B5E8CE2" w14:textId="77777777" w:rsidR="00675F92" w:rsidRDefault="00675F92">
      <w:pPr>
        <w:spacing w:after="0"/>
        <w:ind w:left="720"/>
        <w:jc w:val="both"/>
      </w:pPr>
    </w:p>
    <w:p w14:paraId="3A9A7D99" w14:textId="77777777" w:rsidR="00675F92" w:rsidRPr="00607D91" w:rsidRDefault="00675F92" w:rsidP="00607D91">
      <w:pPr>
        <w:pStyle w:val="Heading1"/>
        <w:rPr>
          <w:rFonts w:ascii="Arial" w:hAnsi="Arial" w:cs="Arial"/>
          <w:b/>
          <w:bCs/>
          <w:color w:val="000000" w:themeColor="text1"/>
        </w:rPr>
      </w:pPr>
      <w:bookmarkStart w:id="40" w:name="_Toc40898097"/>
      <w:r w:rsidRPr="00607D91">
        <w:rPr>
          <w:rFonts w:ascii="Arial" w:hAnsi="Arial" w:cs="Arial"/>
          <w:b/>
          <w:bCs/>
          <w:color w:val="000000" w:themeColor="text1"/>
        </w:rPr>
        <w:t>29. Zasady wdrażania aplikacji</w:t>
      </w:r>
      <w:bookmarkEnd w:id="40"/>
    </w:p>
    <w:p w14:paraId="53D132D1" w14:textId="77777777" w:rsidR="00675F92" w:rsidRPr="00675F92" w:rsidRDefault="00675F92" w:rsidP="00675F92">
      <w:pPr>
        <w:spacing w:after="0"/>
        <w:rPr>
          <w:rFonts w:ascii="Arial" w:hAnsi="Arial" w:cs="Arial"/>
        </w:rPr>
      </w:pPr>
    </w:p>
    <w:p w14:paraId="1B976CC5" w14:textId="777777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14:paraId="1B348A2D" w14:textId="77777777" w:rsidR="00675F92" w:rsidRDefault="00675F92" w:rsidP="00675F92">
      <w:pPr>
        <w:spacing w:after="0"/>
        <w:jc w:val="both"/>
        <w:rPr>
          <w:rFonts w:ascii="Arial" w:hAnsi="Arial" w:cs="Arial"/>
          <w:b/>
        </w:rPr>
      </w:pPr>
    </w:p>
    <w:p w14:paraId="703336AD" w14:textId="0F0C1CBE"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14:paraId="77C575FE" w14:textId="77777777" w:rsidR="00675F92" w:rsidRPr="00675F92" w:rsidRDefault="00675F92" w:rsidP="00675F92">
      <w:pPr>
        <w:spacing w:after="0"/>
        <w:jc w:val="both"/>
        <w:rPr>
          <w:rFonts w:ascii="Arial" w:hAnsi="Arial" w:cs="Arial"/>
          <w:b/>
        </w:rPr>
      </w:pPr>
    </w:p>
    <w:p w14:paraId="6D4C87E2" w14:textId="77777777"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14:paraId="2C05D79F" w14:textId="77777777" w:rsidR="00675F92" w:rsidRPr="00675F92" w:rsidRDefault="00675F92" w:rsidP="00675F92">
      <w:pPr>
        <w:spacing w:after="0"/>
        <w:jc w:val="both"/>
        <w:rPr>
          <w:rFonts w:ascii="Arial" w:hAnsi="Arial" w:cs="Arial"/>
          <w:b/>
          <w:sz w:val="24"/>
          <w:szCs w:val="24"/>
        </w:rPr>
      </w:pPr>
    </w:p>
    <w:p w14:paraId="320292CB" w14:textId="3DE4547A" w:rsidR="00675F92" w:rsidRDefault="00675F92" w:rsidP="00402E14">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14:paraId="7B89B332" w14:textId="6C74A52D" w:rsidR="00402E14" w:rsidRDefault="00402E14" w:rsidP="00402E14">
      <w:pPr>
        <w:jc w:val="both"/>
        <w:rPr>
          <w:rFonts w:ascii="Arial" w:hAnsi="Arial" w:cs="Arial"/>
          <w:b/>
          <w:bCs/>
          <w:noProof/>
          <w:sz w:val="24"/>
          <w:szCs w:val="24"/>
        </w:rPr>
      </w:pPr>
      <w:r>
        <w:rPr>
          <w:rFonts w:ascii="Arial" w:hAnsi="Arial" w:cs="Arial"/>
          <w:b/>
          <w:bCs/>
          <w:noProof/>
          <w:sz w:val="24"/>
          <w:szCs w:val="24"/>
        </w:rPr>
        <w:t xml:space="preserve">Ilość </w:t>
      </w:r>
      <w:r w:rsidR="00DC3EB5">
        <w:rPr>
          <w:rFonts w:ascii="Arial" w:hAnsi="Arial" w:cs="Arial"/>
          <w:b/>
          <w:bCs/>
          <w:noProof/>
          <w:sz w:val="24"/>
          <w:szCs w:val="24"/>
        </w:rPr>
        <w:t>niezbędnej pamięci</w:t>
      </w:r>
      <w:r>
        <w:rPr>
          <w:rFonts w:ascii="Arial" w:hAnsi="Arial" w:cs="Arial"/>
          <w:b/>
          <w:bCs/>
          <w:noProof/>
          <w:sz w:val="24"/>
          <w:szCs w:val="24"/>
        </w:rPr>
        <w:t>:</w:t>
      </w:r>
    </w:p>
    <w:p w14:paraId="27C63450" w14:textId="6A28578E" w:rsidR="00675F92" w:rsidRPr="00402E14" w:rsidRDefault="00402E14" w:rsidP="00402E14">
      <w:pPr>
        <w:jc w:val="both"/>
        <w:rPr>
          <w:rFonts w:ascii="Arial" w:hAnsi="Arial" w:cs="Arial"/>
          <w:noProof/>
          <w:sz w:val="24"/>
          <w:szCs w:val="24"/>
        </w:rPr>
      </w:pPr>
      <w:r>
        <w:rPr>
          <w:rFonts w:ascii="Arial" w:hAnsi="Arial" w:cs="Arial"/>
          <w:noProof/>
          <w:sz w:val="24"/>
          <w:szCs w:val="24"/>
        </w:rPr>
        <w:t>Aplikacja zwiększa swój rozmiar wraz z rozrostem lokalnej bazy danych, z czego wynika brak możliwości określenia stałego rozmiaru aplikacji, co za tym idzie, minimalnej ilości pamięci potrzebnej do pomieszczenia aplikacji na urządzeniu mobilnym.</w:t>
      </w:r>
    </w:p>
    <w:p w14:paraId="79D1AE3C" w14:textId="777777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14:paraId="7C163771" w14:textId="77777777" w:rsidR="00675F92" w:rsidRDefault="00675F92" w:rsidP="00675F92">
      <w:pPr>
        <w:spacing w:after="0"/>
        <w:jc w:val="both"/>
        <w:rPr>
          <w:rFonts w:ascii="Arial" w:hAnsi="Arial" w:cs="Arial"/>
          <w:b/>
        </w:rPr>
      </w:pPr>
    </w:p>
    <w:p w14:paraId="7B59EFCB" w14:textId="77777777"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p>
    <w:p w14:paraId="445147CA" w14:textId="77777777" w:rsidR="00675F92" w:rsidRDefault="00675F92" w:rsidP="00675F92">
      <w:pPr>
        <w:spacing w:after="0"/>
        <w:jc w:val="both"/>
        <w:rPr>
          <w:rFonts w:ascii="Arial" w:hAnsi="Arial" w:cs="Arial"/>
          <w:b/>
        </w:rPr>
      </w:pPr>
    </w:p>
    <w:p w14:paraId="7D3BF2C3" w14:textId="777777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14:paraId="7FDD0FA2" w14:textId="77777777" w:rsidR="00675F92" w:rsidRDefault="00675F92" w:rsidP="00675F92">
      <w:pPr>
        <w:spacing w:after="0"/>
        <w:jc w:val="both"/>
        <w:rPr>
          <w:rFonts w:ascii="Arial" w:hAnsi="Arial" w:cs="Arial"/>
          <w:b/>
        </w:rPr>
      </w:pPr>
    </w:p>
    <w:p w14:paraId="5EADB029" w14:textId="77777777" w:rsid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p w14:paraId="484C0DE7" w14:textId="77777777" w:rsidR="009D1215" w:rsidRDefault="009D1215" w:rsidP="00675F92">
      <w:pPr>
        <w:spacing w:after="0"/>
        <w:jc w:val="both"/>
        <w:rPr>
          <w:rFonts w:ascii="Arial" w:hAnsi="Arial" w:cs="Arial"/>
          <w:bCs/>
          <w:sz w:val="24"/>
          <w:szCs w:val="24"/>
        </w:rPr>
      </w:pPr>
    </w:p>
    <w:p w14:paraId="28BE3E2C" w14:textId="77777777" w:rsidR="009D1215" w:rsidRDefault="009D1215" w:rsidP="00675F92">
      <w:pPr>
        <w:spacing w:after="0"/>
        <w:jc w:val="both"/>
        <w:rPr>
          <w:rFonts w:ascii="Arial" w:hAnsi="Arial" w:cs="Arial"/>
          <w:bCs/>
          <w:sz w:val="24"/>
          <w:szCs w:val="24"/>
        </w:rPr>
      </w:pPr>
    </w:p>
    <w:p w14:paraId="2563DD00" w14:textId="77777777" w:rsidR="009D1215" w:rsidRDefault="009D1215" w:rsidP="00675F92">
      <w:pPr>
        <w:spacing w:after="0"/>
        <w:jc w:val="both"/>
        <w:rPr>
          <w:rFonts w:ascii="Arial" w:hAnsi="Arial" w:cs="Arial"/>
          <w:bCs/>
          <w:sz w:val="24"/>
          <w:szCs w:val="24"/>
        </w:rPr>
      </w:pPr>
    </w:p>
    <w:p w14:paraId="48003161" w14:textId="77777777" w:rsidR="00F24E7C" w:rsidRDefault="00F24E7C" w:rsidP="00675F92">
      <w:pPr>
        <w:spacing w:after="0"/>
        <w:jc w:val="both"/>
        <w:rPr>
          <w:rFonts w:ascii="Arial" w:hAnsi="Arial" w:cs="Arial"/>
          <w:b/>
          <w:bCs/>
          <w:sz w:val="32"/>
          <w:szCs w:val="32"/>
        </w:rPr>
      </w:pPr>
    </w:p>
    <w:p w14:paraId="409ADA58" w14:textId="77777777" w:rsidR="00F24E7C" w:rsidRDefault="00F24E7C" w:rsidP="00675F92">
      <w:pPr>
        <w:spacing w:after="0"/>
        <w:jc w:val="both"/>
        <w:rPr>
          <w:rFonts w:ascii="Arial" w:hAnsi="Arial" w:cs="Arial"/>
          <w:b/>
          <w:bCs/>
          <w:sz w:val="32"/>
          <w:szCs w:val="32"/>
        </w:rPr>
      </w:pPr>
    </w:p>
    <w:p w14:paraId="44A2FE68" w14:textId="77777777" w:rsidR="00D231E4" w:rsidRDefault="00D231E4" w:rsidP="00675F92">
      <w:pPr>
        <w:spacing w:after="0"/>
        <w:jc w:val="both"/>
        <w:rPr>
          <w:rFonts w:ascii="Arial" w:hAnsi="Arial" w:cs="Arial"/>
          <w:b/>
          <w:bCs/>
          <w:sz w:val="32"/>
          <w:szCs w:val="32"/>
        </w:rPr>
      </w:pPr>
    </w:p>
    <w:p w14:paraId="032219A0" w14:textId="574FE818" w:rsidR="009D1215" w:rsidRPr="00046EA3" w:rsidRDefault="009D1215" w:rsidP="00046EA3">
      <w:pPr>
        <w:pStyle w:val="Heading1"/>
        <w:rPr>
          <w:rFonts w:ascii="Arial" w:hAnsi="Arial" w:cs="Arial"/>
          <w:b/>
          <w:bCs/>
          <w:color w:val="auto"/>
        </w:rPr>
      </w:pPr>
      <w:bookmarkStart w:id="41" w:name="_Toc40898098"/>
      <w:r w:rsidRPr="00046EA3">
        <w:rPr>
          <w:rFonts w:ascii="Arial" w:hAnsi="Arial" w:cs="Arial"/>
          <w:b/>
          <w:bCs/>
          <w:color w:val="auto"/>
        </w:rPr>
        <w:t>30. Wybrane przypadki testowe.</w:t>
      </w:r>
      <w:bookmarkEnd w:id="41"/>
    </w:p>
    <w:p w14:paraId="4E3DD3AF" w14:textId="77777777" w:rsidR="009D1215" w:rsidRDefault="009D1215" w:rsidP="00675F92">
      <w:pPr>
        <w:spacing w:after="0"/>
        <w:jc w:val="both"/>
        <w:rPr>
          <w:rFonts w:ascii="Arial" w:hAnsi="Arial" w:cs="Arial"/>
          <w:bCs/>
          <w:sz w:val="24"/>
          <w:szCs w:val="24"/>
        </w:rPr>
      </w:pPr>
    </w:p>
    <w:tbl>
      <w:tblPr>
        <w:tblStyle w:val="TableGrid"/>
        <w:tblW w:w="11942" w:type="dxa"/>
        <w:jc w:val="center"/>
        <w:tblLook w:val="04A0" w:firstRow="1" w:lastRow="0" w:firstColumn="1" w:lastColumn="0" w:noHBand="0" w:noVBand="1"/>
      </w:tblPr>
      <w:tblGrid>
        <w:gridCol w:w="897"/>
        <w:gridCol w:w="1804"/>
        <w:gridCol w:w="1471"/>
        <w:gridCol w:w="1110"/>
        <w:gridCol w:w="1550"/>
        <w:gridCol w:w="1862"/>
        <w:gridCol w:w="1831"/>
        <w:gridCol w:w="1417"/>
      </w:tblGrid>
      <w:tr w:rsidR="009D1215" w14:paraId="16CD88B8" w14:textId="77777777" w:rsidTr="00F24E7C">
        <w:trPr>
          <w:trHeight w:val="1201"/>
          <w:jc w:val="center"/>
        </w:trPr>
        <w:tc>
          <w:tcPr>
            <w:tcW w:w="897" w:type="dxa"/>
          </w:tcPr>
          <w:p w14:paraId="34EEC222" w14:textId="77777777" w:rsidR="009D1215" w:rsidRDefault="009D1215" w:rsidP="00CD477C">
            <w:pPr>
              <w:spacing w:after="0"/>
              <w:rPr>
                <w:rFonts w:ascii="Arial" w:hAnsi="Arial" w:cs="Arial"/>
                <w:bCs/>
                <w:sz w:val="24"/>
                <w:szCs w:val="24"/>
              </w:rPr>
            </w:pPr>
            <w:r>
              <w:rPr>
                <w:rFonts w:ascii="Arial" w:hAnsi="Arial" w:cs="Arial"/>
                <w:bCs/>
                <w:sz w:val="24"/>
                <w:szCs w:val="24"/>
              </w:rPr>
              <w:t>Nr funkcji</w:t>
            </w:r>
          </w:p>
        </w:tc>
        <w:tc>
          <w:tcPr>
            <w:tcW w:w="1804" w:type="dxa"/>
          </w:tcPr>
          <w:p w14:paraId="469A6FDD" w14:textId="77777777" w:rsidR="009D1215" w:rsidRDefault="009D1215" w:rsidP="00CD477C">
            <w:pPr>
              <w:spacing w:after="0"/>
              <w:rPr>
                <w:rFonts w:ascii="Arial" w:hAnsi="Arial" w:cs="Arial"/>
                <w:bCs/>
                <w:sz w:val="24"/>
                <w:szCs w:val="24"/>
              </w:rPr>
            </w:pPr>
            <w:r>
              <w:rPr>
                <w:rFonts w:ascii="Arial" w:hAnsi="Arial" w:cs="Arial"/>
                <w:bCs/>
                <w:sz w:val="24"/>
                <w:szCs w:val="24"/>
              </w:rPr>
              <w:t>Nazwa</w:t>
            </w:r>
          </w:p>
          <w:p w14:paraId="2DC23F23" w14:textId="77777777" w:rsidR="009D1215" w:rsidRDefault="009D1215" w:rsidP="00CD477C">
            <w:pPr>
              <w:spacing w:after="0"/>
              <w:rPr>
                <w:rFonts w:ascii="Arial" w:hAnsi="Arial" w:cs="Arial"/>
                <w:bCs/>
                <w:sz w:val="24"/>
                <w:szCs w:val="24"/>
              </w:rPr>
            </w:pPr>
            <w:r>
              <w:rPr>
                <w:rFonts w:ascii="Arial" w:hAnsi="Arial" w:cs="Arial"/>
                <w:bCs/>
                <w:sz w:val="24"/>
                <w:szCs w:val="24"/>
              </w:rPr>
              <w:t>funkcji</w:t>
            </w:r>
          </w:p>
        </w:tc>
        <w:tc>
          <w:tcPr>
            <w:tcW w:w="1471" w:type="dxa"/>
          </w:tcPr>
          <w:p w14:paraId="0FFCF0FE" w14:textId="77777777" w:rsidR="009D1215" w:rsidRDefault="009D1215" w:rsidP="00CD477C">
            <w:pPr>
              <w:spacing w:after="0"/>
              <w:rPr>
                <w:rFonts w:ascii="Arial" w:hAnsi="Arial" w:cs="Arial"/>
                <w:bCs/>
                <w:sz w:val="24"/>
                <w:szCs w:val="24"/>
              </w:rPr>
            </w:pPr>
            <w:r>
              <w:rPr>
                <w:rFonts w:ascii="Arial" w:hAnsi="Arial" w:cs="Arial"/>
                <w:bCs/>
                <w:sz w:val="24"/>
                <w:szCs w:val="24"/>
              </w:rPr>
              <w:t>Osoba</w:t>
            </w:r>
          </w:p>
          <w:p w14:paraId="75B5FA7D" w14:textId="77777777" w:rsidR="009D1215" w:rsidRDefault="009D1215" w:rsidP="00CD477C">
            <w:pPr>
              <w:spacing w:after="0"/>
              <w:rPr>
                <w:rFonts w:ascii="Arial" w:hAnsi="Arial" w:cs="Arial"/>
                <w:bCs/>
                <w:sz w:val="24"/>
                <w:szCs w:val="24"/>
              </w:rPr>
            </w:pPr>
            <w:r>
              <w:rPr>
                <w:rFonts w:ascii="Arial" w:hAnsi="Arial" w:cs="Arial"/>
                <w:bCs/>
                <w:sz w:val="24"/>
                <w:szCs w:val="24"/>
              </w:rPr>
              <w:t>Kontaktowa</w:t>
            </w:r>
          </w:p>
        </w:tc>
        <w:tc>
          <w:tcPr>
            <w:tcW w:w="1110" w:type="dxa"/>
          </w:tcPr>
          <w:p w14:paraId="615792C8" w14:textId="77777777" w:rsidR="009D1215" w:rsidRDefault="009D1215" w:rsidP="00CD477C">
            <w:pPr>
              <w:spacing w:after="0"/>
              <w:rPr>
                <w:rFonts w:ascii="Arial" w:hAnsi="Arial" w:cs="Arial"/>
                <w:bCs/>
                <w:sz w:val="24"/>
                <w:szCs w:val="24"/>
              </w:rPr>
            </w:pPr>
            <w:r>
              <w:rPr>
                <w:rFonts w:ascii="Arial" w:hAnsi="Arial" w:cs="Arial"/>
                <w:bCs/>
                <w:sz w:val="24"/>
                <w:szCs w:val="24"/>
              </w:rPr>
              <w:t>Priorytet</w:t>
            </w:r>
          </w:p>
        </w:tc>
        <w:tc>
          <w:tcPr>
            <w:tcW w:w="1550" w:type="dxa"/>
          </w:tcPr>
          <w:p w14:paraId="77A6E8C8" w14:textId="77777777" w:rsidR="009D1215" w:rsidRDefault="009D1215" w:rsidP="00CD477C">
            <w:pPr>
              <w:spacing w:after="0"/>
              <w:rPr>
                <w:rFonts w:ascii="Arial" w:hAnsi="Arial" w:cs="Arial"/>
                <w:bCs/>
                <w:sz w:val="24"/>
                <w:szCs w:val="24"/>
              </w:rPr>
            </w:pPr>
            <w:r>
              <w:rPr>
                <w:rFonts w:ascii="Arial" w:hAnsi="Arial" w:cs="Arial"/>
                <w:bCs/>
                <w:sz w:val="24"/>
                <w:szCs w:val="24"/>
              </w:rPr>
              <w:t>Warunki wstępne</w:t>
            </w:r>
          </w:p>
        </w:tc>
        <w:tc>
          <w:tcPr>
            <w:tcW w:w="2541" w:type="dxa"/>
          </w:tcPr>
          <w:p w14:paraId="593D3099" w14:textId="77777777" w:rsidR="009D1215" w:rsidRDefault="009D1215" w:rsidP="00CD477C">
            <w:pPr>
              <w:spacing w:after="0"/>
              <w:rPr>
                <w:rFonts w:ascii="Arial" w:hAnsi="Arial" w:cs="Arial"/>
                <w:bCs/>
                <w:sz w:val="24"/>
                <w:szCs w:val="24"/>
              </w:rPr>
            </w:pPr>
            <w:r>
              <w:rPr>
                <w:rFonts w:ascii="Arial" w:hAnsi="Arial" w:cs="Arial"/>
                <w:bCs/>
                <w:sz w:val="24"/>
                <w:szCs w:val="24"/>
              </w:rPr>
              <w:t>Czynności</w:t>
            </w:r>
          </w:p>
          <w:p w14:paraId="1B7E45CF" w14:textId="77777777" w:rsidR="009D1215" w:rsidRDefault="006A6F9D" w:rsidP="00CD477C">
            <w:pPr>
              <w:spacing w:after="0"/>
              <w:rPr>
                <w:rFonts w:ascii="Arial" w:hAnsi="Arial" w:cs="Arial"/>
                <w:bCs/>
                <w:sz w:val="24"/>
                <w:szCs w:val="24"/>
              </w:rPr>
            </w:pPr>
            <w:r>
              <w:rPr>
                <w:rFonts w:ascii="Arial" w:hAnsi="Arial" w:cs="Arial"/>
                <w:bCs/>
                <w:sz w:val="24"/>
                <w:szCs w:val="24"/>
              </w:rPr>
              <w:t>t</w:t>
            </w:r>
            <w:r w:rsidR="009D1215">
              <w:rPr>
                <w:rFonts w:ascii="Arial" w:hAnsi="Arial" w:cs="Arial"/>
                <w:bCs/>
                <w:sz w:val="24"/>
                <w:szCs w:val="24"/>
              </w:rPr>
              <w:t>estowe</w:t>
            </w:r>
          </w:p>
        </w:tc>
        <w:tc>
          <w:tcPr>
            <w:tcW w:w="1152" w:type="dxa"/>
          </w:tcPr>
          <w:p w14:paraId="5648E313" w14:textId="77777777" w:rsidR="009D1215" w:rsidRDefault="009D1215" w:rsidP="00CD477C">
            <w:pPr>
              <w:spacing w:after="0"/>
              <w:rPr>
                <w:rFonts w:ascii="Arial" w:hAnsi="Arial" w:cs="Arial"/>
                <w:bCs/>
                <w:sz w:val="24"/>
                <w:szCs w:val="24"/>
              </w:rPr>
            </w:pPr>
            <w:r>
              <w:rPr>
                <w:rFonts w:ascii="Arial" w:hAnsi="Arial" w:cs="Arial"/>
                <w:bCs/>
                <w:sz w:val="24"/>
                <w:szCs w:val="24"/>
              </w:rPr>
              <w:t>Oczekiwany</w:t>
            </w:r>
          </w:p>
          <w:p w14:paraId="453C37AE" w14:textId="77777777" w:rsidR="009D1215" w:rsidRDefault="006A6F9D" w:rsidP="00CD477C">
            <w:pPr>
              <w:spacing w:after="0"/>
              <w:rPr>
                <w:rFonts w:ascii="Arial" w:hAnsi="Arial" w:cs="Arial"/>
                <w:bCs/>
                <w:sz w:val="24"/>
                <w:szCs w:val="24"/>
              </w:rPr>
            </w:pPr>
            <w:r>
              <w:rPr>
                <w:rFonts w:ascii="Arial" w:hAnsi="Arial" w:cs="Arial"/>
                <w:bCs/>
                <w:sz w:val="24"/>
                <w:szCs w:val="24"/>
              </w:rPr>
              <w:t>e</w:t>
            </w:r>
            <w:r w:rsidR="009D1215">
              <w:rPr>
                <w:rFonts w:ascii="Arial" w:hAnsi="Arial" w:cs="Arial"/>
                <w:bCs/>
                <w:sz w:val="24"/>
                <w:szCs w:val="24"/>
              </w:rPr>
              <w:t>fekt</w:t>
            </w:r>
          </w:p>
        </w:tc>
        <w:tc>
          <w:tcPr>
            <w:tcW w:w="1417" w:type="dxa"/>
          </w:tcPr>
          <w:p w14:paraId="3230D7A4" w14:textId="77777777" w:rsidR="009D1215" w:rsidRDefault="009D1215" w:rsidP="00CD477C">
            <w:pPr>
              <w:spacing w:after="0"/>
              <w:rPr>
                <w:rFonts w:ascii="Arial" w:hAnsi="Arial" w:cs="Arial"/>
                <w:bCs/>
                <w:sz w:val="24"/>
                <w:szCs w:val="24"/>
              </w:rPr>
            </w:pPr>
            <w:r>
              <w:rPr>
                <w:rFonts w:ascii="Arial" w:hAnsi="Arial" w:cs="Arial"/>
                <w:bCs/>
                <w:sz w:val="24"/>
                <w:szCs w:val="24"/>
              </w:rPr>
              <w:t>Kryterium zaliczenia</w:t>
            </w:r>
          </w:p>
        </w:tc>
      </w:tr>
      <w:tr w:rsidR="009D1215" w14:paraId="5A55EDD7" w14:textId="77777777" w:rsidTr="00F24E7C">
        <w:trPr>
          <w:trHeight w:val="283"/>
          <w:jc w:val="center"/>
        </w:trPr>
        <w:tc>
          <w:tcPr>
            <w:tcW w:w="897" w:type="dxa"/>
          </w:tcPr>
          <w:p w14:paraId="6602C206" w14:textId="77777777" w:rsidR="009D1215" w:rsidRDefault="006A6F9D" w:rsidP="00CD477C">
            <w:pPr>
              <w:spacing w:after="0"/>
              <w:rPr>
                <w:rFonts w:ascii="Arial" w:hAnsi="Arial" w:cs="Arial"/>
                <w:bCs/>
                <w:sz w:val="24"/>
                <w:szCs w:val="24"/>
              </w:rPr>
            </w:pPr>
            <w:r>
              <w:rPr>
                <w:rFonts w:ascii="Arial" w:hAnsi="Arial" w:cs="Arial"/>
                <w:bCs/>
                <w:sz w:val="24"/>
                <w:szCs w:val="24"/>
              </w:rPr>
              <w:t>3</w:t>
            </w:r>
          </w:p>
        </w:tc>
        <w:tc>
          <w:tcPr>
            <w:tcW w:w="1804" w:type="dxa"/>
          </w:tcPr>
          <w:p w14:paraId="12DA4F74" w14:textId="77777777" w:rsidR="009D1215" w:rsidRDefault="006A6F9D" w:rsidP="00CD477C">
            <w:pPr>
              <w:spacing w:after="0"/>
              <w:rPr>
                <w:rFonts w:ascii="Arial" w:hAnsi="Arial" w:cs="Arial"/>
                <w:bCs/>
                <w:sz w:val="24"/>
                <w:szCs w:val="24"/>
              </w:rPr>
            </w:pPr>
            <w:r>
              <w:rPr>
                <w:rFonts w:ascii="Arial" w:hAnsi="Arial" w:cs="Arial"/>
                <w:bCs/>
                <w:sz w:val="24"/>
                <w:szCs w:val="24"/>
              </w:rPr>
              <w:t>Stworzenie listy zadań do wykonania</w:t>
            </w:r>
          </w:p>
        </w:tc>
        <w:tc>
          <w:tcPr>
            <w:tcW w:w="1471" w:type="dxa"/>
          </w:tcPr>
          <w:p w14:paraId="5C26BE80" w14:textId="77777777" w:rsidR="009D1215" w:rsidRDefault="006A6F9D" w:rsidP="00CD477C">
            <w:pPr>
              <w:spacing w:after="0"/>
              <w:rPr>
                <w:rFonts w:ascii="Arial" w:hAnsi="Arial" w:cs="Arial"/>
                <w:bCs/>
                <w:sz w:val="24"/>
                <w:szCs w:val="24"/>
              </w:rPr>
            </w:pPr>
            <w:r>
              <w:rPr>
                <w:rFonts w:ascii="Arial" w:hAnsi="Arial" w:cs="Arial"/>
                <w:bCs/>
                <w:sz w:val="24"/>
                <w:szCs w:val="24"/>
              </w:rPr>
              <w:t>Łukasz Mrzygłód</w:t>
            </w:r>
          </w:p>
        </w:tc>
        <w:tc>
          <w:tcPr>
            <w:tcW w:w="1110" w:type="dxa"/>
          </w:tcPr>
          <w:p w14:paraId="55671887" w14:textId="77777777" w:rsidR="009D1215" w:rsidRDefault="006A6F9D" w:rsidP="00CD477C">
            <w:pPr>
              <w:spacing w:after="0"/>
              <w:rPr>
                <w:rFonts w:ascii="Arial" w:hAnsi="Arial" w:cs="Arial"/>
                <w:bCs/>
                <w:sz w:val="24"/>
                <w:szCs w:val="24"/>
              </w:rPr>
            </w:pPr>
            <w:r>
              <w:rPr>
                <w:rFonts w:ascii="Arial" w:hAnsi="Arial" w:cs="Arial"/>
                <w:bCs/>
                <w:sz w:val="24"/>
                <w:szCs w:val="24"/>
              </w:rPr>
              <w:t>Wysoki</w:t>
            </w:r>
          </w:p>
        </w:tc>
        <w:tc>
          <w:tcPr>
            <w:tcW w:w="1550" w:type="dxa"/>
          </w:tcPr>
          <w:p w14:paraId="6F24DFB0" w14:textId="77777777" w:rsidR="009D1215" w:rsidRDefault="006A6F9D" w:rsidP="00CD477C">
            <w:pPr>
              <w:spacing w:after="0"/>
              <w:rPr>
                <w:rFonts w:ascii="Arial" w:hAnsi="Arial" w:cs="Arial"/>
                <w:bCs/>
                <w:sz w:val="24"/>
                <w:szCs w:val="24"/>
              </w:rPr>
            </w:pPr>
            <w:r>
              <w:rPr>
                <w:rFonts w:ascii="Arial" w:hAnsi="Arial" w:cs="Arial"/>
                <w:bCs/>
                <w:sz w:val="24"/>
                <w:szCs w:val="24"/>
              </w:rPr>
              <w:t xml:space="preserve">Wybranie konkretnego dnia z kalendarza dla którego ma zostać stworzona lista </w:t>
            </w:r>
          </w:p>
        </w:tc>
        <w:tc>
          <w:tcPr>
            <w:tcW w:w="2541" w:type="dxa"/>
          </w:tcPr>
          <w:p w14:paraId="74A64B4F" w14:textId="77777777" w:rsidR="009D1215" w:rsidRDefault="00CD477C" w:rsidP="00CD477C">
            <w:pPr>
              <w:spacing w:after="0"/>
              <w:rPr>
                <w:rFonts w:ascii="Arial" w:hAnsi="Arial" w:cs="Arial"/>
                <w:bCs/>
                <w:sz w:val="24"/>
                <w:szCs w:val="24"/>
              </w:rPr>
            </w:pPr>
            <w:r>
              <w:rPr>
                <w:rFonts w:ascii="Arial" w:hAnsi="Arial" w:cs="Arial"/>
                <w:bCs/>
                <w:sz w:val="24"/>
                <w:szCs w:val="24"/>
              </w:rPr>
              <w:t>Wpisz „Todo” w pole „Event name” potem w pole „Hour” 15, w pole „minute” 15</w:t>
            </w:r>
            <w:r w:rsidR="00E363E8">
              <w:rPr>
                <w:rFonts w:ascii="Arial" w:hAnsi="Arial" w:cs="Arial"/>
                <w:bCs/>
                <w:sz w:val="24"/>
                <w:szCs w:val="24"/>
              </w:rPr>
              <w:t>, kliknięcie „Add Event”</w:t>
            </w:r>
          </w:p>
        </w:tc>
        <w:tc>
          <w:tcPr>
            <w:tcW w:w="1152" w:type="dxa"/>
          </w:tcPr>
          <w:p w14:paraId="2AA416F4" w14:textId="77777777" w:rsidR="009D1215" w:rsidRDefault="006A6F9D" w:rsidP="00CD477C">
            <w:pPr>
              <w:spacing w:after="0"/>
              <w:rPr>
                <w:rFonts w:ascii="Arial" w:hAnsi="Arial" w:cs="Arial"/>
                <w:bCs/>
                <w:sz w:val="24"/>
                <w:szCs w:val="24"/>
              </w:rPr>
            </w:pPr>
            <w:r>
              <w:rPr>
                <w:rFonts w:ascii="Arial" w:hAnsi="Arial" w:cs="Arial"/>
                <w:bCs/>
                <w:sz w:val="24"/>
                <w:szCs w:val="24"/>
              </w:rPr>
              <w:t>Stworzenie listy zadań</w:t>
            </w:r>
          </w:p>
        </w:tc>
        <w:tc>
          <w:tcPr>
            <w:tcW w:w="1417" w:type="dxa"/>
          </w:tcPr>
          <w:p w14:paraId="74114EDA" w14:textId="77777777" w:rsidR="009D1215" w:rsidRDefault="00AD21D7" w:rsidP="00CD477C">
            <w:pPr>
              <w:spacing w:after="0"/>
              <w:rPr>
                <w:rFonts w:ascii="Arial" w:hAnsi="Arial" w:cs="Arial"/>
                <w:bCs/>
                <w:sz w:val="24"/>
                <w:szCs w:val="24"/>
              </w:rPr>
            </w:pPr>
            <w:r>
              <w:rPr>
                <w:rFonts w:ascii="Arial" w:hAnsi="Arial" w:cs="Arial"/>
                <w:bCs/>
                <w:sz w:val="24"/>
                <w:szCs w:val="24"/>
              </w:rPr>
              <w:t>Czas odpowiedzi</w:t>
            </w:r>
          </w:p>
          <w:p w14:paraId="570AF495" w14:textId="77777777" w:rsidR="00AD21D7" w:rsidRDefault="00AD21D7" w:rsidP="00CD477C">
            <w:pPr>
              <w:spacing w:after="0"/>
              <w:rPr>
                <w:rFonts w:ascii="Arial" w:hAnsi="Arial" w:cs="Arial"/>
                <w:bCs/>
                <w:sz w:val="24"/>
                <w:szCs w:val="24"/>
              </w:rPr>
            </w:pPr>
            <w:r>
              <w:rPr>
                <w:rFonts w:ascii="Arial" w:hAnsi="Arial" w:cs="Arial"/>
                <w:bCs/>
                <w:sz w:val="24"/>
                <w:szCs w:val="24"/>
              </w:rPr>
              <w:t>&lt;30 sekund</w:t>
            </w:r>
          </w:p>
        </w:tc>
      </w:tr>
      <w:tr w:rsidR="009D1215" w14:paraId="4FBF3E38" w14:textId="77777777" w:rsidTr="00F24E7C">
        <w:trPr>
          <w:trHeight w:val="283"/>
          <w:jc w:val="center"/>
        </w:trPr>
        <w:tc>
          <w:tcPr>
            <w:tcW w:w="897" w:type="dxa"/>
          </w:tcPr>
          <w:p w14:paraId="2D9238A8" w14:textId="77777777" w:rsidR="009D1215" w:rsidRDefault="0066756B" w:rsidP="00CD477C">
            <w:pPr>
              <w:spacing w:after="0"/>
              <w:rPr>
                <w:rFonts w:ascii="Arial" w:hAnsi="Arial" w:cs="Arial"/>
                <w:bCs/>
                <w:sz w:val="24"/>
                <w:szCs w:val="24"/>
              </w:rPr>
            </w:pPr>
            <w:r>
              <w:rPr>
                <w:rFonts w:ascii="Arial" w:hAnsi="Arial" w:cs="Arial"/>
                <w:bCs/>
                <w:sz w:val="24"/>
                <w:szCs w:val="24"/>
              </w:rPr>
              <w:t>1</w:t>
            </w:r>
          </w:p>
        </w:tc>
        <w:tc>
          <w:tcPr>
            <w:tcW w:w="1804" w:type="dxa"/>
          </w:tcPr>
          <w:p w14:paraId="5D945FEB" w14:textId="77777777" w:rsidR="009D1215" w:rsidRDefault="0066756B" w:rsidP="00CD477C">
            <w:pPr>
              <w:spacing w:after="0"/>
              <w:rPr>
                <w:rFonts w:ascii="Arial" w:hAnsi="Arial" w:cs="Arial"/>
                <w:bCs/>
                <w:sz w:val="24"/>
                <w:szCs w:val="24"/>
              </w:rPr>
            </w:pPr>
            <w:r>
              <w:rPr>
                <w:rFonts w:ascii="Arial" w:hAnsi="Arial" w:cs="Arial"/>
                <w:bCs/>
                <w:sz w:val="24"/>
                <w:szCs w:val="24"/>
              </w:rPr>
              <w:t>Obsługa kalendarza</w:t>
            </w:r>
          </w:p>
        </w:tc>
        <w:tc>
          <w:tcPr>
            <w:tcW w:w="1471" w:type="dxa"/>
          </w:tcPr>
          <w:p w14:paraId="2030A0E0" w14:textId="77777777" w:rsidR="009D1215" w:rsidRDefault="0066756B" w:rsidP="00CD477C">
            <w:pPr>
              <w:spacing w:after="0"/>
              <w:rPr>
                <w:rFonts w:ascii="Arial" w:hAnsi="Arial" w:cs="Arial"/>
                <w:bCs/>
                <w:sz w:val="24"/>
                <w:szCs w:val="24"/>
              </w:rPr>
            </w:pPr>
            <w:r>
              <w:rPr>
                <w:rFonts w:ascii="Arial" w:hAnsi="Arial" w:cs="Arial"/>
                <w:bCs/>
                <w:sz w:val="24"/>
                <w:szCs w:val="24"/>
              </w:rPr>
              <w:t>Łukasz Mrzygłód</w:t>
            </w:r>
          </w:p>
        </w:tc>
        <w:tc>
          <w:tcPr>
            <w:tcW w:w="1110" w:type="dxa"/>
          </w:tcPr>
          <w:p w14:paraId="04987770" w14:textId="77777777" w:rsidR="009D1215" w:rsidRDefault="0066756B" w:rsidP="00CD477C">
            <w:pPr>
              <w:spacing w:after="0"/>
              <w:rPr>
                <w:rFonts w:ascii="Arial" w:hAnsi="Arial" w:cs="Arial"/>
                <w:bCs/>
                <w:sz w:val="24"/>
                <w:szCs w:val="24"/>
              </w:rPr>
            </w:pPr>
            <w:r>
              <w:rPr>
                <w:rFonts w:ascii="Arial" w:hAnsi="Arial" w:cs="Arial"/>
                <w:bCs/>
                <w:sz w:val="24"/>
                <w:szCs w:val="24"/>
              </w:rPr>
              <w:t>Wysoki</w:t>
            </w:r>
          </w:p>
        </w:tc>
        <w:tc>
          <w:tcPr>
            <w:tcW w:w="1550" w:type="dxa"/>
          </w:tcPr>
          <w:p w14:paraId="682AB0CB" w14:textId="77777777" w:rsidR="009D1215" w:rsidRDefault="0066756B" w:rsidP="00CD477C">
            <w:pPr>
              <w:spacing w:after="0"/>
              <w:rPr>
                <w:rFonts w:ascii="Arial" w:hAnsi="Arial" w:cs="Arial"/>
                <w:bCs/>
                <w:sz w:val="24"/>
                <w:szCs w:val="24"/>
              </w:rPr>
            </w:pPr>
            <w:r>
              <w:rPr>
                <w:rFonts w:ascii="Arial" w:hAnsi="Arial" w:cs="Arial"/>
                <w:bCs/>
                <w:sz w:val="24"/>
                <w:szCs w:val="24"/>
              </w:rPr>
              <w:t>Wyświetlony został kalendarz</w:t>
            </w:r>
          </w:p>
        </w:tc>
        <w:tc>
          <w:tcPr>
            <w:tcW w:w="2541" w:type="dxa"/>
          </w:tcPr>
          <w:p w14:paraId="48CD42EC" w14:textId="77777777" w:rsidR="009D1215" w:rsidRDefault="007E585D" w:rsidP="00CD477C">
            <w:pPr>
              <w:spacing w:after="0"/>
              <w:rPr>
                <w:rFonts w:ascii="Arial" w:hAnsi="Arial" w:cs="Arial"/>
                <w:bCs/>
                <w:sz w:val="24"/>
                <w:szCs w:val="24"/>
              </w:rPr>
            </w:pPr>
            <w:r>
              <w:rPr>
                <w:rFonts w:ascii="Arial" w:hAnsi="Arial" w:cs="Arial"/>
                <w:bCs/>
                <w:sz w:val="24"/>
                <w:szCs w:val="24"/>
              </w:rPr>
              <w:t>Naciśnij</w:t>
            </w:r>
          </w:p>
          <w:p w14:paraId="058D3626" w14:textId="77777777" w:rsidR="007E585D" w:rsidRDefault="007E585D" w:rsidP="00CD477C">
            <w:pPr>
              <w:spacing w:after="0"/>
              <w:rPr>
                <w:rFonts w:ascii="Arial" w:hAnsi="Arial" w:cs="Arial"/>
                <w:bCs/>
                <w:sz w:val="24"/>
                <w:szCs w:val="24"/>
              </w:rPr>
            </w:pPr>
            <w:r>
              <w:rPr>
                <w:rFonts w:ascii="Arial" w:hAnsi="Arial" w:cs="Arial"/>
                <w:bCs/>
                <w:sz w:val="24"/>
                <w:szCs w:val="24"/>
              </w:rPr>
              <w:t>Dzisiejszą datę w kalendarzu</w:t>
            </w:r>
          </w:p>
        </w:tc>
        <w:tc>
          <w:tcPr>
            <w:tcW w:w="1152" w:type="dxa"/>
          </w:tcPr>
          <w:p w14:paraId="1562FE30" w14:textId="77777777" w:rsidR="009D1215" w:rsidRDefault="007E585D" w:rsidP="00CD477C">
            <w:pPr>
              <w:spacing w:after="0"/>
              <w:rPr>
                <w:rFonts w:ascii="Arial" w:hAnsi="Arial" w:cs="Arial"/>
                <w:bCs/>
                <w:sz w:val="24"/>
                <w:szCs w:val="24"/>
              </w:rPr>
            </w:pPr>
            <w:r>
              <w:rPr>
                <w:rFonts w:ascii="Arial" w:hAnsi="Arial" w:cs="Arial"/>
                <w:bCs/>
                <w:sz w:val="24"/>
                <w:szCs w:val="24"/>
              </w:rPr>
              <w:t>Otworzenie panelu z wybranym dniem z kalendarza</w:t>
            </w:r>
          </w:p>
        </w:tc>
        <w:tc>
          <w:tcPr>
            <w:tcW w:w="1417" w:type="dxa"/>
          </w:tcPr>
          <w:p w14:paraId="11BE3BA0" w14:textId="77777777" w:rsidR="009D1215" w:rsidRDefault="007E585D" w:rsidP="00CD477C">
            <w:pPr>
              <w:spacing w:after="0"/>
              <w:rPr>
                <w:rFonts w:ascii="Arial" w:hAnsi="Arial" w:cs="Arial"/>
                <w:bCs/>
                <w:sz w:val="24"/>
                <w:szCs w:val="24"/>
              </w:rPr>
            </w:pPr>
            <w:r>
              <w:rPr>
                <w:rFonts w:ascii="Arial" w:hAnsi="Arial" w:cs="Arial"/>
                <w:bCs/>
                <w:sz w:val="24"/>
                <w:szCs w:val="24"/>
              </w:rPr>
              <w:t>Czas odpowiedzi</w:t>
            </w:r>
          </w:p>
          <w:p w14:paraId="4A0227D7" w14:textId="77777777" w:rsidR="007E585D" w:rsidRDefault="007E585D" w:rsidP="00CD477C">
            <w:pPr>
              <w:spacing w:after="0"/>
              <w:rPr>
                <w:rFonts w:ascii="Arial" w:hAnsi="Arial" w:cs="Arial"/>
                <w:bCs/>
                <w:sz w:val="24"/>
                <w:szCs w:val="24"/>
              </w:rPr>
            </w:pPr>
            <w:r>
              <w:rPr>
                <w:rFonts w:ascii="Arial" w:hAnsi="Arial" w:cs="Arial"/>
                <w:bCs/>
                <w:sz w:val="24"/>
                <w:szCs w:val="24"/>
              </w:rPr>
              <w:t>&lt;30 sekund</w:t>
            </w:r>
          </w:p>
        </w:tc>
      </w:tr>
      <w:tr w:rsidR="009D1215" w14:paraId="7FDAA469" w14:textId="77777777" w:rsidTr="00A63916">
        <w:trPr>
          <w:trHeight w:val="4439"/>
          <w:jc w:val="center"/>
        </w:trPr>
        <w:tc>
          <w:tcPr>
            <w:tcW w:w="897" w:type="dxa"/>
          </w:tcPr>
          <w:p w14:paraId="3054FB9F" w14:textId="77777777" w:rsidR="009D1215" w:rsidRDefault="00BC1397" w:rsidP="00CD477C">
            <w:pPr>
              <w:spacing w:after="0"/>
              <w:rPr>
                <w:rFonts w:ascii="Arial" w:hAnsi="Arial" w:cs="Arial"/>
                <w:bCs/>
                <w:sz w:val="24"/>
                <w:szCs w:val="24"/>
              </w:rPr>
            </w:pPr>
            <w:r>
              <w:rPr>
                <w:rFonts w:ascii="Arial" w:hAnsi="Arial" w:cs="Arial"/>
                <w:bCs/>
                <w:sz w:val="24"/>
                <w:szCs w:val="24"/>
              </w:rPr>
              <w:t>11</w:t>
            </w:r>
          </w:p>
          <w:p w14:paraId="5AB77973" w14:textId="77777777" w:rsidR="00F24E7C" w:rsidRDefault="00F24E7C" w:rsidP="00CD477C">
            <w:pPr>
              <w:spacing w:after="0"/>
              <w:rPr>
                <w:rFonts w:ascii="Arial" w:hAnsi="Arial" w:cs="Arial"/>
                <w:bCs/>
                <w:sz w:val="24"/>
                <w:szCs w:val="24"/>
              </w:rPr>
            </w:pPr>
          </w:p>
          <w:p w14:paraId="62005C27" w14:textId="77777777" w:rsidR="00F24E7C" w:rsidRDefault="00F24E7C" w:rsidP="00CD477C">
            <w:pPr>
              <w:spacing w:after="0"/>
              <w:rPr>
                <w:rFonts w:ascii="Arial" w:hAnsi="Arial" w:cs="Arial"/>
                <w:bCs/>
                <w:sz w:val="24"/>
                <w:szCs w:val="24"/>
              </w:rPr>
            </w:pPr>
          </w:p>
          <w:p w14:paraId="16ADC865" w14:textId="77777777" w:rsidR="00F24E7C" w:rsidRDefault="00F24E7C" w:rsidP="00CD477C">
            <w:pPr>
              <w:spacing w:after="0"/>
              <w:rPr>
                <w:rFonts w:ascii="Arial" w:hAnsi="Arial" w:cs="Arial"/>
                <w:bCs/>
                <w:sz w:val="24"/>
                <w:szCs w:val="24"/>
              </w:rPr>
            </w:pPr>
          </w:p>
          <w:p w14:paraId="69E2BFB8" w14:textId="77777777" w:rsidR="00F24E7C" w:rsidRDefault="00F24E7C" w:rsidP="00CD477C">
            <w:pPr>
              <w:spacing w:after="0"/>
              <w:rPr>
                <w:rFonts w:ascii="Arial" w:hAnsi="Arial" w:cs="Arial"/>
                <w:bCs/>
                <w:sz w:val="24"/>
                <w:szCs w:val="24"/>
              </w:rPr>
            </w:pPr>
          </w:p>
          <w:p w14:paraId="09E27973" w14:textId="77777777" w:rsidR="00F24E7C" w:rsidRDefault="00F24E7C" w:rsidP="00CD477C">
            <w:pPr>
              <w:spacing w:after="0"/>
              <w:rPr>
                <w:rFonts w:ascii="Arial" w:hAnsi="Arial" w:cs="Arial"/>
                <w:bCs/>
                <w:sz w:val="24"/>
                <w:szCs w:val="24"/>
              </w:rPr>
            </w:pPr>
          </w:p>
          <w:p w14:paraId="22AAADE4" w14:textId="77777777" w:rsidR="00F24E7C" w:rsidRDefault="00F24E7C" w:rsidP="00CD477C">
            <w:pPr>
              <w:spacing w:after="0"/>
              <w:rPr>
                <w:rFonts w:ascii="Arial" w:hAnsi="Arial" w:cs="Arial"/>
                <w:bCs/>
                <w:sz w:val="24"/>
                <w:szCs w:val="24"/>
              </w:rPr>
            </w:pPr>
          </w:p>
          <w:p w14:paraId="4162C83E" w14:textId="77777777" w:rsidR="00F24E7C" w:rsidRDefault="00F24E7C" w:rsidP="00CD477C">
            <w:pPr>
              <w:spacing w:after="0"/>
              <w:rPr>
                <w:rFonts w:ascii="Arial" w:hAnsi="Arial" w:cs="Arial"/>
                <w:bCs/>
                <w:sz w:val="24"/>
                <w:szCs w:val="24"/>
              </w:rPr>
            </w:pPr>
          </w:p>
          <w:p w14:paraId="38A092DA" w14:textId="77777777" w:rsidR="00F24E7C" w:rsidRDefault="00F24E7C" w:rsidP="00CD477C">
            <w:pPr>
              <w:spacing w:after="0"/>
              <w:rPr>
                <w:rFonts w:ascii="Arial" w:hAnsi="Arial" w:cs="Arial"/>
                <w:bCs/>
                <w:sz w:val="24"/>
                <w:szCs w:val="24"/>
              </w:rPr>
            </w:pPr>
          </w:p>
          <w:p w14:paraId="2D3A920B" w14:textId="77777777" w:rsidR="00F24E7C" w:rsidRDefault="00F24E7C" w:rsidP="00CD477C">
            <w:pPr>
              <w:spacing w:after="0"/>
              <w:rPr>
                <w:rFonts w:ascii="Arial" w:hAnsi="Arial" w:cs="Arial"/>
                <w:bCs/>
                <w:sz w:val="24"/>
                <w:szCs w:val="24"/>
              </w:rPr>
            </w:pPr>
          </w:p>
          <w:p w14:paraId="76C2BF62" w14:textId="4E64231A" w:rsidR="00F24E7C" w:rsidRDefault="00F24E7C" w:rsidP="00CD477C">
            <w:pPr>
              <w:spacing w:after="0"/>
              <w:rPr>
                <w:rFonts w:ascii="Arial" w:hAnsi="Arial" w:cs="Arial"/>
                <w:bCs/>
                <w:sz w:val="24"/>
                <w:szCs w:val="24"/>
              </w:rPr>
            </w:pPr>
          </w:p>
        </w:tc>
        <w:tc>
          <w:tcPr>
            <w:tcW w:w="1804" w:type="dxa"/>
          </w:tcPr>
          <w:p w14:paraId="28351906" w14:textId="77777777" w:rsidR="009D1215" w:rsidRDefault="00BC1397" w:rsidP="00CD477C">
            <w:pPr>
              <w:spacing w:after="0"/>
              <w:rPr>
                <w:rFonts w:ascii="Arial" w:hAnsi="Arial" w:cs="Arial"/>
                <w:bCs/>
                <w:sz w:val="24"/>
                <w:szCs w:val="24"/>
              </w:rPr>
            </w:pPr>
            <w:r>
              <w:rPr>
                <w:rFonts w:ascii="Arial" w:hAnsi="Arial" w:cs="Arial"/>
                <w:bCs/>
                <w:sz w:val="24"/>
                <w:szCs w:val="24"/>
              </w:rPr>
              <w:t>Logowanie</w:t>
            </w:r>
          </w:p>
          <w:p w14:paraId="180DCFED" w14:textId="77777777" w:rsidR="00BC1397" w:rsidRDefault="00BC1397" w:rsidP="00CD477C">
            <w:pPr>
              <w:spacing w:after="0"/>
              <w:rPr>
                <w:rFonts w:ascii="Arial" w:hAnsi="Arial" w:cs="Arial"/>
                <w:bCs/>
                <w:sz w:val="24"/>
                <w:szCs w:val="24"/>
              </w:rPr>
            </w:pPr>
            <w:r>
              <w:rPr>
                <w:rFonts w:ascii="Arial" w:hAnsi="Arial" w:cs="Arial"/>
                <w:bCs/>
                <w:sz w:val="24"/>
                <w:szCs w:val="24"/>
              </w:rPr>
              <w:t>Użytkownika</w:t>
            </w:r>
          </w:p>
          <w:p w14:paraId="64EE7B48" w14:textId="77777777"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471" w:type="dxa"/>
          </w:tcPr>
          <w:p w14:paraId="2BFC5E3C" w14:textId="77777777"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110" w:type="dxa"/>
          </w:tcPr>
          <w:p w14:paraId="0BB7FEEA" w14:textId="77777777"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14:paraId="2CBB05B1" w14:textId="77777777" w:rsidR="009D1215" w:rsidRDefault="00BC1397" w:rsidP="00CD477C">
            <w:pPr>
              <w:spacing w:after="0"/>
              <w:rPr>
                <w:rFonts w:ascii="Arial" w:hAnsi="Arial" w:cs="Arial"/>
                <w:bCs/>
                <w:sz w:val="24"/>
                <w:szCs w:val="24"/>
              </w:rPr>
            </w:pPr>
            <w:r>
              <w:rPr>
                <w:rFonts w:ascii="Arial" w:hAnsi="Arial" w:cs="Arial"/>
                <w:bCs/>
                <w:sz w:val="24"/>
                <w:szCs w:val="24"/>
              </w:rPr>
              <w:t>Ekran logowania</w:t>
            </w:r>
          </w:p>
        </w:tc>
        <w:tc>
          <w:tcPr>
            <w:tcW w:w="2541" w:type="dxa"/>
          </w:tcPr>
          <w:p w14:paraId="1DD610FF" w14:textId="77777777" w:rsidR="00BC1397" w:rsidRDefault="00BC1397" w:rsidP="00BC1397">
            <w:pPr>
              <w:spacing w:after="0"/>
              <w:rPr>
                <w:rFonts w:ascii="Arial" w:hAnsi="Arial" w:cs="Arial"/>
                <w:bCs/>
                <w:sz w:val="24"/>
                <w:szCs w:val="24"/>
              </w:rPr>
            </w:pPr>
            <w:r>
              <w:rPr>
                <w:rFonts w:ascii="Arial" w:hAnsi="Arial" w:cs="Arial"/>
                <w:bCs/>
                <w:sz w:val="24"/>
                <w:szCs w:val="24"/>
              </w:rPr>
              <w:t>Wpisz  w login uprzednio stworzona nazwę użytkownika,</w:t>
            </w:r>
          </w:p>
          <w:p w14:paraId="3856DB3B" w14:textId="77777777" w:rsidR="00BC1397" w:rsidRDefault="00BC1397" w:rsidP="00BC1397">
            <w:pPr>
              <w:spacing w:after="0"/>
              <w:rPr>
                <w:rFonts w:ascii="Arial" w:hAnsi="Arial" w:cs="Arial"/>
                <w:bCs/>
                <w:sz w:val="24"/>
                <w:szCs w:val="24"/>
              </w:rPr>
            </w:pPr>
            <w:r>
              <w:rPr>
                <w:rFonts w:ascii="Arial" w:hAnsi="Arial" w:cs="Arial"/>
                <w:bCs/>
                <w:sz w:val="24"/>
                <w:szCs w:val="24"/>
              </w:rPr>
              <w:t>w password jego hasło.</w:t>
            </w:r>
          </w:p>
          <w:p w14:paraId="7725430B" w14:textId="77777777" w:rsidR="00BC1397" w:rsidRDefault="00BC1397" w:rsidP="00BC1397">
            <w:pPr>
              <w:spacing w:after="0"/>
              <w:rPr>
                <w:rFonts w:ascii="Arial" w:hAnsi="Arial" w:cs="Arial"/>
                <w:bCs/>
                <w:sz w:val="24"/>
                <w:szCs w:val="24"/>
              </w:rPr>
            </w:pPr>
            <w:r>
              <w:rPr>
                <w:rFonts w:ascii="Arial" w:hAnsi="Arial" w:cs="Arial"/>
                <w:bCs/>
                <w:sz w:val="24"/>
                <w:szCs w:val="24"/>
              </w:rPr>
              <w:t>W input code kod wyświetlony po prawej stronie. Naciśnij przycisk „log in”.</w:t>
            </w:r>
          </w:p>
        </w:tc>
        <w:tc>
          <w:tcPr>
            <w:tcW w:w="1152" w:type="dxa"/>
          </w:tcPr>
          <w:p w14:paraId="6B89EA50" w14:textId="77777777" w:rsidR="009D1215" w:rsidRDefault="00774CC5" w:rsidP="00CD477C">
            <w:pPr>
              <w:spacing w:after="0"/>
              <w:rPr>
                <w:rFonts w:ascii="Arial" w:hAnsi="Arial" w:cs="Arial"/>
                <w:bCs/>
                <w:sz w:val="24"/>
                <w:szCs w:val="24"/>
              </w:rPr>
            </w:pPr>
            <w:r>
              <w:rPr>
                <w:rFonts w:ascii="Arial" w:hAnsi="Arial" w:cs="Arial"/>
                <w:bCs/>
                <w:sz w:val="24"/>
                <w:szCs w:val="24"/>
              </w:rPr>
              <w:t>Użytkownik został zalogowany</w:t>
            </w:r>
          </w:p>
        </w:tc>
        <w:tc>
          <w:tcPr>
            <w:tcW w:w="1417" w:type="dxa"/>
          </w:tcPr>
          <w:p w14:paraId="24EEFFDE" w14:textId="77777777" w:rsidR="00BC1397" w:rsidRDefault="00BC1397" w:rsidP="00CD477C">
            <w:pPr>
              <w:spacing w:after="0"/>
              <w:rPr>
                <w:rFonts w:ascii="Arial" w:hAnsi="Arial" w:cs="Arial"/>
                <w:bCs/>
                <w:sz w:val="24"/>
                <w:szCs w:val="24"/>
              </w:rPr>
            </w:pPr>
            <w:r>
              <w:rPr>
                <w:rFonts w:ascii="Arial" w:hAnsi="Arial" w:cs="Arial"/>
                <w:bCs/>
                <w:sz w:val="24"/>
                <w:szCs w:val="24"/>
              </w:rPr>
              <w:t>Czas  &lt;20 s</w:t>
            </w:r>
          </w:p>
        </w:tc>
      </w:tr>
      <w:tr w:rsidR="009D1215" w14:paraId="4AE839BA" w14:textId="77777777" w:rsidTr="00F24E7C">
        <w:trPr>
          <w:trHeight w:val="283"/>
          <w:jc w:val="center"/>
        </w:trPr>
        <w:tc>
          <w:tcPr>
            <w:tcW w:w="897" w:type="dxa"/>
          </w:tcPr>
          <w:p w14:paraId="01E25C44" w14:textId="77777777" w:rsidR="009D1215" w:rsidRDefault="00BC1397" w:rsidP="00CD477C">
            <w:pPr>
              <w:spacing w:after="0"/>
              <w:rPr>
                <w:rFonts w:ascii="Arial" w:hAnsi="Arial" w:cs="Arial"/>
                <w:bCs/>
                <w:sz w:val="24"/>
                <w:szCs w:val="24"/>
              </w:rPr>
            </w:pPr>
            <w:r>
              <w:rPr>
                <w:rFonts w:ascii="Arial" w:hAnsi="Arial" w:cs="Arial"/>
                <w:bCs/>
                <w:sz w:val="24"/>
                <w:szCs w:val="24"/>
              </w:rPr>
              <w:t>12</w:t>
            </w:r>
          </w:p>
        </w:tc>
        <w:tc>
          <w:tcPr>
            <w:tcW w:w="1804" w:type="dxa"/>
          </w:tcPr>
          <w:p w14:paraId="63FA4397" w14:textId="77777777" w:rsidR="009D1215" w:rsidRDefault="00BC1397" w:rsidP="00CD477C">
            <w:pPr>
              <w:spacing w:after="0"/>
              <w:rPr>
                <w:rFonts w:ascii="Arial" w:hAnsi="Arial" w:cs="Arial"/>
                <w:bCs/>
                <w:sz w:val="24"/>
                <w:szCs w:val="24"/>
              </w:rPr>
            </w:pPr>
            <w:r>
              <w:rPr>
                <w:rFonts w:ascii="Arial" w:hAnsi="Arial" w:cs="Arial"/>
                <w:bCs/>
                <w:sz w:val="24"/>
                <w:szCs w:val="24"/>
              </w:rPr>
              <w:t>Rejestracja użytkownika</w:t>
            </w:r>
          </w:p>
          <w:p w14:paraId="12FFDC1D" w14:textId="77777777"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471" w:type="dxa"/>
          </w:tcPr>
          <w:p w14:paraId="7CAC105C" w14:textId="77777777"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110" w:type="dxa"/>
          </w:tcPr>
          <w:p w14:paraId="6FFC92BA" w14:textId="77777777"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14:paraId="4795ECC5" w14:textId="77777777" w:rsidR="009D1215" w:rsidRDefault="00E05945" w:rsidP="00CD477C">
            <w:pPr>
              <w:spacing w:after="0"/>
              <w:rPr>
                <w:rFonts w:ascii="Arial" w:hAnsi="Arial" w:cs="Arial"/>
                <w:bCs/>
                <w:sz w:val="24"/>
                <w:szCs w:val="24"/>
              </w:rPr>
            </w:pPr>
            <w:r>
              <w:rPr>
                <w:rFonts w:ascii="Arial" w:hAnsi="Arial" w:cs="Arial"/>
                <w:bCs/>
                <w:sz w:val="24"/>
                <w:szCs w:val="24"/>
              </w:rPr>
              <w:t>Ekran rejestracji</w:t>
            </w:r>
          </w:p>
        </w:tc>
        <w:tc>
          <w:tcPr>
            <w:tcW w:w="2541" w:type="dxa"/>
          </w:tcPr>
          <w:p w14:paraId="5DA91D80" w14:textId="77777777" w:rsidR="009D1215" w:rsidRDefault="00E05945" w:rsidP="00CD477C">
            <w:pPr>
              <w:spacing w:after="0"/>
              <w:rPr>
                <w:rFonts w:ascii="Arial" w:hAnsi="Arial" w:cs="Arial"/>
                <w:bCs/>
                <w:sz w:val="24"/>
                <w:szCs w:val="24"/>
              </w:rPr>
            </w:pPr>
            <w:r>
              <w:rPr>
                <w:rFonts w:ascii="Arial" w:hAnsi="Arial" w:cs="Arial"/>
                <w:bCs/>
                <w:sz w:val="24"/>
                <w:szCs w:val="24"/>
              </w:rPr>
              <w:t>Wpisz w login: „testUser”,</w:t>
            </w:r>
          </w:p>
          <w:p w14:paraId="3BDDB2D5" w14:textId="77777777" w:rsidR="00E05945" w:rsidRDefault="00E05945" w:rsidP="00CD477C">
            <w:pPr>
              <w:spacing w:after="0"/>
              <w:rPr>
                <w:rFonts w:ascii="Arial" w:hAnsi="Arial" w:cs="Arial"/>
                <w:bCs/>
                <w:sz w:val="24"/>
                <w:szCs w:val="24"/>
              </w:rPr>
            </w:pPr>
            <w:r>
              <w:rPr>
                <w:rFonts w:ascii="Arial" w:hAnsi="Arial" w:cs="Arial"/>
                <w:bCs/>
                <w:sz w:val="24"/>
                <w:szCs w:val="24"/>
              </w:rPr>
              <w:t>Wpisz  w password: „test”, wpisz w Confirm password:”test”</w:t>
            </w:r>
          </w:p>
          <w:p w14:paraId="43226E78" w14:textId="77777777" w:rsidR="00E05945" w:rsidRDefault="00E05945" w:rsidP="00CD477C">
            <w:pPr>
              <w:spacing w:after="0"/>
              <w:rPr>
                <w:rFonts w:ascii="Arial" w:hAnsi="Arial" w:cs="Arial"/>
                <w:bCs/>
                <w:sz w:val="24"/>
                <w:szCs w:val="24"/>
              </w:rPr>
            </w:pPr>
            <w:r>
              <w:rPr>
                <w:rFonts w:ascii="Arial" w:hAnsi="Arial" w:cs="Arial"/>
                <w:bCs/>
                <w:sz w:val="24"/>
                <w:szCs w:val="24"/>
              </w:rPr>
              <w:t>Jako hint:”testing”.</w:t>
            </w:r>
          </w:p>
          <w:p w14:paraId="1AF4CA50" w14:textId="77777777" w:rsidR="00E05945" w:rsidRDefault="00E05945" w:rsidP="00CD477C">
            <w:pPr>
              <w:spacing w:after="0"/>
              <w:rPr>
                <w:rFonts w:ascii="Arial" w:hAnsi="Arial" w:cs="Arial"/>
                <w:bCs/>
                <w:sz w:val="24"/>
                <w:szCs w:val="24"/>
              </w:rPr>
            </w:pPr>
            <w:r>
              <w:rPr>
                <w:rFonts w:ascii="Arial" w:hAnsi="Arial" w:cs="Arial"/>
                <w:bCs/>
                <w:sz w:val="24"/>
                <w:szCs w:val="24"/>
              </w:rPr>
              <w:t xml:space="preserve">Naciśnij </w:t>
            </w:r>
            <w:r>
              <w:rPr>
                <w:rFonts w:ascii="Arial" w:hAnsi="Arial" w:cs="Arial"/>
                <w:bCs/>
                <w:sz w:val="24"/>
                <w:szCs w:val="24"/>
              </w:rPr>
              <w:lastRenderedPageBreak/>
              <w:t>register.</w:t>
            </w:r>
          </w:p>
        </w:tc>
        <w:tc>
          <w:tcPr>
            <w:tcW w:w="1152" w:type="dxa"/>
          </w:tcPr>
          <w:p w14:paraId="3C0214F0" w14:textId="77777777" w:rsidR="009D1215" w:rsidRDefault="00774CC5" w:rsidP="00CD477C">
            <w:pPr>
              <w:spacing w:after="0"/>
              <w:rPr>
                <w:rFonts w:ascii="Arial" w:hAnsi="Arial" w:cs="Arial"/>
                <w:bCs/>
                <w:sz w:val="24"/>
                <w:szCs w:val="24"/>
              </w:rPr>
            </w:pPr>
            <w:r>
              <w:rPr>
                <w:rFonts w:ascii="Arial" w:hAnsi="Arial" w:cs="Arial"/>
                <w:bCs/>
                <w:sz w:val="24"/>
                <w:szCs w:val="24"/>
              </w:rPr>
              <w:lastRenderedPageBreak/>
              <w:t>Użytkownik został zarejestrowany</w:t>
            </w:r>
          </w:p>
        </w:tc>
        <w:tc>
          <w:tcPr>
            <w:tcW w:w="1417" w:type="dxa"/>
          </w:tcPr>
          <w:p w14:paraId="36EA05AB" w14:textId="77777777" w:rsidR="009D1215" w:rsidRDefault="00E05945" w:rsidP="00CD477C">
            <w:pPr>
              <w:spacing w:after="0"/>
              <w:rPr>
                <w:rFonts w:ascii="Arial" w:hAnsi="Arial" w:cs="Arial"/>
                <w:bCs/>
                <w:sz w:val="24"/>
                <w:szCs w:val="24"/>
              </w:rPr>
            </w:pPr>
            <w:r>
              <w:rPr>
                <w:rFonts w:ascii="Arial" w:hAnsi="Arial" w:cs="Arial"/>
                <w:bCs/>
                <w:sz w:val="24"/>
                <w:szCs w:val="24"/>
              </w:rPr>
              <w:t>Czas &lt;15s</w:t>
            </w:r>
          </w:p>
        </w:tc>
      </w:tr>
      <w:tr w:rsidR="009D1215" w14:paraId="2DA54973" w14:textId="77777777" w:rsidTr="00F24E7C">
        <w:trPr>
          <w:trHeight w:val="242"/>
          <w:jc w:val="center"/>
        </w:trPr>
        <w:tc>
          <w:tcPr>
            <w:tcW w:w="897" w:type="dxa"/>
          </w:tcPr>
          <w:p w14:paraId="49FB6EC9" w14:textId="77777777" w:rsidR="009D1215" w:rsidRDefault="00D02E9D" w:rsidP="00CD477C">
            <w:pPr>
              <w:spacing w:after="0"/>
              <w:rPr>
                <w:rFonts w:ascii="Arial" w:hAnsi="Arial" w:cs="Arial"/>
                <w:bCs/>
                <w:sz w:val="24"/>
                <w:szCs w:val="24"/>
              </w:rPr>
            </w:pPr>
            <w:r>
              <w:rPr>
                <w:rFonts w:ascii="Arial" w:hAnsi="Arial" w:cs="Arial"/>
                <w:bCs/>
                <w:sz w:val="24"/>
                <w:szCs w:val="24"/>
              </w:rPr>
              <w:t>13</w:t>
            </w:r>
          </w:p>
        </w:tc>
        <w:tc>
          <w:tcPr>
            <w:tcW w:w="1804" w:type="dxa"/>
          </w:tcPr>
          <w:p w14:paraId="4DD5E32B" w14:textId="77777777" w:rsidR="009D1215" w:rsidRDefault="00D02E9D" w:rsidP="00CD477C">
            <w:pPr>
              <w:spacing w:after="0"/>
              <w:rPr>
                <w:rFonts w:ascii="Arial" w:hAnsi="Arial" w:cs="Arial"/>
                <w:bCs/>
                <w:sz w:val="24"/>
                <w:szCs w:val="24"/>
              </w:rPr>
            </w:pPr>
            <w:r>
              <w:rPr>
                <w:rFonts w:ascii="Arial" w:hAnsi="Arial" w:cs="Arial"/>
                <w:bCs/>
                <w:sz w:val="24"/>
                <w:szCs w:val="24"/>
              </w:rPr>
              <w:t>Przypomnienie hasła</w:t>
            </w:r>
          </w:p>
        </w:tc>
        <w:tc>
          <w:tcPr>
            <w:tcW w:w="1471" w:type="dxa"/>
          </w:tcPr>
          <w:p w14:paraId="2178D3C5" w14:textId="77777777" w:rsidR="009D1215" w:rsidRDefault="00D02E9D" w:rsidP="00CD477C">
            <w:pPr>
              <w:spacing w:after="0"/>
              <w:rPr>
                <w:rFonts w:ascii="Arial" w:hAnsi="Arial" w:cs="Arial"/>
                <w:bCs/>
                <w:sz w:val="24"/>
                <w:szCs w:val="24"/>
              </w:rPr>
            </w:pPr>
            <w:r>
              <w:rPr>
                <w:rFonts w:ascii="Arial" w:hAnsi="Arial" w:cs="Arial"/>
                <w:bCs/>
                <w:sz w:val="24"/>
                <w:szCs w:val="24"/>
              </w:rPr>
              <w:t>Tomasz Patrzałek</w:t>
            </w:r>
          </w:p>
        </w:tc>
        <w:tc>
          <w:tcPr>
            <w:tcW w:w="1110" w:type="dxa"/>
          </w:tcPr>
          <w:p w14:paraId="3360FCAA" w14:textId="77777777" w:rsidR="009D1215" w:rsidRDefault="00D02E9D" w:rsidP="00CD477C">
            <w:pPr>
              <w:spacing w:after="0"/>
              <w:rPr>
                <w:rFonts w:ascii="Arial" w:hAnsi="Arial" w:cs="Arial"/>
                <w:bCs/>
                <w:sz w:val="24"/>
                <w:szCs w:val="24"/>
              </w:rPr>
            </w:pPr>
            <w:r>
              <w:rPr>
                <w:rFonts w:ascii="Arial" w:hAnsi="Arial" w:cs="Arial"/>
                <w:bCs/>
                <w:sz w:val="24"/>
                <w:szCs w:val="24"/>
              </w:rPr>
              <w:t>Średni</w:t>
            </w:r>
          </w:p>
        </w:tc>
        <w:tc>
          <w:tcPr>
            <w:tcW w:w="1550" w:type="dxa"/>
          </w:tcPr>
          <w:p w14:paraId="2AC9E644" w14:textId="77777777" w:rsidR="009D1215" w:rsidRDefault="00D02E9D" w:rsidP="00CD477C">
            <w:pPr>
              <w:spacing w:after="0"/>
              <w:rPr>
                <w:rFonts w:ascii="Arial" w:hAnsi="Arial" w:cs="Arial"/>
                <w:bCs/>
                <w:sz w:val="24"/>
                <w:szCs w:val="24"/>
              </w:rPr>
            </w:pPr>
            <w:r>
              <w:rPr>
                <w:rFonts w:ascii="Arial" w:hAnsi="Arial" w:cs="Arial"/>
                <w:bCs/>
                <w:sz w:val="24"/>
                <w:szCs w:val="24"/>
              </w:rPr>
              <w:t>Ekran logownia oraz  wpisanie nazwy użytkownika w login</w:t>
            </w:r>
          </w:p>
        </w:tc>
        <w:tc>
          <w:tcPr>
            <w:tcW w:w="2541" w:type="dxa"/>
          </w:tcPr>
          <w:p w14:paraId="1E9396BF" w14:textId="77777777" w:rsidR="009D1215" w:rsidRDefault="00D02E9D" w:rsidP="00CD477C">
            <w:pPr>
              <w:spacing w:after="0"/>
              <w:rPr>
                <w:rFonts w:ascii="Arial" w:hAnsi="Arial" w:cs="Arial"/>
                <w:bCs/>
                <w:sz w:val="24"/>
                <w:szCs w:val="24"/>
              </w:rPr>
            </w:pPr>
            <w:r>
              <w:rPr>
                <w:rFonts w:ascii="Arial" w:hAnsi="Arial" w:cs="Arial"/>
                <w:bCs/>
                <w:sz w:val="24"/>
                <w:szCs w:val="24"/>
              </w:rPr>
              <w:t>Naciśnąć przycisk „forgot password?”</w:t>
            </w:r>
          </w:p>
        </w:tc>
        <w:tc>
          <w:tcPr>
            <w:tcW w:w="1152" w:type="dxa"/>
          </w:tcPr>
          <w:p w14:paraId="1F0AE146" w14:textId="77777777" w:rsidR="009D1215" w:rsidRDefault="00D02E9D" w:rsidP="00CD477C">
            <w:pPr>
              <w:spacing w:after="0"/>
              <w:rPr>
                <w:rFonts w:ascii="Arial" w:hAnsi="Arial" w:cs="Arial"/>
                <w:bCs/>
                <w:sz w:val="24"/>
                <w:szCs w:val="24"/>
              </w:rPr>
            </w:pPr>
            <w:r>
              <w:rPr>
                <w:rFonts w:ascii="Arial" w:hAnsi="Arial" w:cs="Arial"/>
                <w:bCs/>
                <w:sz w:val="24"/>
                <w:szCs w:val="24"/>
              </w:rPr>
              <w:t>Wyświetlenie powiadomienia o wskazówce do hasła</w:t>
            </w:r>
          </w:p>
        </w:tc>
        <w:tc>
          <w:tcPr>
            <w:tcW w:w="1417" w:type="dxa"/>
          </w:tcPr>
          <w:p w14:paraId="7F7103A2" w14:textId="77777777" w:rsidR="009D1215" w:rsidRDefault="00D02E9D" w:rsidP="00CD477C">
            <w:pPr>
              <w:spacing w:after="0"/>
              <w:rPr>
                <w:rFonts w:ascii="Arial" w:hAnsi="Arial" w:cs="Arial"/>
                <w:bCs/>
                <w:sz w:val="24"/>
                <w:szCs w:val="24"/>
              </w:rPr>
            </w:pPr>
            <w:r>
              <w:rPr>
                <w:rFonts w:ascii="Arial" w:hAnsi="Arial" w:cs="Arial"/>
                <w:bCs/>
                <w:sz w:val="24"/>
                <w:szCs w:val="24"/>
              </w:rPr>
              <w:t>Czas odpowiedzi &lt;5s</w:t>
            </w:r>
          </w:p>
        </w:tc>
      </w:tr>
    </w:tbl>
    <w:p w14:paraId="38FF9453" w14:textId="77777777" w:rsidR="009D1215" w:rsidRDefault="009D1215" w:rsidP="00675F92">
      <w:pPr>
        <w:spacing w:after="0"/>
        <w:jc w:val="both"/>
        <w:rPr>
          <w:rFonts w:ascii="Arial" w:hAnsi="Arial" w:cs="Arial"/>
          <w:bCs/>
          <w:sz w:val="24"/>
          <w:szCs w:val="24"/>
        </w:rPr>
      </w:pPr>
    </w:p>
    <w:p w14:paraId="3FE9FBEF" w14:textId="77777777" w:rsidR="006B5586" w:rsidRPr="00046EA3" w:rsidRDefault="006B5586" w:rsidP="00046EA3">
      <w:pPr>
        <w:pStyle w:val="Heading1"/>
        <w:rPr>
          <w:rFonts w:ascii="Arial" w:hAnsi="Arial" w:cs="Arial"/>
          <w:b/>
          <w:bCs/>
          <w:color w:val="auto"/>
        </w:rPr>
      </w:pPr>
      <w:bookmarkStart w:id="42" w:name="_Toc40898099"/>
      <w:r w:rsidRPr="00046EA3">
        <w:rPr>
          <w:rFonts w:ascii="Arial" w:hAnsi="Arial" w:cs="Arial"/>
          <w:b/>
          <w:bCs/>
          <w:color w:val="auto"/>
        </w:rPr>
        <w:t>31. Podsumowanie testów</w:t>
      </w:r>
      <w:r w:rsidR="00784BB5" w:rsidRPr="00046EA3">
        <w:rPr>
          <w:rFonts w:ascii="Arial" w:hAnsi="Arial" w:cs="Arial"/>
          <w:b/>
          <w:bCs/>
          <w:color w:val="auto"/>
        </w:rPr>
        <w:t xml:space="preserve"> oraz raport z testów</w:t>
      </w:r>
      <w:r w:rsidRPr="00046EA3">
        <w:rPr>
          <w:rFonts w:ascii="Arial" w:hAnsi="Arial" w:cs="Arial"/>
          <w:b/>
          <w:bCs/>
          <w:color w:val="auto"/>
        </w:rPr>
        <w:t>.</w:t>
      </w:r>
      <w:bookmarkEnd w:id="42"/>
    </w:p>
    <w:p w14:paraId="0E72DA1E" w14:textId="77777777" w:rsidR="006B5586" w:rsidRDefault="006B5586" w:rsidP="00675F92">
      <w:pPr>
        <w:spacing w:after="0"/>
        <w:jc w:val="both"/>
        <w:rPr>
          <w:rFonts w:ascii="Arial" w:hAnsi="Arial" w:cs="Arial"/>
          <w:b/>
          <w:bCs/>
          <w:sz w:val="32"/>
          <w:szCs w:val="32"/>
        </w:rPr>
      </w:pPr>
    </w:p>
    <w:p w14:paraId="67265FA7" w14:textId="77777777" w:rsidR="006B5586" w:rsidRDefault="005C2139" w:rsidP="00675F92">
      <w:pPr>
        <w:spacing w:after="0"/>
        <w:jc w:val="both"/>
        <w:rPr>
          <w:rFonts w:ascii="Arial" w:hAnsi="Arial" w:cs="Arial"/>
          <w:bCs/>
          <w:sz w:val="24"/>
          <w:szCs w:val="24"/>
        </w:rPr>
      </w:pPr>
      <w:r>
        <w:rPr>
          <w:rFonts w:ascii="Arial" w:hAnsi="Arial" w:cs="Arial"/>
          <w:bCs/>
          <w:noProof/>
          <w:sz w:val="24"/>
          <w:szCs w:val="24"/>
          <w:lang w:val="en-GB" w:eastAsia="en-GB"/>
        </w:rPr>
        <w:drawing>
          <wp:inline distT="0" distB="0" distL="0" distR="0" wp14:anchorId="52EE9ACA" wp14:editId="26B50649">
            <wp:extent cx="6316665" cy="4026090"/>
            <wp:effectExtent l="19050" t="0" r="7935" b="0"/>
            <wp:docPr id="3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6316665" cy="4026090"/>
                    </a:xfrm>
                    <a:prstGeom prst="rect">
                      <a:avLst/>
                    </a:prstGeom>
                    <a:noFill/>
                    <a:ln w="9525">
                      <a:noFill/>
                      <a:miter lim="800000"/>
                      <a:headEnd/>
                      <a:tailEnd/>
                    </a:ln>
                  </pic:spPr>
                </pic:pic>
              </a:graphicData>
            </a:graphic>
          </wp:inline>
        </w:drawing>
      </w:r>
    </w:p>
    <w:p w14:paraId="463070B2" w14:textId="77777777" w:rsidR="00B6212D" w:rsidRDefault="00B6212D" w:rsidP="00675F92">
      <w:pPr>
        <w:spacing w:after="0"/>
        <w:jc w:val="both"/>
        <w:rPr>
          <w:rFonts w:ascii="Arial" w:hAnsi="Arial" w:cs="Arial"/>
          <w:bCs/>
          <w:sz w:val="24"/>
          <w:szCs w:val="24"/>
        </w:rPr>
      </w:pPr>
    </w:p>
    <w:p w14:paraId="4B602D23" w14:textId="77777777" w:rsidR="00B6212D" w:rsidRDefault="00B6212D" w:rsidP="00C77770">
      <w:pPr>
        <w:spacing w:after="0"/>
        <w:rPr>
          <w:rFonts w:ascii="Arial" w:hAnsi="Arial" w:cs="Arial"/>
          <w:bCs/>
          <w:sz w:val="24"/>
          <w:szCs w:val="24"/>
        </w:rPr>
      </w:pPr>
      <w:r>
        <w:rPr>
          <w:rFonts w:ascii="Arial" w:hAnsi="Arial" w:cs="Arial"/>
          <w:bCs/>
          <w:sz w:val="24"/>
          <w:szCs w:val="24"/>
        </w:rPr>
        <w:t xml:space="preserve">Wykres został wykonany na podstawie karty testów( łącznie zostało wykonane 30 testów). </w:t>
      </w:r>
      <w:r w:rsidR="00C77770">
        <w:rPr>
          <w:rFonts w:ascii="Arial" w:hAnsi="Arial" w:cs="Arial"/>
          <w:bCs/>
          <w:sz w:val="24"/>
          <w:szCs w:val="24"/>
        </w:rPr>
        <w:t>Wszystkie funkcjonalności,które zostały zaimplementowane zostały przetestowane. W funkcjach 4 oraz 12 niektóre testy miały wynik negatywny, przyczyna błędów jest znana i stosunkowo łatwa do naprawienia.</w:t>
      </w:r>
      <w:r w:rsidR="00784BB5">
        <w:rPr>
          <w:rFonts w:ascii="Arial" w:hAnsi="Arial" w:cs="Arial"/>
          <w:bCs/>
          <w:sz w:val="24"/>
          <w:szCs w:val="24"/>
        </w:rPr>
        <w:t xml:space="preserve"> 84% testów miało wynik pozytywny.</w:t>
      </w:r>
    </w:p>
    <w:p w14:paraId="43B074B3" w14:textId="77777777" w:rsidR="00784BB5" w:rsidRDefault="00784BB5" w:rsidP="00C77770">
      <w:pPr>
        <w:spacing w:after="0"/>
        <w:rPr>
          <w:rFonts w:ascii="Arial" w:hAnsi="Arial" w:cs="Arial"/>
          <w:bCs/>
          <w:sz w:val="24"/>
          <w:szCs w:val="24"/>
        </w:rPr>
      </w:pPr>
    </w:p>
    <w:p w14:paraId="6379E0D3" w14:textId="77777777" w:rsidR="00784BB5" w:rsidRDefault="00784BB5" w:rsidP="00C77770">
      <w:pPr>
        <w:spacing w:after="0"/>
        <w:rPr>
          <w:rFonts w:ascii="Arial" w:hAnsi="Arial" w:cs="Arial"/>
          <w:bCs/>
          <w:sz w:val="24"/>
          <w:szCs w:val="24"/>
        </w:rPr>
      </w:pPr>
      <w:r>
        <w:rPr>
          <w:rFonts w:ascii="Arial" w:hAnsi="Arial" w:cs="Arial"/>
          <w:bCs/>
          <w:sz w:val="24"/>
          <w:szCs w:val="24"/>
        </w:rPr>
        <w:t>Biorąc pod uwagę</w:t>
      </w:r>
      <w:r w:rsidR="003A7547">
        <w:rPr>
          <w:rFonts w:ascii="Arial" w:hAnsi="Arial" w:cs="Arial"/>
          <w:bCs/>
          <w:sz w:val="24"/>
          <w:szCs w:val="24"/>
        </w:rPr>
        <w:t>, że błędy w testach nie wpływały znacząco na użytkownika,</w:t>
      </w:r>
      <w:r w:rsidR="00A700E0">
        <w:rPr>
          <w:rFonts w:ascii="Arial" w:hAnsi="Arial" w:cs="Arial"/>
          <w:bCs/>
          <w:sz w:val="24"/>
          <w:szCs w:val="24"/>
        </w:rPr>
        <w:t xml:space="preserve"> projekt będzie dalej rozwijany, a w</w:t>
      </w:r>
      <w:r w:rsidR="003A7547">
        <w:rPr>
          <w:rFonts w:ascii="Arial" w:hAnsi="Arial" w:cs="Arial"/>
          <w:bCs/>
          <w:sz w:val="24"/>
          <w:szCs w:val="24"/>
        </w:rPr>
        <w:t xml:space="preserve"> przyp</w:t>
      </w:r>
      <w:r w:rsidR="00A700E0">
        <w:rPr>
          <w:rFonts w:ascii="Arial" w:hAnsi="Arial" w:cs="Arial"/>
          <w:bCs/>
          <w:sz w:val="24"/>
          <w:szCs w:val="24"/>
        </w:rPr>
        <w:t xml:space="preserve">adku wdrożenia projektu </w:t>
      </w:r>
      <w:r w:rsidR="003A7547">
        <w:rPr>
          <w:rFonts w:ascii="Arial" w:hAnsi="Arial" w:cs="Arial"/>
          <w:bCs/>
          <w:sz w:val="24"/>
          <w:szCs w:val="24"/>
        </w:rPr>
        <w:t>byłoby to możliwe.</w:t>
      </w:r>
    </w:p>
    <w:p w14:paraId="55B2EAC6" w14:textId="77777777" w:rsidR="00A700E0" w:rsidRDefault="00A700E0" w:rsidP="00C77770">
      <w:pPr>
        <w:spacing w:after="0"/>
        <w:rPr>
          <w:rFonts w:ascii="Arial" w:hAnsi="Arial" w:cs="Arial"/>
          <w:bCs/>
          <w:sz w:val="24"/>
          <w:szCs w:val="24"/>
        </w:rPr>
      </w:pPr>
      <w:r>
        <w:rPr>
          <w:rFonts w:ascii="Arial" w:hAnsi="Arial" w:cs="Arial"/>
          <w:bCs/>
          <w:sz w:val="24"/>
          <w:szCs w:val="24"/>
        </w:rPr>
        <w:t>Funkcje, które zostałyby poprawione przy kolejnej aktualizacji to 4 i 12.</w:t>
      </w:r>
    </w:p>
    <w:p w14:paraId="4BE58BE4" w14:textId="77777777" w:rsidR="003A7547" w:rsidRDefault="003A7547" w:rsidP="00C77770">
      <w:pPr>
        <w:spacing w:after="0"/>
        <w:rPr>
          <w:rFonts w:ascii="Arial" w:hAnsi="Arial" w:cs="Arial"/>
          <w:b/>
          <w:bCs/>
          <w:sz w:val="32"/>
          <w:szCs w:val="32"/>
        </w:rPr>
      </w:pPr>
    </w:p>
    <w:p w14:paraId="40347B20" w14:textId="77777777" w:rsidR="00784BB5" w:rsidRPr="00784BB5" w:rsidRDefault="00784BB5" w:rsidP="00C77770">
      <w:pPr>
        <w:spacing w:after="0"/>
        <w:rPr>
          <w:rFonts w:ascii="Arial" w:hAnsi="Arial" w:cs="Arial"/>
          <w:bCs/>
          <w:sz w:val="24"/>
          <w:szCs w:val="24"/>
        </w:rPr>
      </w:pPr>
    </w:p>
    <w:p w14:paraId="38645789" w14:textId="77777777" w:rsidR="00C77770" w:rsidRPr="006B5586" w:rsidRDefault="00C77770" w:rsidP="00C77770">
      <w:pPr>
        <w:spacing w:after="0"/>
        <w:rPr>
          <w:rFonts w:ascii="Arial" w:hAnsi="Arial" w:cs="Arial"/>
          <w:bCs/>
          <w:sz w:val="24"/>
          <w:szCs w:val="24"/>
        </w:rPr>
      </w:pPr>
    </w:p>
    <w:sectPr w:rsidR="00C77770" w:rsidRPr="006B5586" w:rsidSect="00A13DE8">
      <w:pgSz w:w="11906" w:h="16838"/>
      <w:pgMar w:top="1417" w:right="1417" w:bottom="1417" w:left="1417" w:header="708" w:footer="708" w:gutter="0"/>
      <w:cols w:space="708"/>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font459">
    <w:altName w:val="Calibri"/>
    <w:charset w:val="01"/>
    <w:family w:val="auto"/>
    <w:pitch w:val="variable"/>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15:restartNumberingAfterBreak="0">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15:restartNumberingAfterBreak="0">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EF357B"/>
    <w:rsid w:val="000062A1"/>
    <w:rsid w:val="0003660F"/>
    <w:rsid w:val="00046EA3"/>
    <w:rsid w:val="00051017"/>
    <w:rsid w:val="00082AE5"/>
    <w:rsid w:val="00116353"/>
    <w:rsid w:val="001948EB"/>
    <w:rsid w:val="00280370"/>
    <w:rsid w:val="002D2F98"/>
    <w:rsid w:val="002E44F3"/>
    <w:rsid w:val="0030177D"/>
    <w:rsid w:val="00393913"/>
    <w:rsid w:val="003A7547"/>
    <w:rsid w:val="003B6C97"/>
    <w:rsid w:val="003C2AAD"/>
    <w:rsid w:val="00402E14"/>
    <w:rsid w:val="00473D3E"/>
    <w:rsid w:val="005360EC"/>
    <w:rsid w:val="00543924"/>
    <w:rsid w:val="00546E2F"/>
    <w:rsid w:val="00551E70"/>
    <w:rsid w:val="00587BCC"/>
    <w:rsid w:val="005C2139"/>
    <w:rsid w:val="005F18A3"/>
    <w:rsid w:val="00607D91"/>
    <w:rsid w:val="00655F67"/>
    <w:rsid w:val="0066756B"/>
    <w:rsid w:val="00675F92"/>
    <w:rsid w:val="006970E3"/>
    <w:rsid w:val="006A4DCB"/>
    <w:rsid w:val="006A6F9D"/>
    <w:rsid w:val="006B5586"/>
    <w:rsid w:val="00712A2F"/>
    <w:rsid w:val="00774CC5"/>
    <w:rsid w:val="00784BB5"/>
    <w:rsid w:val="00791A44"/>
    <w:rsid w:val="007A4AFE"/>
    <w:rsid w:val="007E4205"/>
    <w:rsid w:val="007E585D"/>
    <w:rsid w:val="00813E5F"/>
    <w:rsid w:val="00945720"/>
    <w:rsid w:val="009578CE"/>
    <w:rsid w:val="009A2F5D"/>
    <w:rsid w:val="009D1215"/>
    <w:rsid w:val="00A13DE8"/>
    <w:rsid w:val="00A4314B"/>
    <w:rsid w:val="00A618F6"/>
    <w:rsid w:val="00A63916"/>
    <w:rsid w:val="00A668BF"/>
    <w:rsid w:val="00A700E0"/>
    <w:rsid w:val="00A71573"/>
    <w:rsid w:val="00A757B5"/>
    <w:rsid w:val="00A776C6"/>
    <w:rsid w:val="00A807A0"/>
    <w:rsid w:val="00A8405C"/>
    <w:rsid w:val="00AB7007"/>
    <w:rsid w:val="00AC2890"/>
    <w:rsid w:val="00AC51C4"/>
    <w:rsid w:val="00AD21D7"/>
    <w:rsid w:val="00AD298A"/>
    <w:rsid w:val="00B45B99"/>
    <w:rsid w:val="00B5725E"/>
    <w:rsid w:val="00B574AD"/>
    <w:rsid w:val="00B6212D"/>
    <w:rsid w:val="00B857AC"/>
    <w:rsid w:val="00BC1397"/>
    <w:rsid w:val="00BF3F70"/>
    <w:rsid w:val="00C26BCF"/>
    <w:rsid w:val="00C77770"/>
    <w:rsid w:val="00C870F8"/>
    <w:rsid w:val="00C92F73"/>
    <w:rsid w:val="00C978ED"/>
    <w:rsid w:val="00CC0B95"/>
    <w:rsid w:val="00CC679A"/>
    <w:rsid w:val="00CD477C"/>
    <w:rsid w:val="00CE2C59"/>
    <w:rsid w:val="00CE6117"/>
    <w:rsid w:val="00D00BD5"/>
    <w:rsid w:val="00D02E9D"/>
    <w:rsid w:val="00D231E4"/>
    <w:rsid w:val="00DC3EB5"/>
    <w:rsid w:val="00E05945"/>
    <w:rsid w:val="00E14C36"/>
    <w:rsid w:val="00E15D84"/>
    <w:rsid w:val="00E363E8"/>
    <w:rsid w:val="00E43D9B"/>
    <w:rsid w:val="00E946D8"/>
    <w:rsid w:val="00EA2A92"/>
    <w:rsid w:val="00EC7321"/>
    <w:rsid w:val="00EF357B"/>
    <w:rsid w:val="00F24E7C"/>
    <w:rsid w:val="00F30454"/>
    <w:rsid w:val="00F9776A"/>
    <w:rsid w:val="00FA2C2E"/>
    <w:rsid w:val="00FA6556"/>
    <w:rsid w:val="00FB6E66"/>
    <w:rsid w:val="00FC03B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A14C396"/>
  <w15:docId w15:val="{E3279DF1-8CFE-4224-86D4-0CEF0CDA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E8"/>
    <w:pPr>
      <w:suppressAutoHyphens/>
      <w:spacing w:after="160" w:line="259" w:lineRule="auto"/>
    </w:pPr>
    <w:rPr>
      <w:rFonts w:ascii="Calibri" w:eastAsia="Calibri" w:hAnsi="Calibri" w:cs="font459"/>
      <w:sz w:val="22"/>
      <w:szCs w:val="22"/>
      <w:lang w:eastAsia="en-US"/>
    </w:rPr>
  </w:style>
  <w:style w:type="paragraph" w:styleId="Heading1">
    <w:name w:val="heading 1"/>
    <w:basedOn w:val="Normal"/>
    <w:next w:val="Normal"/>
    <w:link w:val="Heading1Char"/>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kstprzypisukocowegoZnak">
    <w:name w:val="Tekst przypisu końcowego Znak"/>
    <w:rsid w:val="00A13DE8"/>
    <w:rPr>
      <w:sz w:val="20"/>
      <w:szCs w:val="20"/>
    </w:rPr>
  </w:style>
  <w:style w:type="character" w:styleId="EndnoteReference">
    <w:name w:val="endnote reference"/>
    <w:rsid w:val="00A13DE8"/>
    <w:rPr>
      <w:vertAlign w:val="superscript"/>
    </w:rPr>
  </w:style>
  <w:style w:type="character" w:customStyle="1" w:styleId="EndnoteCharacters">
    <w:name w:val="Endnote Characters"/>
    <w:rsid w:val="00A13DE8"/>
    <w:rPr>
      <w:vertAlign w:val="superscript"/>
    </w:rPr>
  </w:style>
  <w:style w:type="character" w:customStyle="1" w:styleId="ListLabel1">
    <w:name w:val="ListLabel 1"/>
    <w:rsid w:val="00A13DE8"/>
    <w:rPr>
      <w:rFonts w:cs="Courier New"/>
    </w:rPr>
  </w:style>
  <w:style w:type="character" w:customStyle="1" w:styleId="ListLabel2">
    <w:name w:val="ListLabel 2"/>
    <w:rsid w:val="00A13DE8"/>
    <w:rPr>
      <w:rFonts w:cs="Courier New"/>
    </w:rPr>
  </w:style>
  <w:style w:type="character" w:customStyle="1" w:styleId="ListLabel3">
    <w:name w:val="ListLabel 3"/>
    <w:rsid w:val="00A13DE8"/>
    <w:rPr>
      <w:rFonts w:cs="Courier New"/>
    </w:rPr>
  </w:style>
  <w:style w:type="character" w:customStyle="1" w:styleId="ListLabel4">
    <w:name w:val="ListLabel 4"/>
    <w:rsid w:val="00A13DE8"/>
    <w:rPr>
      <w:rFonts w:cs="Courier New"/>
    </w:rPr>
  </w:style>
  <w:style w:type="character" w:customStyle="1" w:styleId="ListLabel5">
    <w:name w:val="ListLabel 5"/>
    <w:rsid w:val="00A13DE8"/>
    <w:rPr>
      <w:rFonts w:cs="Courier New"/>
    </w:rPr>
  </w:style>
  <w:style w:type="character" w:customStyle="1" w:styleId="ListLabel6">
    <w:name w:val="ListLabel 6"/>
    <w:rsid w:val="00A13DE8"/>
    <w:rPr>
      <w:rFonts w:cs="Courier New"/>
    </w:rPr>
  </w:style>
  <w:style w:type="character" w:customStyle="1" w:styleId="ListLabel7">
    <w:name w:val="ListLabel 7"/>
    <w:rsid w:val="00A13DE8"/>
    <w:rPr>
      <w:rFonts w:cs="Courier New"/>
    </w:rPr>
  </w:style>
  <w:style w:type="character" w:customStyle="1" w:styleId="ListLabel8">
    <w:name w:val="ListLabel 8"/>
    <w:rsid w:val="00A13DE8"/>
    <w:rPr>
      <w:rFonts w:cs="Courier New"/>
    </w:rPr>
  </w:style>
  <w:style w:type="character" w:customStyle="1" w:styleId="ListLabel9">
    <w:name w:val="ListLabel 9"/>
    <w:rsid w:val="00A13DE8"/>
    <w:rPr>
      <w:rFonts w:cs="Courier New"/>
    </w:rPr>
  </w:style>
  <w:style w:type="character" w:customStyle="1" w:styleId="Znakiwypunktowania">
    <w:name w:val="Znaki wypunktowania"/>
    <w:rsid w:val="00A13DE8"/>
    <w:rPr>
      <w:rFonts w:ascii="OpenSymbol" w:eastAsia="OpenSymbol" w:hAnsi="OpenSymbol" w:cs="OpenSymbol"/>
    </w:rPr>
  </w:style>
  <w:style w:type="character" w:customStyle="1" w:styleId="Znakinumeracji">
    <w:name w:val="Znaki numeracji"/>
    <w:rsid w:val="00A13DE8"/>
  </w:style>
  <w:style w:type="character" w:customStyle="1" w:styleId="FooterChar">
    <w:name w:val="Footer Char"/>
    <w:rsid w:val="00A13DE8"/>
    <w:rPr>
      <w:sz w:val="22"/>
    </w:rPr>
  </w:style>
  <w:style w:type="character" w:customStyle="1" w:styleId="EndnoteTextChar">
    <w:name w:val="Endnote Text Char"/>
    <w:rsid w:val="00A13DE8"/>
    <w:rPr>
      <w:szCs w:val="20"/>
    </w:rPr>
  </w:style>
  <w:style w:type="paragraph" w:customStyle="1" w:styleId="Nagwek1">
    <w:name w:val="Nagłówek1"/>
    <w:basedOn w:val="Normal"/>
    <w:next w:val="BodyText"/>
    <w:rsid w:val="00A13DE8"/>
    <w:pPr>
      <w:keepNext/>
      <w:spacing w:before="240" w:after="120"/>
    </w:pPr>
    <w:rPr>
      <w:rFonts w:ascii="Liberation Sans" w:eastAsia="Microsoft YaHei" w:hAnsi="Liberation Sans" w:cs="Arial"/>
      <w:sz w:val="28"/>
      <w:szCs w:val="28"/>
    </w:rPr>
  </w:style>
  <w:style w:type="paragraph" w:styleId="BodyText">
    <w:name w:val="Body Text"/>
    <w:basedOn w:val="Normal"/>
    <w:rsid w:val="00A13DE8"/>
    <w:pPr>
      <w:spacing w:after="140" w:line="276" w:lineRule="auto"/>
    </w:pPr>
  </w:style>
  <w:style w:type="paragraph" w:styleId="List">
    <w:name w:val="List"/>
    <w:basedOn w:val="BodyText"/>
    <w:rsid w:val="00A13DE8"/>
    <w:rPr>
      <w:rFonts w:cs="Arial"/>
    </w:rPr>
  </w:style>
  <w:style w:type="paragraph" w:styleId="Caption">
    <w:name w:val="caption"/>
    <w:basedOn w:val="Normal"/>
    <w:qFormat/>
    <w:rsid w:val="00A13DE8"/>
    <w:pPr>
      <w:suppressLineNumbers/>
      <w:spacing w:before="120" w:after="120"/>
    </w:pPr>
    <w:rPr>
      <w:rFonts w:cs="Arial"/>
      <w:i/>
      <w:iCs/>
      <w:sz w:val="24"/>
      <w:szCs w:val="24"/>
    </w:rPr>
  </w:style>
  <w:style w:type="paragraph" w:customStyle="1" w:styleId="Indeks">
    <w:name w:val="Indeks"/>
    <w:basedOn w:val="Normal"/>
    <w:rsid w:val="00A13DE8"/>
    <w:pPr>
      <w:suppressLineNumbers/>
    </w:pPr>
    <w:rPr>
      <w:rFonts w:cs="Arial"/>
    </w:rPr>
  </w:style>
  <w:style w:type="paragraph" w:customStyle="1" w:styleId="Nagwek10">
    <w:name w:val="Nagłówek1"/>
    <w:basedOn w:val="Normal"/>
    <w:next w:val="BodyText"/>
    <w:rsid w:val="00A13DE8"/>
    <w:pPr>
      <w:keepNext/>
      <w:spacing w:before="240" w:after="120"/>
    </w:pPr>
    <w:rPr>
      <w:rFonts w:ascii="Liberation Sans" w:eastAsia="Microsoft YaHei" w:hAnsi="Liberation Sans" w:cs="Arial"/>
      <w:sz w:val="28"/>
      <w:szCs w:val="28"/>
    </w:rPr>
  </w:style>
  <w:style w:type="paragraph" w:customStyle="1" w:styleId="Caption1">
    <w:name w:val="Caption1"/>
    <w:basedOn w:val="Normal"/>
    <w:rsid w:val="00A13DE8"/>
    <w:pPr>
      <w:suppressLineNumbers/>
      <w:spacing w:before="120" w:after="120"/>
    </w:pPr>
    <w:rPr>
      <w:rFonts w:cs="Arial"/>
      <w:i/>
      <w:iCs/>
      <w:sz w:val="24"/>
      <w:szCs w:val="24"/>
    </w:rPr>
  </w:style>
  <w:style w:type="paragraph" w:styleId="Header">
    <w:name w:val="header"/>
    <w:basedOn w:val="Normal"/>
    <w:next w:val="BodyText"/>
    <w:rsid w:val="00A13DE8"/>
    <w:pPr>
      <w:keepNext/>
      <w:spacing w:before="240" w:after="120"/>
    </w:pPr>
    <w:rPr>
      <w:rFonts w:ascii="Liberation Sans" w:eastAsia="Microsoft YaHei" w:hAnsi="Liberation Sans" w:cs="Arial"/>
      <w:sz w:val="28"/>
      <w:szCs w:val="28"/>
    </w:rPr>
  </w:style>
  <w:style w:type="paragraph" w:customStyle="1" w:styleId="Caption2">
    <w:name w:val="Caption2"/>
    <w:basedOn w:val="Normal"/>
    <w:rsid w:val="00A13DE8"/>
    <w:pPr>
      <w:suppressLineNumbers/>
      <w:spacing w:before="120" w:after="120"/>
    </w:pPr>
    <w:rPr>
      <w:rFonts w:cs="Arial"/>
      <w:i/>
      <w:iCs/>
      <w:sz w:val="24"/>
      <w:szCs w:val="24"/>
    </w:rPr>
  </w:style>
  <w:style w:type="paragraph" w:styleId="ListParagraph">
    <w:name w:val="List Paragraph"/>
    <w:basedOn w:val="Normal"/>
    <w:qFormat/>
    <w:rsid w:val="00A13DE8"/>
    <w:pPr>
      <w:ind w:left="720"/>
      <w:contextualSpacing/>
    </w:pPr>
  </w:style>
  <w:style w:type="paragraph" w:styleId="NormalWeb">
    <w:name w:val="Normal (Web)"/>
    <w:basedOn w:val="Normal"/>
    <w:rsid w:val="00A13DE8"/>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
    <w:rsid w:val="00A13DE8"/>
    <w:pPr>
      <w:spacing w:after="0" w:line="240" w:lineRule="auto"/>
    </w:pPr>
    <w:rPr>
      <w:sz w:val="20"/>
      <w:szCs w:val="20"/>
    </w:rPr>
  </w:style>
  <w:style w:type="paragraph" w:styleId="Footer">
    <w:name w:val="footer"/>
    <w:basedOn w:val="Normal"/>
    <w:rsid w:val="00A13DE8"/>
    <w:pPr>
      <w:tabs>
        <w:tab w:val="center" w:pos="4513"/>
        <w:tab w:val="right" w:pos="9026"/>
      </w:tabs>
      <w:spacing w:after="0" w:line="240" w:lineRule="auto"/>
    </w:pPr>
  </w:style>
  <w:style w:type="paragraph" w:styleId="EndnoteText">
    <w:name w:val="endnote text"/>
    <w:basedOn w:val="Normal"/>
    <w:rsid w:val="00A13DE8"/>
    <w:pPr>
      <w:spacing w:after="0" w:line="240" w:lineRule="auto"/>
    </w:pPr>
    <w:rPr>
      <w:sz w:val="20"/>
      <w:szCs w:val="20"/>
    </w:rPr>
  </w:style>
  <w:style w:type="paragraph" w:customStyle="1" w:styleId="Zawartotabeli">
    <w:name w:val="Zawartość tabeli"/>
    <w:basedOn w:val="Normal"/>
    <w:rsid w:val="00A13DE8"/>
    <w:pPr>
      <w:suppressLineNumbers/>
    </w:pPr>
  </w:style>
  <w:style w:type="paragraph" w:customStyle="1" w:styleId="Nagwektabeli">
    <w:name w:val="Nagłówek tabeli"/>
    <w:basedOn w:val="Zawartotabeli"/>
    <w:rsid w:val="00A13DE8"/>
    <w:pPr>
      <w:jc w:val="center"/>
    </w:pPr>
    <w:rPr>
      <w:b/>
      <w:bCs/>
    </w:rPr>
  </w:style>
  <w:style w:type="character" w:customStyle="1" w:styleId="Heading1Char">
    <w:name w:val="Heading 1 Char"/>
    <w:basedOn w:val="DefaultParagraphFont"/>
    <w:link w:val="Heading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A71573"/>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A71573"/>
    <w:pPr>
      <w:outlineLvl w:val="9"/>
    </w:pPr>
    <w:rPr>
      <w:lang w:val="en-US"/>
    </w:rPr>
  </w:style>
  <w:style w:type="paragraph" w:styleId="TOC1">
    <w:name w:val="toc 1"/>
    <w:basedOn w:val="Normal"/>
    <w:next w:val="Normal"/>
    <w:autoRedefine/>
    <w:uiPriority w:val="39"/>
    <w:unhideWhenUsed/>
    <w:rsid w:val="00A71573"/>
    <w:pPr>
      <w:suppressAutoHyphens w:val="0"/>
      <w:spacing w:after="100"/>
    </w:pPr>
    <w:rPr>
      <w:rFonts w:asciiTheme="minorHAnsi" w:eastAsiaTheme="minorHAnsi" w:hAnsiTheme="minorHAnsi" w:cstheme="minorBidi"/>
    </w:rPr>
  </w:style>
  <w:style w:type="paragraph" w:styleId="TOC2">
    <w:name w:val="toc 2"/>
    <w:basedOn w:val="Normal"/>
    <w:next w:val="Normal"/>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yperlink">
    <w:name w:val="Hyperlink"/>
    <w:basedOn w:val="DefaultParagraphFont"/>
    <w:uiPriority w:val="99"/>
    <w:unhideWhenUsed/>
    <w:rsid w:val="00A71573"/>
    <w:rPr>
      <w:color w:val="0563C1" w:themeColor="hyperlink"/>
      <w:u w:val="single"/>
    </w:rPr>
  </w:style>
  <w:style w:type="paragraph" w:styleId="BalloonText">
    <w:name w:val="Balloon Text"/>
    <w:basedOn w:val="Normal"/>
    <w:link w:val="BalloonTextChar"/>
    <w:uiPriority w:val="99"/>
    <w:semiHidden/>
    <w:unhideWhenUsed/>
    <w:rsid w:val="009D1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215"/>
    <w:rPr>
      <w:rFonts w:ascii="Tahoma" w:eastAsia="Calibri" w:hAnsi="Tahoma" w:cs="Tahoma"/>
      <w:sz w:val="16"/>
      <w:szCs w:val="16"/>
      <w:lang w:eastAsia="en-US"/>
    </w:rPr>
  </w:style>
  <w:style w:type="table" w:styleId="TableGrid">
    <w:name w:val="Table Grid"/>
    <w:basedOn w:val="TableNormal"/>
    <w:uiPriority w:val="39"/>
    <w:rsid w:val="009D121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B5C76-6830-4BE2-B740-30D59C573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44</Pages>
  <Words>5184</Words>
  <Characters>31106</Characters>
  <Application>Microsoft Office Word</Application>
  <DocSecurity>0</DocSecurity>
  <Lines>259</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Tomasz Patrzałek</cp:lastModifiedBy>
  <cp:revision>82</cp:revision>
  <cp:lastPrinted>1995-11-21T16:41:00Z</cp:lastPrinted>
  <dcterms:created xsi:type="dcterms:W3CDTF">2020-05-18T14:55:00Z</dcterms:created>
  <dcterms:modified xsi:type="dcterms:W3CDTF">2020-05-20T18:14:00Z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