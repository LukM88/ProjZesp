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7D91" w:rsidRDefault="00A807A0" w:rsidP="00A807A0">
      <w:pPr>
        <w:pStyle w:val="Nagwek1"/>
        <w:jc w:val="center"/>
        <w:rPr>
          <w:rFonts w:ascii="Arial" w:hAnsi="Arial" w:cs="Arial"/>
          <w:b/>
          <w:bCs/>
          <w:color w:val="000000" w:themeColor="text1"/>
        </w:rPr>
      </w:pPr>
      <w:r>
        <w:rPr>
          <w:rFonts w:ascii="Arial" w:hAnsi="Arial" w:cs="Arial"/>
          <w:b/>
          <w:bCs/>
          <w:color w:val="000000" w:themeColor="text1"/>
        </w:rPr>
        <w:t>Politechnika Koszalińska 2020</w:t>
      </w:r>
    </w:p>
    <w:p w:rsidR="00A807A0" w:rsidRDefault="00A807A0" w:rsidP="00A807A0"/>
    <w:p w:rsidR="00A807A0" w:rsidRDefault="00A807A0" w:rsidP="00A807A0"/>
    <w:p w:rsidR="00A807A0" w:rsidRDefault="00A807A0" w:rsidP="00A807A0">
      <w:pPr>
        <w:jc w:val="center"/>
        <w:rPr>
          <w:rFonts w:ascii="Arial" w:hAnsi="Arial" w:cs="Arial"/>
          <w:b/>
          <w:bCs/>
          <w:sz w:val="96"/>
          <w:szCs w:val="44"/>
        </w:rPr>
      </w:pPr>
    </w:p>
    <w:p w:rsidR="00EC7321" w:rsidRDefault="00EC7321" w:rsidP="00A807A0">
      <w:pPr>
        <w:jc w:val="center"/>
        <w:rPr>
          <w:rFonts w:ascii="Arial" w:hAnsi="Arial" w:cs="Arial"/>
          <w:b/>
          <w:bCs/>
          <w:sz w:val="96"/>
          <w:szCs w:val="44"/>
        </w:rPr>
      </w:pPr>
    </w:p>
    <w:p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082AE5" w:rsidP="00082AE5">
      <w:pPr>
        <w:jc w:val="right"/>
      </w:pPr>
      <w:r>
        <w:t>Łukasz Mrzygłód - U-14808</w:t>
      </w:r>
    </w:p>
    <w:p w:rsidR="00082AE5" w:rsidRDefault="00082AE5" w:rsidP="00082AE5">
      <w:pPr>
        <w:jc w:val="right"/>
      </w:pPr>
      <w:r>
        <w:t>Tomasz Patrzałek - U-14819</w:t>
      </w:r>
    </w:p>
    <w:p w:rsidR="00082AE5" w:rsidRDefault="00082AE5" w:rsidP="00082AE5">
      <w:pPr>
        <w:jc w:val="right"/>
      </w:pPr>
      <w:r>
        <w:t>Mateusz Orelik - U-14814</w:t>
      </w:r>
    </w:p>
    <w:p w:rsidR="00607D91" w:rsidRDefault="00082AE5" w:rsidP="00082AE5">
      <w:pPr>
        <w:jc w:val="right"/>
      </w:pPr>
      <w:r>
        <w:t>Dariusz Waltoś - U-</w:t>
      </w:r>
      <w:r w:rsidR="00587BCC">
        <w:t>15218</w:t>
      </w:r>
    </w:p>
    <w:p w:rsidR="00EC7321" w:rsidRDefault="00EC7321" w:rsidP="00082AE5">
      <w:pPr>
        <w:jc w:val="right"/>
      </w:pPr>
      <w:r>
        <w:t>Informatyka, sem. VI</w:t>
      </w:r>
    </w:p>
    <w:p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rsidR="00A807A0" w:rsidRPr="00587BCC" w:rsidRDefault="00082AE5" w:rsidP="00082AE5">
          <w:pPr>
            <w:pStyle w:val="Nagwekspisutreci"/>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rsidR="00A807A0" w:rsidRDefault="00AB7007" w:rsidP="00A807A0">
          <w:pPr>
            <w:pStyle w:val="Spistreci1"/>
            <w:tabs>
              <w:tab w:val="right" w:leader="dot" w:pos="9062"/>
            </w:tabs>
            <w:rPr>
              <w:rFonts w:eastAsiaTheme="minorEastAsia"/>
              <w:noProof/>
              <w:lang w:eastAsia="pl-PL"/>
            </w:rPr>
          </w:pPr>
          <w:r w:rsidRPr="00AB7007">
            <w:fldChar w:fldCharType="begin"/>
          </w:r>
          <w:r w:rsidR="00A807A0">
            <w:instrText xml:space="preserve"> TOC \o "1-3" \h \z \u </w:instrText>
          </w:r>
          <w:r w:rsidRPr="00AB7007">
            <w:fldChar w:fldCharType="separate"/>
          </w:r>
          <w:hyperlink w:anchor="_Toc40713842" w:history="1">
            <w:r w:rsidR="00A807A0" w:rsidRPr="00B41AD6">
              <w:rPr>
                <w:rStyle w:val="Hipercze"/>
                <w:rFonts w:ascii="Arial" w:hAnsi="Arial" w:cs="Arial"/>
                <w:b/>
                <w:bCs/>
                <w:noProof/>
              </w:rPr>
              <w:t>1. Grupa</w:t>
            </w:r>
            <w:r w:rsidR="00A807A0">
              <w:rPr>
                <w:noProof/>
                <w:webHidden/>
              </w:rPr>
              <w:tab/>
            </w:r>
            <w:r>
              <w:rPr>
                <w:noProof/>
                <w:webHidden/>
              </w:rPr>
              <w:fldChar w:fldCharType="begin"/>
            </w:r>
            <w:r w:rsidR="00A807A0">
              <w:rPr>
                <w:noProof/>
                <w:webHidden/>
              </w:rPr>
              <w:instrText xml:space="preserve"> PAGEREF _Toc40713842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43" w:history="1">
            <w:r w:rsidR="00A807A0" w:rsidRPr="00B41AD6">
              <w:rPr>
                <w:rStyle w:val="Hipercze"/>
                <w:rFonts w:ascii="Arial" w:hAnsi="Arial" w:cs="Arial"/>
                <w:b/>
                <w:bCs/>
                <w:noProof/>
              </w:rPr>
              <w:t>2. Temat projektu</w:t>
            </w:r>
            <w:r w:rsidR="00A807A0">
              <w:rPr>
                <w:noProof/>
                <w:webHidden/>
              </w:rPr>
              <w:tab/>
            </w:r>
            <w:r>
              <w:rPr>
                <w:noProof/>
                <w:webHidden/>
              </w:rPr>
              <w:fldChar w:fldCharType="begin"/>
            </w:r>
            <w:r w:rsidR="00A807A0">
              <w:rPr>
                <w:noProof/>
                <w:webHidden/>
              </w:rPr>
              <w:instrText xml:space="preserve"> PAGEREF _Toc40713843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44" w:history="1">
            <w:r w:rsidR="00A807A0" w:rsidRPr="00B41AD6">
              <w:rPr>
                <w:rStyle w:val="Hipercze"/>
                <w:rFonts w:ascii="Arial" w:hAnsi="Arial" w:cs="Arial"/>
                <w:b/>
                <w:bCs/>
                <w:noProof/>
              </w:rPr>
              <w:t>3. Protokół założycielski</w:t>
            </w:r>
            <w:r w:rsidR="00A807A0">
              <w:rPr>
                <w:noProof/>
                <w:webHidden/>
              </w:rPr>
              <w:tab/>
            </w:r>
            <w:r>
              <w:rPr>
                <w:noProof/>
                <w:webHidden/>
              </w:rPr>
              <w:fldChar w:fldCharType="begin"/>
            </w:r>
            <w:r w:rsidR="00A807A0">
              <w:rPr>
                <w:noProof/>
                <w:webHidden/>
              </w:rPr>
              <w:instrText xml:space="preserve"> PAGEREF _Toc40713844 \h </w:instrText>
            </w:r>
            <w:r>
              <w:rPr>
                <w:noProof/>
                <w:webHidden/>
              </w:rPr>
            </w:r>
            <w:r>
              <w:rPr>
                <w:noProof/>
                <w:webHidden/>
              </w:rPr>
              <w:fldChar w:fldCharType="separate"/>
            </w:r>
            <w:r w:rsidR="00A807A0">
              <w:rPr>
                <w:noProof/>
                <w:webHidden/>
              </w:rPr>
              <w:t>3</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45" w:history="1">
            <w:r w:rsidR="00A807A0" w:rsidRPr="00B41AD6">
              <w:rPr>
                <w:rStyle w:val="Hipercze"/>
                <w:rFonts w:ascii="Arial" w:hAnsi="Arial" w:cs="Arial"/>
                <w:b/>
                <w:bCs/>
                <w:noProof/>
              </w:rPr>
              <w:t>4. Mapa myśli</w:t>
            </w:r>
            <w:r w:rsidR="00A807A0">
              <w:rPr>
                <w:noProof/>
                <w:webHidden/>
              </w:rPr>
              <w:tab/>
            </w:r>
            <w:r>
              <w:rPr>
                <w:noProof/>
                <w:webHidden/>
              </w:rPr>
              <w:fldChar w:fldCharType="begin"/>
            </w:r>
            <w:r w:rsidR="00A807A0">
              <w:rPr>
                <w:noProof/>
                <w:webHidden/>
              </w:rPr>
              <w:instrText xml:space="preserve"> PAGEREF _Toc40713845 \h </w:instrText>
            </w:r>
            <w:r>
              <w:rPr>
                <w:noProof/>
                <w:webHidden/>
              </w:rPr>
            </w:r>
            <w:r>
              <w:rPr>
                <w:noProof/>
                <w:webHidden/>
              </w:rPr>
              <w:fldChar w:fldCharType="separate"/>
            </w:r>
            <w:r w:rsidR="00A807A0">
              <w:rPr>
                <w:noProof/>
                <w:webHidden/>
              </w:rPr>
              <w:t>5</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46" w:history="1">
            <w:r w:rsidR="00A807A0" w:rsidRPr="00B41AD6">
              <w:rPr>
                <w:rStyle w:val="Hipercze"/>
                <w:rFonts w:ascii="Arial" w:hAnsi="Arial" w:cs="Arial"/>
                <w:b/>
                <w:bCs/>
                <w:noProof/>
              </w:rPr>
              <w:t>5. Mapa koncepcyjna</w:t>
            </w:r>
            <w:r w:rsidR="00A807A0">
              <w:rPr>
                <w:noProof/>
                <w:webHidden/>
              </w:rPr>
              <w:tab/>
            </w:r>
            <w:r>
              <w:rPr>
                <w:noProof/>
                <w:webHidden/>
              </w:rPr>
              <w:fldChar w:fldCharType="begin"/>
            </w:r>
            <w:r w:rsidR="00A807A0">
              <w:rPr>
                <w:noProof/>
                <w:webHidden/>
              </w:rPr>
              <w:instrText xml:space="preserve"> PAGEREF _Toc40713846 \h </w:instrText>
            </w:r>
            <w:r>
              <w:rPr>
                <w:noProof/>
                <w:webHidden/>
              </w:rPr>
            </w:r>
            <w:r>
              <w:rPr>
                <w:noProof/>
                <w:webHidden/>
              </w:rPr>
              <w:fldChar w:fldCharType="separate"/>
            </w:r>
            <w:r w:rsidR="00A807A0">
              <w:rPr>
                <w:noProof/>
                <w:webHidden/>
              </w:rPr>
              <w:t>5</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47" w:history="1">
            <w:r w:rsidR="00A807A0" w:rsidRPr="00B41AD6">
              <w:rPr>
                <w:rStyle w:val="Hipercze"/>
                <w:rFonts w:ascii="Arial" w:hAnsi="Arial" w:cs="Arial"/>
                <w:b/>
                <w:bCs/>
                <w:noProof/>
              </w:rPr>
              <w:t>6. Niefunkcjonalności projektu</w:t>
            </w:r>
            <w:r w:rsidR="00A807A0">
              <w:rPr>
                <w:noProof/>
                <w:webHidden/>
              </w:rPr>
              <w:tab/>
            </w:r>
            <w:r>
              <w:rPr>
                <w:noProof/>
                <w:webHidden/>
              </w:rPr>
              <w:fldChar w:fldCharType="begin"/>
            </w:r>
            <w:r w:rsidR="00A807A0">
              <w:rPr>
                <w:noProof/>
                <w:webHidden/>
              </w:rPr>
              <w:instrText xml:space="preserve"> PAGEREF _Toc40713847 \h </w:instrText>
            </w:r>
            <w:r>
              <w:rPr>
                <w:noProof/>
                <w:webHidden/>
              </w:rPr>
            </w:r>
            <w:r>
              <w:rPr>
                <w:noProof/>
                <w:webHidden/>
              </w:rPr>
              <w:fldChar w:fldCharType="separate"/>
            </w:r>
            <w:r w:rsidR="00A807A0">
              <w:rPr>
                <w:noProof/>
                <w:webHidden/>
              </w:rPr>
              <w:t>6</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48" w:history="1">
            <w:r w:rsidR="00A807A0" w:rsidRPr="00B41AD6">
              <w:rPr>
                <w:rStyle w:val="Hipercze"/>
                <w:rFonts w:ascii="Arial" w:hAnsi="Arial" w:cs="Arial"/>
                <w:b/>
                <w:bCs/>
                <w:noProof/>
              </w:rPr>
              <w:t>7. Funkcjonalności projektu</w:t>
            </w:r>
            <w:r w:rsidR="00A807A0">
              <w:rPr>
                <w:noProof/>
                <w:webHidden/>
              </w:rPr>
              <w:tab/>
            </w:r>
            <w:r>
              <w:rPr>
                <w:noProof/>
                <w:webHidden/>
              </w:rPr>
              <w:fldChar w:fldCharType="begin"/>
            </w:r>
            <w:r w:rsidR="00A807A0">
              <w:rPr>
                <w:noProof/>
                <w:webHidden/>
              </w:rPr>
              <w:instrText xml:space="preserve"> PAGEREF _Toc40713848 \h </w:instrText>
            </w:r>
            <w:r>
              <w:rPr>
                <w:noProof/>
                <w:webHidden/>
              </w:rPr>
            </w:r>
            <w:r>
              <w:rPr>
                <w:noProof/>
                <w:webHidden/>
              </w:rPr>
              <w:fldChar w:fldCharType="separate"/>
            </w:r>
            <w:r w:rsidR="00A807A0">
              <w:rPr>
                <w:noProof/>
                <w:webHidden/>
              </w:rPr>
              <w:t>6</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49" w:history="1">
            <w:r w:rsidR="00A807A0" w:rsidRPr="00B41AD6">
              <w:rPr>
                <w:rStyle w:val="Hipercze"/>
                <w:rFonts w:ascii="Arial" w:hAnsi="Arial" w:cs="Arial"/>
                <w:b/>
                <w:bCs/>
                <w:noProof/>
              </w:rPr>
              <w:t>8. Specyfikacja funkcji</w:t>
            </w:r>
            <w:r w:rsidR="00A807A0">
              <w:rPr>
                <w:noProof/>
                <w:webHidden/>
              </w:rPr>
              <w:tab/>
            </w:r>
            <w:r>
              <w:rPr>
                <w:noProof/>
                <w:webHidden/>
              </w:rPr>
              <w:fldChar w:fldCharType="begin"/>
            </w:r>
            <w:r w:rsidR="00A807A0">
              <w:rPr>
                <w:noProof/>
                <w:webHidden/>
              </w:rPr>
              <w:instrText xml:space="preserve"> PAGEREF _Toc40713849 \h </w:instrText>
            </w:r>
            <w:r>
              <w:rPr>
                <w:noProof/>
                <w:webHidden/>
              </w:rPr>
            </w:r>
            <w:r>
              <w:rPr>
                <w:noProof/>
                <w:webHidden/>
              </w:rPr>
              <w:fldChar w:fldCharType="separate"/>
            </w:r>
            <w:r w:rsidR="00A807A0">
              <w:rPr>
                <w:noProof/>
                <w:webHidden/>
              </w:rPr>
              <w:t>7</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0" w:history="1">
            <w:r w:rsidR="00A807A0" w:rsidRPr="00B41AD6">
              <w:rPr>
                <w:rStyle w:val="Hipercze"/>
                <w:rFonts w:ascii="Arial" w:hAnsi="Arial" w:cs="Arial"/>
                <w:b/>
                <w:bCs/>
                <w:noProof/>
              </w:rPr>
              <w:t>9. Narzędzia</w:t>
            </w:r>
            <w:r w:rsidR="00A807A0">
              <w:rPr>
                <w:noProof/>
                <w:webHidden/>
              </w:rPr>
              <w:tab/>
            </w:r>
            <w:r>
              <w:rPr>
                <w:noProof/>
                <w:webHidden/>
              </w:rPr>
              <w:fldChar w:fldCharType="begin"/>
            </w:r>
            <w:r w:rsidR="00A807A0">
              <w:rPr>
                <w:noProof/>
                <w:webHidden/>
              </w:rPr>
              <w:instrText xml:space="preserve"> PAGEREF _Toc40713850 \h </w:instrText>
            </w:r>
            <w:r>
              <w:rPr>
                <w:noProof/>
                <w:webHidden/>
              </w:rPr>
            </w:r>
            <w:r>
              <w:rPr>
                <w:noProof/>
                <w:webHidden/>
              </w:rPr>
              <w:fldChar w:fldCharType="separate"/>
            </w:r>
            <w:r w:rsidR="00A807A0">
              <w:rPr>
                <w:noProof/>
                <w:webHidden/>
              </w:rPr>
              <w:t>7</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1" w:history="1">
            <w:r w:rsidR="00A807A0" w:rsidRPr="00B41AD6">
              <w:rPr>
                <w:rStyle w:val="Hipercze"/>
                <w:rFonts w:ascii="Arial" w:hAnsi="Arial" w:cs="Arial"/>
                <w:b/>
                <w:bCs/>
                <w:noProof/>
              </w:rPr>
              <w:t>10. Zdefiniowanie użytkowników</w:t>
            </w:r>
            <w:r w:rsidR="00A807A0">
              <w:rPr>
                <w:noProof/>
                <w:webHidden/>
              </w:rPr>
              <w:tab/>
            </w:r>
            <w:r>
              <w:rPr>
                <w:noProof/>
                <w:webHidden/>
              </w:rPr>
              <w:fldChar w:fldCharType="begin"/>
            </w:r>
            <w:r w:rsidR="00A807A0">
              <w:rPr>
                <w:noProof/>
                <w:webHidden/>
              </w:rPr>
              <w:instrText xml:space="preserve"> PAGEREF _Toc40713851 \h </w:instrText>
            </w:r>
            <w:r>
              <w:rPr>
                <w:noProof/>
                <w:webHidden/>
              </w:rPr>
            </w:r>
            <w:r>
              <w:rPr>
                <w:noProof/>
                <w:webHidden/>
              </w:rPr>
              <w:fldChar w:fldCharType="separate"/>
            </w:r>
            <w:r w:rsidR="00A807A0">
              <w:rPr>
                <w:noProof/>
                <w:webHidden/>
              </w:rPr>
              <w:t>8</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2" w:history="1">
            <w:r w:rsidR="00A807A0" w:rsidRPr="00B41AD6">
              <w:rPr>
                <w:rStyle w:val="Hipercze"/>
                <w:rFonts w:ascii="Arial" w:hAnsi="Arial" w:cs="Arial"/>
                <w:b/>
                <w:bCs/>
                <w:noProof/>
              </w:rPr>
              <w:t>11. Diagram przypadków użycia</w:t>
            </w:r>
            <w:r w:rsidR="00A807A0">
              <w:rPr>
                <w:noProof/>
                <w:webHidden/>
              </w:rPr>
              <w:tab/>
            </w:r>
            <w:r>
              <w:rPr>
                <w:noProof/>
                <w:webHidden/>
              </w:rPr>
              <w:fldChar w:fldCharType="begin"/>
            </w:r>
            <w:r w:rsidR="00A807A0">
              <w:rPr>
                <w:noProof/>
                <w:webHidden/>
              </w:rPr>
              <w:instrText xml:space="preserve"> PAGEREF _Toc40713852 \h </w:instrText>
            </w:r>
            <w:r>
              <w:rPr>
                <w:noProof/>
                <w:webHidden/>
              </w:rPr>
            </w:r>
            <w:r>
              <w:rPr>
                <w:noProof/>
                <w:webHidden/>
              </w:rPr>
              <w:fldChar w:fldCharType="separate"/>
            </w:r>
            <w:r w:rsidR="00A807A0">
              <w:rPr>
                <w:noProof/>
                <w:webHidden/>
              </w:rPr>
              <w:t>8</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3" w:history="1">
            <w:r w:rsidR="00A807A0" w:rsidRPr="00B41AD6">
              <w:rPr>
                <w:rStyle w:val="Hipercze"/>
                <w:rFonts w:ascii="Arial" w:hAnsi="Arial" w:cs="Arial"/>
                <w:b/>
                <w:bCs/>
                <w:noProof/>
              </w:rPr>
              <w:t>12. Szczegółowy opis przypadków użycia</w:t>
            </w:r>
            <w:r w:rsidR="00A807A0">
              <w:rPr>
                <w:noProof/>
                <w:webHidden/>
              </w:rPr>
              <w:tab/>
            </w:r>
            <w:r>
              <w:rPr>
                <w:noProof/>
                <w:webHidden/>
              </w:rPr>
              <w:fldChar w:fldCharType="begin"/>
            </w:r>
            <w:r w:rsidR="00A807A0">
              <w:rPr>
                <w:noProof/>
                <w:webHidden/>
              </w:rPr>
              <w:instrText xml:space="preserve"> PAGEREF _Toc40713853 \h </w:instrText>
            </w:r>
            <w:r>
              <w:rPr>
                <w:noProof/>
                <w:webHidden/>
              </w:rPr>
            </w:r>
            <w:r>
              <w:rPr>
                <w:noProof/>
                <w:webHidden/>
              </w:rPr>
              <w:fldChar w:fldCharType="separate"/>
            </w:r>
            <w:r w:rsidR="00A807A0">
              <w:rPr>
                <w:noProof/>
                <w:webHidden/>
              </w:rPr>
              <w:t>9</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4" w:history="1">
            <w:r w:rsidR="00A807A0" w:rsidRPr="00B41AD6">
              <w:rPr>
                <w:rStyle w:val="Hipercze"/>
                <w:rFonts w:ascii="Arial" w:hAnsi="Arial" w:cs="Arial"/>
                <w:b/>
                <w:bCs/>
                <w:noProof/>
              </w:rPr>
              <w:t>13. Słownik</w:t>
            </w:r>
            <w:r w:rsidR="00A807A0">
              <w:rPr>
                <w:noProof/>
                <w:webHidden/>
              </w:rPr>
              <w:tab/>
            </w:r>
            <w:r>
              <w:rPr>
                <w:noProof/>
                <w:webHidden/>
              </w:rPr>
              <w:fldChar w:fldCharType="begin"/>
            </w:r>
            <w:r w:rsidR="00A807A0">
              <w:rPr>
                <w:noProof/>
                <w:webHidden/>
              </w:rPr>
              <w:instrText xml:space="preserve"> PAGEREF _Toc40713854 \h </w:instrText>
            </w:r>
            <w:r>
              <w:rPr>
                <w:noProof/>
                <w:webHidden/>
              </w:rPr>
            </w:r>
            <w:r>
              <w:rPr>
                <w:noProof/>
                <w:webHidden/>
              </w:rPr>
              <w:fldChar w:fldCharType="separate"/>
            </w:r>
            <w:r w:rsidR="00A807A0">
              <w:rPr>
                <w:noProof/>
                <w:webHidden/>
              </w:rPr>
              <w:t>12</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5" w:history="1">
            <w:r w:rsidR="00A807A0" w:rsidRPr="00B41AD6">
              <w:rPr>
                <w:rStyle w:val="Hipercze"/>
                <w:rFonts w:ascii="Arial" w:hAnsi="Arial" w:cs="Arial"/>
                <w:b/>
                <w:bCs/>
                <w:noProof/>
              </w:rPr>
              <w:t>14. Polityka</w:t>
            </w:r>
            <w:r w:rsidR="00A807A0">
              <w:rPr>
                <w:noProof/>
                <w:webHidden/>
              </w:rPr>
              <w:tab/>
            </w:r>
            <w:r>
              <w:rPr>
                <w:noProof/>
                <w:webHidden/>
              </w:rPr>
              <w:fldChar w:fldCharType="begin"/>
            </w:r>
            <w:r w:rsidR="00A807A0">
              <w:rPr>
                <w:noProof/>
                <w:webHidden/>
              </w:rPr>
              <w:instrText xml:space="preserve"> PAGEREF _Toc40713855 \h </w:instrText>
            </w:r>
            <w:r>
              <w:rPr>
                <w:noProof/>
                <w:webHidden/>
              </w:rPr>
            </w:r>
            <w:r>
              <w:rPr>
                <w:noProof/>
                <w:webHidden/>
              </w:rPr>
              <w:fldChar w:fldCharType="separate"/>
            </w:r>
            <w:r w:rsidR="00A807A0">
              <w:rPr>
                <w:noProof/>
                <w:webHidden/>
              </w:rPr>
              <w:t>13</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6" w:history="1">
            <w:r w:rsidR="00A807A0" w:rsidRPr="00B41AD6">
              <w:rPr>
                <w:rStyle w:val="Hipercze"/>
                <w:rFonts w:ascii="Arial" w:hAnsi="Arial" w:cs="Arial"/>
                <w:b/>
                <w:bCs/>
                <w:noProof/>
              </w:rPr>
              <w:t>15. Prototyp interfejsu użytkownika</w:t>
            </w:r>
            <w:r w:rsidR="00A807A0">
              <w:rPr>
                <w:noProof/>
                <w:webHidden/>
              </w:rPr>
              <w:tab/>
            </w:r>
            <w:r>
              <w:rPr>
                <w:noProof/>
                <w:webHidden/>
              </w:rPr>
              <w:fldChar w:fldCharType="begin"/>
            </w:r>
            <w:r w:rsidR="00A807A0">
              <w:rPr>
                <w:noProof/>
                <w:webHidden/>
              </w:rPr>
              <w:instrText xml:space="preserve"> PAGEREF _Toc40713856 \h </w:instrText>
            </w:r>
            <w:r>
              <w:rPr>
                <w:noProof/>
                <w:webHidden/>
              </w:rPr>
            </w:r>
            <w:r>
              <w:rPr>
                <w:noProof/>
                <w:webHidden/>
              </w:rPr>
              <w:fldChar w:fldCharType="separate"/>
            </w:r>
            <w:r w:rsidR="00A807A0">
              <w:rPr>
                <w:noProof/>
                <w:webHidden/>
              </w:rPr>
              <w:t>13</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7" w:history="1">
            <w:r w:rsidR="00A807A0" w:rsidRPr="00B41AD6">
              <w:rPr>
                <w:rStyle w:val="Hipercze"/>
                <w:rFonts w:ascii="Arial" w:hAnsi="Arial" w:cs="Arial"/>
                <w:b/>
                <w:bCs/>
                <w:noProof/>
              </w:rPr>
              <w:t>16. Analiza prototypów interfejsu użytkownika</w:t>
            </w:r>
            <w:r w:rsidR="00A807A0">
              <w:rPr>
                <w:noProof/>
                <w:webHidden/>
              </w:rPr>
              <w:tab/>
            </w:r>
            <w:r>
              <w:rPr>
                <w:noProof/>
                <w:webHidden/>
              </w:rPr>
              <w:fldChar w:fldCharType="begin"/>
            </w:r>
            <w:r w:rsidR="00A807A0">
              <w:rPr>
                <w:noProof/>
                <w:webHidden/>
              </w:rPr>
              <w:instrText xml:space="preserve"> PAGEREF _Toc40713857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8" w:history="1">
            <w:r w:rsidR="00A807A0" w:rsidRPr="00B41AD6">
              <w:rPr>
                <w:rStyle w:val="Hipercze"/>
                <w:rFonts w:ascii="Arial" w:hAnsi="Arial" w:cs="Arial"/>
                <w:b/>
                <w:bCs/>
                <w:noProof/>
              </w:rPr>
              <w:t>17. Biblioteki zewnętrzne używane w aplikacji</w:t>
            </w:r>
            <w:r w:rsidR="00A807A0">
              <w:rPr>
                <w:noProof/>
                <w:webHidden/>
              </w:rPr>
              <w:tab/>
            </w:r>
            <w:r>
              <w:rPr>
                <w:noProof/>
                <w:webHidden/>
              </w:rPr>
              <w:fldChar w:fldCharType="begin"/>
            </w:r>
            <w:r w:rsidR="00A807A0">
              <w:rPr>
                <w:noProof/>
                <w:webHidden/>
              </w:rPr>
              <w:instrText xml:space="preserve"> PAGEREF _Toc40713858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59" w:history="1">
            <w:r w:rsidR="00A807A0" w:rsidRPr="00B41AD6">
              <w:rPr>
                <w:rStyle w:val="Hipercze"/>
                <w:rFonts w:ascii="Arial" w:hAnsi="Arial" w:cs="Arial"/>
                <w:b/>
                <w:bCs/>
                <w:noProof/>
              </w:rPr>
              <w:t>18. Testy</w:t>
            </w:r>
            <w:r w:rsidR="00A807A0">
              <w:rPr>
                <w:noProof/>
                <w:webHidden/>
              </w:rPr>
              <w:tab/>
            </w:r>
            <w:r>
              <w:rPr>
                <w:noProof/>
                <w:webHidden/>
              </w:rPr>
              <w:fldChar w:fldCharType="begin"/>
            </w:r>
            <w:r w:rsidR="00A807A0">
              <w:rPr>
                <w:noProof/>
                <w:webHidden/>
              </w:rPr>
              <w:instrText xml:space="preserve"> PAGEREF _Toc40713859 \h </w:instrText>
            </w:r>
            <w:r>
              <w:rPr>
                <w:noProof/>
                <w:webHidden/>
              </w:rPr>
            </w:r>
            <w:r>
              <w:rPr>
                <w:noProof/>
                <w:webHidden/>
              </w:rPr>
              <w:fldChar w:fldCharType="separate"/>
            </w:r>
            <w:r w:rsidR="00A807A0">
              <w:rPr>
                <w:noProof/>
                <w:webHidden/>
              </w:rPr>
              <w:t>16</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0" w:history="1">
            <w:r w:rsidR="00A807A0" w:rsidRPr="00B41AD6">
              <w:rPr>
                <w:rStyle w:val="Hipercze"/>
                <w:rFonts w:ascii="Arial" w:hAnsi="Arial" w:cs="Arial"/>
                <w:b/>
                <w:bCs/>
                <w:noProof/>
              </w:rPr>
              <w:t>19. Dziennik kontaktów z klientem oraz osoba odpowiedzialna</w:t>
            </w:r>
            <w:r w:rsidR="00A807A0">
              <w:rPr>
                <w:noProof/>
                <w:webHidden/>
              </w:rPr>
              <w:tab/>
            </w:r>
            <w:r>
              <w:rPr>
                <w:noProof/>
                <w:webHidden/>
              </w:rPr>
              <w:fldChar w:fldCharType="begin"/>
            </w:r>
            <w:r w:rsidR="00A807A0">
              <w:rPr>
                <w:noProof/>
                <w:webHidden/>
              </w:rPr>
              <w:instrText xml:space="preserve"> PAGEREF _Toc40713860 \h </w:instrText>
            </w:r>
            <w:r>
              <w:rPr>
                <w:noProof/>
                <w:webHidden/>
              </w:rPr>
            </w:r>
            <w:r>
              <w:rPr>
                <w:noProof/>
                <w:webHidden/>
              </w:rPr>
              <w:fldChar w:fldCharType="separate"/>
            </w:r>
            <w:r w:rsidR="00A807A0">
              <w:rPr>
                <w:noProof/>
                <w:webHidden/>
              </w:rPr>
              <w:t>17</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1" w:history="1">
            <w:r w:rsidR="00A807A0" w:rsidRPr="00B41AD6">
              <w:rPr>
                <w:rStyle w:val="Hipercze"/>
                <w:rFonts w:ascii="Arial" w:hAnsi="Arial" w:cs="Arial"/>
                <w:b/>
                <w:bCs/>
                <w:noProof/>
              </w:rPr>
              <w:t>20. Raport dla klienta</w:t>
            </w:r>
            <w:r w:rsidR="00A807A0">
              <w:rPr>
                <w:noProof/>
                <w:webHidden/>
              </w:rPr>
              <w:tab/>
            </w:r>
            <w:r>
              <w:rPr>
                <w:noProof/>
                <w:webHidden/>
              </w:rPr>
              <w:fldChar w:fldCharType="begin"/>
            </w:r>
            <w:r w:rsidR="00A807A0">
              <w:rPr>
                <w:noProof/>
                <w:webHidden/>
              </w:rPr>
              <w:instrText xml:space="preserve"> PAGEREF _Toc40713861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2" w:history="1">
            <w:r w:rsidR="00A807A0" w:rsidRPr="00B41AD6">
              <w:rPr>
                <w:rStyle w:val="Hipercze"/>
                <w:rFonts w:ascii="Arial" w:hAnsi="Arial" w:cs="Arial"/>
                <w:b/>
                <w:bCs/>
                <w:noProof/>
              </w:rPr>
              <w:t>21. Diagram Gantta (harmonogram prac)</w:t>
            </w:r>
            <w:r w:rsidR="00A807A0">
              <w:rPr>
                <w:noProof/>
                <w:webHidden/>
              </w:rPr>
              <w:tab/>
            </w:r>
            <w:r>
              <w:rPr>
                <w:noProof/>
                <w:webHidden/>
              </w:rPr>
              <w:fldChar w:fldCharType="begin"/>
            </w:r>
            <w:r w:rsidR="00A807A0">
              <w:rPr>
                <w:noProof/>
                <w:webHidden/>
              </w:rPr>
              <w:instrText xml:space="preserve"> PAGEREF _Toc40713862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3" w:history="1">
            <w:r w:rsidR="00A807A0" w:rsidRPr="00B41AD6">
              <w:rPr>
                <w:rStyle w:val="Hipercze"/>
                <w:rFonts w:ascii="Arial" w:hAnsi="Arial" w:cs="Arial"/>
                <w:b/>
                <w:bCs/>
                <w:noProof/>
              </w:rPr>
              <w:t>22.Implementacja interfejsów GUI</w:t>
            </w:r>
            <w:r w:rsidR="00A807A0">
              <w:rPr>
                <w:noProof/>
                <w:webHidden/>
              </w:rPr>
              <w:tab/>
            </w:r>
            <w:r>
              <w:rPr>
                <w:noProof/>
                <w:webHidden/>
              </w:rPr>
              <w:fldChar w:fldCharType="begin"/>
            </w:r>
            <w:r w:rsidR="00A807A0">
              <w:rPr>
                <w:noProof/>
                <w:webHidden/>
              </w:rPr>
              <w:instrText xml:space="preserve"> PAGEREF _Toc40713863 \h </w:instrText>
            </w:r>
            <w:r>
              <w:rPr>
                <w:noProof/>
                <w:webHidden/>
              </w:rPr>
            </w:r>
            <w:r>
              <w:rPr>
                <w:noProof/>
                <w:webHidden/>
              </w:rPr>
              <w:fldChar w:fldCharType="separate"/>
            </w:r>
            <w:r w:rsidR="00A807A0">
              <w:rPr>
                <w:noProof/>
                <w:webHidden/>
              </w:rPr>
              <w:t>18</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4" w:history="1">
            <w:r w:rsidR="00A807A0" w:rsidRPr="00B41AD6">
              <w:rPr>
                <w:rStyle w:val="Hipercze"/>
                <w:rFonts w:ascii="Arial" w:hAnsi="Arial" w:cs="Arial"/>
                <w:b/>
                <w:bCs/>
                <w:noProof/>
              </w:rPr>
              <w:t>23. Implementacja wybranych funkcji aplikacji</w:t>
            </w:r>
            <w:r w:rsidR="00A807A0">
              <w:rPr>
                <w:noProof/>
                <w:webHidden/>
              </w:rPr>
              <w:tab/>
            </w:r>
            <w:r>
              <w:rPr>
                <w:noProof/>
                <w:webHidden/>
              </w:rPr>
              <w:fldChar w:fldCharType="begin"/>
            </w:r>
            <w:r w:rsidR="00A807A0">
              <w:rPr>
                <w:noProof/>
                <w:webHidden/>
              </w:rPr>
              <w:instrText xml:space="preserve"> PAGEREF _Toc40713864 \h </w:instrText>
            </w:r>
            <w:r>
              <w:rPr>
                <w:noProof/>
                <w:webHidden/>
              </w:rPr>
            </w:r>
            <w:r>
              <w:rPr>
                <w:noProof/>
                <w:webHidden/>
              </w:rPr>
              <w:fldChar w:fldCharType="separate"/>
            </w:r>
            <w:r w:rsidR="00A807A0">
              <w:rPr>
                <w:noProof/>
                <w:webHidden/>
              </w:rPr>
              <w:t>20</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5" w:history="1">
            <w:r w:rsidR="00A807A0" w:rsidRPr="00B41AD6">
              <w:rPr>
                <w:rStyle w:val="Hipercze"/>
                <w:rFonts w:ascii="Arial" w:hAnsi="Arial" w:cs="Arial"/>
                <w:b/>
                <w:bCs/>
                <w:noProof/>
              </w:rPr>
              <w:t>24.Dodanie dodatkowego żądanie klienta</w:t>
            </w:r>
            <w:r w:rsidR="00A807A0">
              <w:rPr>
                <w:noProof/>
                <w:webHidden/>
              </w:rPr>
              <w:tab/>
            </w:r>
            <w:r>
              <w:rPr>
                <w:noProof/>
                <w:webHidden/>
              </w:rPr>
              <w:fldChar w:fldCharType="begin"/>
            </w:r>
            <w:r w:rsidR="00A807A0">
              <w:rPr>
                <w:noProof/>
                <w:webHidden/>
              </w:rPr>
              <w:instrText xml:space="preserve"> PAGEREF _Toc40713865 \h </w:instrText>
            </w:r>
            <w:r>
              <w:rPr>
                <w:noProof/>
                <w:webHidden/>
              </w:rPr>
            </w:r>
            <w:r>
              <w:rPr>
                <w:noProof/>
                <w:webHidden/>
              </w:rPr>
              <w:fldChar w:fldCharType="separate"/>
            </w:r>
            <w:r w:rsidR="00A807A0">
              <w:rPr>
                <w:noProof/>
                <w:webHidden/>
              </w:rPr>
              <w:t>22</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6" w:history="1">
            <w:r w:rsidR="00A807A0" w:rsidRPr="00B41AD6">
              <w:rPr>
                <w:rStyle w:val="Hipercze"/>
                <w:rFonts w:ascii="Arial" w:hAnsi="Arial" w:cs="Arial"/>
                <w:b/>
                <w:bCs/>
                <w:noProof/>
              </w:rPr>
              <w:t>25. Zmiana sposobu przechowywania danych</w:t>
            </w:r>
            <w:r w:rsidR="00A807A0">
              <w:rPr>
                <w:noProof/>
                <w:webHidden/>
              </w:rPr>
              <w:tab/>
            </w:r>
            <w:r>
              <w:rPr>
                <w:noProof/>
                <w:webHidden/>
              </w:rPr>
              <w:fldChar w:fldCharType="begin"/>
            </w:r>
            <w:r w:rsidR="00A807A0">
              <w:rPr>
                <w:noProof/>
                <w:webHidden/>
              </w:rPr>
              <w:instrText xml:space="preserve"> PAGEREF _Toc40713866 \h </w:instrText>
            </w:r>
            <w:r>
              <w:rPr>
                <w:noProof/>
                <w:webHidden/>
              </w:rPr>
            </w:r>
            <w:r>
              <w:rPr>
                <w:noProof/>
                <w:webHidden/>
              </w:rPr>
              <w:fldChar w:fldCharType="separate"/>
            </w:r>
            <w:r w:rsidR="00A807A0">
              <w:rPr>
                <w:noProof/>
                <w:webHidden/>
              </w:rPr>
              <w:t>22</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7" w:history="1">
            <w:r w:rsidR="00A807A0" w:rsidRPr="00B41AD6">
              <w:rPr>
                <w:rStyle w:val="Hipercze"/>
                <w:rFonts w:ascii="Arial" w:hAnsi="Arial" w:cs="Arial"/>
                <w:b/>
                <w:bCs/>
                <w:noProof/>
              </w:rPr>
              <w:t>26. Aktualna faza implementacji funkcji</w:t>
            </w:r>
            <w:r w:rsidR="00A807A0">
              <w:rPr>
                <w:noProof/>
                <w:webHidden/>
              </w:rPr>
              <w:tab/>
            </w:r>
            <w:r>
              <w:rPr>
                <w:noProof/>
                <w:webHidden/>
              </w:rPr>
              <w:fldChar w:fldCharType="begin"/>
            </w:r>
            <w:r w:rsidR="00A807A0">
              <w:rPr>
                <w:noProof/>
                <w:webHidden/>
              </w:rPr>
              <w:instrText xml:space="preserve"> PAGEREF _Toc40713867 \h </w:instrText>
            </w:r>
            <w:r>
              <w:rPr>
                <w:noProof/>
                <w:webHidden/>
              </w:rPr>
            </w:r>
            <w:r>
              <w:rPr>
                <w:noProof/>
                <w:webHidden/>
              </w:rPr>
              <w:fldChar w:fldCharType="separate"/>
            </w:r>
            <w:r w:rsidR="00A807A0">
              <w:rPr>
                <w:noProof/>
                <w:webHidden/>
              </w:rPr>
              <w:t>23</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8" w:history="1">
            <w:r w:rsidR="00A807A0" w:rsidRPr="00B41AD6">
              <w:rPr>
                <w:rStyle w:val="Hipercze"/>
                <w:rFonts w:ascii="Arial" w:hAnsi="Arial" w:cs="Arial"/>
                <w:b/>
                <w:bCs/>
                <w:noProof/>
              </w:rPr>
              <w:t>27. Założenia dokumentacji użytkownika</w:t>
            </w:r>
            <w:r w:rsidR="00A807A0">
              <w:rPr>
                <w:noProof/>
                <w:webHidden/>
              </w:rPr>
              <w:tab/>
            </w:r>
            <w:r>
              <w:rPr>
                <w:noProof/>
                <w:webHidden/>
              </w:rPr>
              <w:fldChar w:fldCharType="begin"/>
            </w:r>
            <w:r w:rsidR="00A807A0">
              <w:rPr>
                <w:noProof/>
                <w:webHidden/>
              </w:rPr>
              <w:instrText xml:space="preserve"> PAGEREF _Toc40713868 \h </w:instrText>
            </w:r>
            <w:r>
              <w:rPr>
                <w:noProof/>
                <w:webHidden/>
              </w:rPr>
            </w:r>
            <w:r>
              <w:rPr>
                <w:noProof/>
                <w:webHidden/>
              </w:rPr>
              <w:fldChar w:fldCharType="separate"/>
            </w:r>
            <w:r w:rsidR="00A807A0">
              <w:rPr>
                <w:noProof/>
                <w:webHidden/>
              </w:rPr>
              <w:t>24</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69" w:history="1">
            <w:r w:rsidR="00A807A0" w:rsidRPr="00B41AD6">
              <w:rPr>
                <w:rStyle w:val="Hipercze"/>
                <w:rFonts w:ascii="Arial" w:hAnsi="Arial" w:cs="Arial"/>
                <w:b/>
                <w:bCs/>
                <w:noProof/>
              </w:rPr>
              <w:t>28. Instrukcja użytkownika</w:t>
            </w:r>
            <w:r w:rsidR="00A807A0">
              <w:rPr>
                <w:noProof/>
                <w:webHidden/>
              </w:rPr>
              <w:tab/>
            </w:r>
            <w:r>
              <w:rPr>
                <w:noProof/>
                <w:webHidden/>
              </w:rPr>
              <w:fldChar w:fldCharType="begin"/>
            </w:r>
            <w:r w:rsidR="00A807A0">
              <w:rPr>
                <w:noProof/>
                <w:webHidden/>
              </w:rPr>
              <w:instrText xml:space="preserve"> PAGEREF _Toc40713869 \h </w:instrText>
            </w:r>
            <w:r>
              <w:rPr>
                <w:noProof/>
                <w:webHidden/>
              </w:rPr>
            </w:r>
            <w:r>
              <w:rPr>
                <w:noProof/>
                <w:webHidden/>
              </w:rPr>
              <w:fldChar w:fldCharType="separate"/>
            </w:r>
            <w:r w:rsidR="00A807A0">
              <w:rPr>
                <w:noProof/>
                <w:webHidden/>
              </w:rPr>
              <w:t>26</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70" w:history="1">
            <w:r w:rsidR="00A807A0" w:rsidRPr="00B41AD6">
              <w:rPr>
                <w:rStyle w:val="Hipercze"/>
                <w:rFonts w:ascii="Arial" w:hAnsi="Arial" w:cs="Arial"/>
                <w:b/>
                <w:bCs/>
                <w:noProof/>
              </w:rPr>
              <w:t>1. Wprowadzenie</w:t>
            </w:r>
            <w:r w:rsidR="00A807A0">
              <w:rPr>
                <w:noProof/>
                <w:webHidden/>
              </w:rPr>
              <w:tab/>
            </w:r>
            <w:r>
              <w:rPr>
                <w:noProof/>
                <w:webHidden/>
              </w:rPr>
              <w:fldChar w:fldCharType="begin"/>
            </w:r>
            <w:r w:rsidR="00A807A0">
              <w:rPr>
                <w:noProof/>
                <w:webHidden/>
              </w:rPr>
              <w:instrText xml:space="preserve"> PAGEREF _Toc40713870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71" w:history="1">
            <w:r w:rsidR="00A807A0" w:rsidRPr="00B41AD6">
              <w:rPr>
                <w:rStyle w:val="Hipercze"/>
                <w:rFonts w:ascii="Arial" w:hAnsi="Arial" w:cs="Arial"/>
                <w:b/>
                <w:bCs/>
                <w:noProof/>
              </w:rPr>
              <w:t>2. Opis aplikacji</w:t>
            </w:r>
            <w:r w:rsidR="00A807A0">
              <w:rPr>
                <w:noProof/>
                <w:webHidden/>
              </w:rPr>
              <w:tab/>
            </w:r>
            <w:r>
              <w:rPr>
                <w:noProof/>
                <w:webHidden/>
              </w:rPr>
              <w:fldChar w:fldCharType="begin"/>
            </w:r>
            <w:r w:rsidR="00A807A0">
              <w:rPr>
                <w:noProof/>
                <w:webHidden/>
              </w:rPr>
              <w:instrText xml:space="preserve"> PAGEREF _Toc40713871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72" w:history="1">
            <w:r w:rsidR="00A807A0" w:rsidRPr="00B41AD6">
              <w:rPr>
                <w:rStyle w:val="Hipercze"/>
                <w:rFonts w:ascii="Arial" w:hAnsi="Arial" w:cs="Arial"/>
                <w:b/>
                <w:bCs/>
                <w:noProof/>
              </w:rPr>
              <w:t>3. Wymagania aplikacji</w:t>
            </w:r>
            <w:r w:rsidR="00A807A0">
              <w:rPr>
                <w:noProof/>
                <w:webHidden/>
              </w:rPr>
              <w:tab/>
            </w:r>
            <w:r>
              <w:rPr>
                <w:noProof/>
                <w:webHidden/>
              </w:rPr>
              <w:fldChar w:fldCharType="begin"/>
            </w:r>
            <w:r w:rsidR="00A807A0">
              <w:rPr>
                <w:noProof/>
                <w:webHidden/>
              </w:rPr>
              <w:instrText xml:space="preserve"> PAGEREF _Toc40713872 \h </w:instrText>
            </w:r>
            <w:r>
              <w:rPr>
                <w:noProof/>
                <w:webHidden/>
              </w:rPr>
            </w:r>
            <w:r>
              <w:rPr>
                <w:noProof/>
                <w:webHidden/>
              </w:rPr>
              <w:fldChar w:fldCharType="separate"/>
            </w:r>
            <w:r w:rsidR="00A807A0">
              <w:rPr>
                <w:noProof/>
                <w:webHidden/>
              </w:rPr>
              <w:t>27</w:t>
            </w:r>
            <w:r>
              <w:rPr>
                <w:noProof/>
                <w:webHidden/>
              </w:rPr>
              <w:fldChar w:fldCharType="end"/>
            </w:r>
          </w:hyperlink>
        </w:p>
        <w:p w:rsidR="00A807A0" w:rsidRDefault="00AB7007" w:rsidP="00A807A0">
          <w:pPr>
            <w:pStyle w:val="Spistreci2"/>
            <w:tabs>
              <w:tab w:val="right" w:leader="dot" w:pos="9062"/>
            </w:tabs>
            <w:rPr>
              <w:rFonts w:eastAsiaTheme="minorEastAsia"/>
              <w:noProof/>
              <w:lang w:eastAsia="pl-PL"/>
            </w:rPr>
          </w:pPr>
          <w:hyperlink w:anchor="_Toc40713873" w:history="1">
            <w:r w:rsidR="00A807A0" w:rsidRPr="00B41AD6">
              <w:rPr>
                <w:rStyle w:val="Hipercze"/>
                <w:rFonts w:ascii="Arial" w:hAnsi="Arial" w:cs="Arial"/>
                <w:b/>
                <w:bCs/>
                <w:noProof/>
              </w:rPr>
              <w:t>4.1 Rejestracja konta użytkownika</w:t>
            </w:r>
            <w:r w:rsidR="00A807A0">
              <w:rPr>
                <w:noProof/>
                <w:webHidden/>
              </w:rPr>
              <w:tab/>
            </w:r>
            <w:r>
              <w:rPr>
                <w:noProof/>
                <w:webHidden/>
              </w:rPr>
              <w:fldChar w:fldCharType="begin"/>
            </w:r>
            <w:r w:rsidR="00A807A0">
              <w:rPr>
                <w:noProof/>
                <w:webHidden/>
              </w:rPr>
              <w:instrText xml:space="preserve"> PAGEREF _Toc40713873 \h </w:instrText>
            </w:r>
            <w:r>
              <w:rPr>
                <w:noProof/>
                <w:webHidden/>
              </w:rPr>
            </w:r>
            <w:r>
              <w:rPr>
                <w:noProof/>
                <w:webHidden/>
              </w:rPr>
              <w:fldChar w:fldCharType="separate"/>
            </w:r>
            <w:r w:rsidR="00A807A0">
              <w:rPr>
                <w:noProof/>
                <w:webHidden/>
              </w:rPr>
              <w:t>28</w:t>
            </w:r>
            <w:r>
              <w:rPr>
                <w:noProof/>
                <w:webHidden/>
              </w:rPr>
              <w:fldChar w:fldCharType="end"/>
            </w:r>
          </w:hyperlink>
        </w:p>
        <w:p w:rsidR="00A807A0" w:rsidRDefault="00AB7007" w:rsidP="00A807A0">
          <w:pPr>
            <w:pStyle w:val="Spistreci2"/>
            <w:tabs>
              <w:tab w:val="right" w:leader="dot" w:pos="9062"/>
            </w:tabs>
            <w:rPr>
              <w:rFonts w:eastAsiaTheme="minorEastAsia"/>
              <w:noProof/>
              <w:lang w:eastAsia="pl-PL"/>
            </w:rPr>
          </w:pPr>
          <w:hyperlink w:anchor="_Toc40713874" w:history="1">
            <w:r w:rsidR="00A807A0" w:rsidRPr="00B41AD6">
              <w:rPr>
                <w:rStyle w:val="Hipercze"/>
                <w:rFonts w:ascii="Arial" w:hAnsi="Arial" w:cs="Arial"/>
                <w:b/>
                <w:bCs/>
                <w:noProof/>
              </w:rPr>
              <w:t>4.2 Logowanie użytkownika</w:t>
            </w:r>
            <w:r w:rsidR="00A807A0">
              <w:rPr>
                <w:noProof/>
                <w:webHidden/>
              </w:rPr>
              <w:tab/>
            </w:r>
            <w:r>
              <w:rPr>
                <w:noProof/>
                <w:webHidden/>
              </w:rPr>
              <w:fldChar w:fldCharType="begin"/>
            </w:r>
            <w:r w:rsidR="00A807A0">
              <w:rPr>
                <w:noProof/>
                <w:webHidden/>
              </w:rPr>
              <w:instrText xml:space="preserve"> PAGEREF _Toc40713874 \h </w:instrText>
            </w:r>
            <w:r>
              <w:rPr>
                <w:noProof/>
                <w:webHidden/>
              </w:rPr>
            </w:r>
            <w:r>
              <w:rPr>
                <w:noProof/>
                <w:webHidden/>
              </w:rPr>
              <w:fldChar w:fldCharType="separate"/>
            </w:r>
            <w:r w:rsidR="00A807A0">
              <w:rPr>
                <w:noProof/>
                <w:webHidden/>
              </w:rPr>
              <w:t>31</w:t>
            </w:r>
            <w:r>
              <w:rPr>
                <w:noProof/>
                <w:webHidden/>
              </w:rPr>
              <w:fldChar w:fldCharType="end"/>
            </w:r>
          </w:hyperlink>
        </w:p>
        <w:p w:rsidR="00A807A0" w:rsidRDefault="00AB7007" w:rsidP="00A807A0">
          <w:pPr>
            <w:pStyle w:val="Spistreci2"/>
            <w:tabs>
              <w:tab w:val="right" w:leader="dot" w:pos="9062"/>
            </w:tabs>
            <w:rPr>
              <w:rFonts w:eastAsiaTheme="minorEastAsia"/>
              <w:noProof/>
              <w:lang w:eastAsia="pl-PL"/>
            </w:rPr>
          </w:pPr>
          <w:hyperlink w:anchor="_Toc40713875" w:history="1">
            <w:r w:rsidR="00A807A0" w:rsidRPr="00B41AD6">
              <w:rPr>
                <w:rStyle w:val="Hipercze"/>
                <w:rFonts w:ascii="Arial" w:hAnsi="Arial" w:cs="Arial"/>
                <w:b/>
                <w:bCs/>
                <w:noProof/>
              </w:rPr>
              <w:t>4.3 Operowanie kalendarzem</w:t>
            </w:r>
            <w:r w:rsidR="00A807A0">
              <w:rPr>
                <w:noProof/>
                <w:webHidden/>
              </w:rPr>
              <w:tab/>
            </w:r>
            <w:r>
              <w:rPr>
                <w:noProof/>
                <w:webHidden/>
              </w:rPr>
              <w:fldChar w:fldCharType="begin"/>
            </w:r>
            <w:r w:rsidR="00A807A0">
              <w:rPr>
                <w:noProof/>
                <w:webHidden/>
              </w:rPr>
              <w:instrText xml:space="preserve"> PAGEREF _Toc40713875 \h </w:instrText>
            </w:r>
            <w:r>
              <w:rPr>
                <w:noProof/>
                <w:webHidden/>
              </w:rPr>
            </w:r>
            <w:r>
              <w:rPr>
                <w:noProof/>
                <w:webHidden/>
              </w:rPr>
              <w:fldChar w:fldCharType="separate"/>
            </w:r>
            <w:r w:rsidR="00A807A0">
              <w:rPr>
                <w:noProof/>
                <w:webHidden/>
              </w:rPr>
              <w:t>33</w:t>
            </w:r>
            <w:r>
              <w:rPr>
                <w:noProof/>
                <w:webHidden/>
              </w:rPr>
              <w:fldChar w:fldCharType="end"/>
            </w:r>
          </w:hyperlink>
        </w:p>
        <w:p w:rsidR="00A807A0" w:rsidRDefault="00AB7007" w:rsidP="00A807A0">
          <w:pPr>
            <w:pStyle w:val="Spistreci2"/>
            <w:tabs>
              <w:tab w:val="right" w:leader="dot" w:pos="9062"/>
            </w:tabs>
            <w:rPr>
              <w:rFonts w:eastAsiaTheme="minorEastAsia"/>
              <w:noProof/>
              <w:lang w:eastAsia="pl-PL"/>
            </w:rPr>
          </w:pPr>
          <w:hyperlink w:anchor="_Toc40713876" w:history="1">
            <w:r w:rsidR="00A807A0" w:rsidRPr="00B41AD6">
              <w:rPr>
                <w:rStyle w:val="Hipercze"/>
                <w:rFonts w:ascii="Arial" w:hAnsi="Arial" w:cs="Arial"/>
                <w:b/>
                <w:bCs/>
                <w:noProof/>
              </w:rPr>
              <w:t>4.4 Otworzenie listy To-Do</w:t>
            </w:r>
            <w:r w:rsidR="00A807A0">
              <w:rPr>
                <w:noProof/>
                <w:webHidden/>
              </w:rPr>
              <w:tab/>
            </w:r>
            <w:r>
              <w:rPr>
                <w:noProof/>
                <w:webHidden/>
              </w:rPr>
              <w:fldChar w:fldCharType="begin"/>
            </w:r>
            <w:r w:rsidR="00A807A0">
              <w:rPr>
                <w:noProof/>
                <w:webHidden/>
              </w:rPr>
              <w:instrText xml:space="preserve"> PAGEREF _Toc40713876 \h </w:instrText>
            </w:r>
            <w:r>
              <w:rPr>
                <w:noProof/>
                <w:webHidden/>
              </w:rPr>
            </w:r>
            <w:r>
              <w:rPr>
                <w:noProof/>
                <w:webHidden/>
              </w:rPr>
              <w:fldChar w:fldCharType="separate"/>
            </w:r>
            <w:r w:rsidR="00A807A0">
              <w:rPr>
                <w:noProof/>
                <w:webHidden/>
              </w:rPr>
              <w:t>34</w:t>
            </w:r>
            <w:r>
              <w:rPr>
                <w:noProof/>
                <w:webHidden/>
              </w:rPr>
              <w:fldChar w:fldCharType="end"/>
            </w:r>
          </w:hyperlink>
        </w:p>
        <w:p w:rsidR="00A807A0" w:rsidRDefault="00AB7007" w:rsidP="00A807A0">
          <w:pPr>
            <w:pStyle w:val="Spistreci2"/>
            <w:tabs>
              <w:tab w:val="right" w:leader="dot" w:pos="9062"/>
            </w:tabs>
            <w:rPr>
              <w:rFonts w:eastAsiaTheme="minorEastAsia"/>
              <w:noProof/>
              <w:lang w:eastAsia="pl-PL"/>
            </w:rPr>
          </w:pPr>
          <w:hyperlink w:anchor="_Toc40713877" w:history="1">
            <w:r w:rsidR="00A807A0" w:rsidRPr="00B41AD6">
              <w:rPr>
                <w:rStyle w:val="Hipercze"/>
                <w:rFonts w:ascii="Arial" w:hAnsi="Arial" w:cs="Arial"/>
                <w:b/>
                <w:bCs/>
                <w:noProof/>
              </w:rPr>
              <w:t>4.5 Wybranie dnia kalendarza, dodanie zadania  do listy To-Do</w:t>
            </w:r>
            <w:r w:rsidR="00A807A0">
              <w:rPr>
                <w:noProof/>
                <w:webHidden/>
              </w:rPr>
              <w:tab/>
            </w:r>
            <w:r>
              <w:rPr>
                <w:noProof/>
                <w:webHidden/>
              </w:rPr>
              <w:fldChar w:fldCharType="begin"/>
            </w:r>
            <w:r w:rsidR="00A807A0">
              <w:rPr>
                <w:noProof/>
                <w:webHidden/>
              </w:rPr>
              <w:instrText xml:space="preserve"> PAGEREF _Toc40713877 \h </w:instrText>
            </w:r>
            <w:r>
              <w:rPr>
                <w:noProof/>
                <w:webHidden/>
              </w:rPr>
            </w:r>
            <w:r>
              <w:rPr>
                <w:noProof/>
                <w:webHidden/>
              </w:rPr>
              <w:fldChar w:fldCharType="separate"/>
            </w:r>
            <w:r w:rsidR="00A807A0">
              <w:rPr>
                <w:noProof/>
                <w:webHidden/>
              </w:rPr>
              <w:t>36</w:t>
            </w:r>
            <w:r>
              <w:rPr>
                <w:noProof/>
                <w:webHidden/>
              </w:rPr>
              <w:fldChar w:fldCharType="end"/>
            </w:r>
          </w:hyperlink>
        </w:p>
        <w:p w:rsidR="00A807A0" w:rsidRDefault="00AB7007" w:rsidP="00A807A0">
          <w:pPr>
            <w:pStyle w:val="Spistreci2"/>
            <w:tabs>
              <w:tab w:val="right" w:leader="dot" w:pos="9062"/>
            </w:tabs>
            <w:rPr>
              <w:rFonts w:eastAsiaTheme="minorEastAsia"/>
              <w:noProof/>
              <w:lang w:eastAsia="pl-PL"/>
            </w:rPr>
          </w:pPr>
          <w:hyperlink w:anchor="_Toc40713878" w:history="1">
            <w:r w:rsidR="00A807A0" w:rsidRPr="00B41AD6">
              <w:rPr>
                <w:rStyle w:val="Hipercze"/>
                <w:rFonts w:ascii="Arial" w:hAnsi="Arial" w:cs="Arial"/>
                <w:b/>
                <w:bCs/>
                <w:noProof/>
              </w:rPr>
              <w:t>4.6 Oznaczenie zadania w liście To-Do jako zrobione/nie zrobione</w:t>
            </w:r>
            <w:r w:rsidR="00A807A0">
              <w:rPr>
                <w:noProof/>
                <w:webHidden/>
              </w:rPr>
              <w:tab/>
            </w:r>
            <w:r>
              <w:rPr>
                <w:noProof/>
                <w:webHidden/>
              </w:rPr>
              <w:fldChar w:fldCharType="begin"/>
            </w:r>
            <w:r w:rsidR="00A807A0">
              <w:rPr>
                <w:noProof/>
                <w:webHidden/>
              </w:rPr>
              <w:instrText xml:space="preserve"> PAGEREF _Toc40713878 \h </w:instrText>
            </w:r>
            <w:r>
              <w:rPr>
                <w:noProof/>
                <w:webHidden/>
              </w:rPr>
            </w:r>
            <w:r>
              <w:rPr>
                <w:noProof/>
                <w:webHidden/>
              </w:rPr>
              <w:fldChar w:fldCharType="separate"/>
            </w:r>
            <w:r w:rsidR="00A807A0">
              <w:rPr>
                <w:noProof/>
                <w:webHidden/>
              </w:rPr>
              <w:t>39</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79" w:history="1">
            <w:r w:rsidR="00A807A0" w:rsidRPr="00B41AD6">
              <w:rPr>
                <w:rStyle w:val="Hipercze"/>
                <w:rFonts w:ascii="Arial" w:hAnsi="Arial" w:cs="Arial"/>
                <w:b/>
                <w:bCs/>
                <w:noProof/>
              </w:rPr>
              <w:t>5. Podsumowanie</w:t>
            </w:r>
            <w:r w:rsidR="00A807A0">
              <w:rPr>
                <w:noProof/>
                <w:webHidden/>
              </w:rPr>
              <w:tab/>
            </w:r>
            <w:r>
              <w:rPr>
                <w:noProof/>
                <w:webHidden/>
              </w:rPr>
              <w:fldChar w:fldCharType="begin"/>
            </w:r>
            <w:r w:rsidR="00A807A0">
              <w:rPr>
                <w:noProof/>
                <w:webHidden/>
              </w:rPr>
              <w:instrText xml:space="preserve"> PAGEREF _Toc40713879 \h </w:instrText>
            </w:r>
            <w:r>
              <w:rPr>
                <w:noProof/>
                <w:webHidden/>
              </w:rPr>
            </w:r>
            <w:r>
              <w:rPr>
                <w:noProof/>
                <w:webHidden/>
              </w:rPr>
              <w:fldChar w:fldCharType="separate"/>
            </w:r>
            <w:r w:rsidR="00A807A0">
              <w:rPr>
                <w:noProof/>
                <w:webHidden/>
              </w:rPr>
              <w:t>40</w:t>
            </w:r>
            <w:r>
              <w:rPr>
                <w:noProof/>
                <w:webHidden/>
              </w:rPr>
              <w:fldChar w:fldCharType="end"/>
            </w:r>
          </w:hyperlink>
        </w:p>
        <w:p w:rsidR="00A807A0" w:rsidRDefault="00AB7007" w:rsidP="00A807A0">
          <w:pPr>
            <w:pStyle w:val="Spistreci1"/>
            <w:tabs>
              <w:tab w:val="right" w:leader="dot" w:pos="9062"/>
            </w:tabs>
            <w:rPr>
              <w:rFonts w:eastAsiaTheme="minorEastAsia"/>
              <w:noProof/>
              <w:lang w:eastAsia="pl-PL"/>
            </w:rPr>
          </w:pPr>
          <w:hyperlink w:anchor="_Toc40713880" w:history="1">
            <w:r w:rsidR="00A807A0" w:rsidRPr="00B41AD6">
              <w:rPr>
                <w:rStyle w:val="Hipercze"/>
                <w:rFonts w:ascii="Arial" w:hAnsi="Arial" w:cs="Arial"/>
                <w:b/>
                <w:bCs/>
                <w:noProof/>
              </w:rPr>
              <w:t>29. Zasady wdrażania aplikacji</w:t>
            </w:r>
            <w:r w:rsidR="00A807A0">
              <w:rPr>
                <w:noProof/>
                <w:webHidden/>
              </w:rPr>
              <w:tab/>
            </w:r>
            <w:r>
              <w:rPr>
                <w:noProof/>
                <w:webHidden/>
              </w:rPr>
              <w:fldChar w:fldCharType="begin"/>
            </w:r>
            <w:r w:rsidR="00A807A0">
              <w:rPr>
                <w:noProof/>
                <w:webHidden/>
              </w:rPr>
              <w:instrText xml:space="preserve"> PAGEREF _Toc40713880 \h </w:instrText>
            </w:r>
            <w:r>
              <w:rPr>
                <w:noProof/>
                <w:webHidden/>
              </w:rPr>
            </w:r>
            <w:r>
              <w:rPr>
                <w:noProof/>
                <w:webHidden/>
              </w:rPr>
              <w:fldChar w:fldCharType="separate"/>
            </w:r>
            <w:r w:rsidR="00A807A0">
              <w:rPr>
                <w:noProof/>
                <w:webHidden/>
              </w:rPr>
              <w:t>41</w:t>
            </w:r>
            <w:r>
              <w:rPr>
                <w:noProof/>
                <w:webHidden/>
              </w:rPr>
              <w:fldChar w:fldCharType="end"/>
            </w:r>
          </w:hyperlink>
        </w:p>
        <w:p w:rsidR="00A807A0" w:rsidRDefault="00AB7007" w:rsidP="00A807A0">
          <w:pPr>
            <w:rPr>
              <w:b/>
              <w:bCs/>
              <w:noProof/>
            </w:rPr>
          </w:pPr>
          <w:r>
            <w:rPr>
              <w:b/>
              <w:bCs/>
              <w:noProof/>
            </w:rPr>
            <w:fldChar w:fldCharType="end"/>
          </w:r>
        </w:p>
      </w:sdtContent>
    </w:sdt>
    <w:p w:rsidR="00607D91" w:rsidRDefault="00607D91" w:rsidP="00607D91">
      <w:pPr>
        <w:pStyle w:val="Nagwek1"/>
        <w:rPr>
          <w:rFonts w:ascii="Arial" w:hAnsi="Arial" w:cs="Arial"/>
          <w:b/>
          <w:bCs/>
          <w:color w:val="000000" w:themeColor="text1"/>
        </w:rPr>
      </w:pPr>
    </w:p>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A807A0"/>
    <w:p w:rsidR="00A807A0" w:rsidRDefault="00A807A0" w:rsidP="00607D91">
      <w:pPr>
        <w:pStyle w:val="Nagwek1"/>
        <w:rPr>
          <w:rFonts w:ascii="Arial" w:hAnsi="Arial" w:cs="Arial"/>
          <w:b/>
          <w:bCs/>
          <w:color w:val="000000" w:themeColor="text1"/>
        </w:rPr>
      </w:pPr>
      <w:bookmarkStart w:id="0" w:name="_Toc40713842"/>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1. Grupa</w:t>
      </w:r>
      <w:bookmarkEnd w:id="0"/>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rPr>
        <w:t>Data założenia: 26.02.2020</w:t>
      </w:r>
    </w:p>
    <w:p w:rsidR="00116353" w:rsidRDefault="00116353">
      <w:pPr>
        <w:spacing w:after="0"/>
        <w:jc w:val="both"/>
      </w:pPr>
      <w:r>
        <w:rPr>
          <w:rFonts w:ascii="Arial" w:hAnsi="Arial" w:cs="Arial"/>
        </w:rPr>
        <w:t>Liczba członków: 4</w:t>
      </w:r>
    </w:p>
    <w:p w:rsidR="00116353" w:rsidRDefault="00116353">
      <w:pPr>
        <w:spacing w:after="0"/>
        <w:jc w:val="both"/>
        <w:rPr>
          <w:rFonts w:ascii="Arial" w:hAnsi="Arial" w:cs="Arial"/>
        </w:rPr>
      </w:pPr>
    </w:p>
    <w:p w:rsidR="00116353" w:rsidRDefault="00116353">
      <w:pPr>
        <w:spacing w:after="0"/>
        <w:jc w:val="both"/>
      </w:pPr>
      <w:r>
        <w:rPr>
          <w:rFonts w:ascii="Arial" w:hAnsi="Arial" w:cs="Arial"/>
        </w:rPr>
        <w:t>Członkowie:</w:t>
      </w:r>
    </w:p>
    <w:p w:rsidR="00116353" w:rsidRDefault="00116353">
      <w:pPr>
        <w:spacing w:after="0"/>
        <w:jc w:val="both"/>
      </w:pPr>
      <w:r>
        <w:rPr>
          <w:rFonts w:ascii="Arial" w:hAnsi="Arial" w:cs="Arial"/>
        </w:rPr>
        <w:t>- Łukasz Mrzygłód</w:t>
      </w:r>
    </w:p>
    <w:p w:rsidR="00116353" w:rsidRDefault="00116353">
      <w:pPr>
        <w:spacing w:after="0"/>
        <w:jc w:val="both"/>
      </w:pPr>
      <w:r>
        <w:rPr>
          <w:rFonts w:ascii="Arial" w:hAnsi="Arial" w:cs="Arial"/>
        </w:rPr>
        <w:t>- Dariusz Waltoś</w:t>
      </w:r>
    </w:p>
    <w:p w:rsidR="00116353" w:rsidRDefault="00116353">
      <w:pPr>
        <w:spacing w:after="0"/>
        <w:jc w:val="both"/>
      </w:pPr>
      <w:r>
        <w:rPr>
          <w:rFonts w:ascii="Arial" w:hAnsi="Arial" w:cs="Arial"/>
        </w:rPr>
        <w:t>- Mateusz Orelik</w:t>
      </w:r>
    </w:p>
    <w:p w:rsidR="00116353" w:rsidRDefault="00116353">
      <w:pPr>
        <w:spacing w:after="0"/>
        <w:jc w:val="both"/>
      </w:pPr>
      <w:r>
        <w:rPr>
          <w:rFonts w:ascii="Arial" w:hAnsi="Arial" w:cs="Arial"/>
        </w:rPr>
        <w:t>- Tomasz Patrzałek</w:t>
      </w:r>
    </w:p>
    <w:p w:rsidR="00116353" w:rsidRDefault="00116353">
      <w:pPr>
        <w:spacing w:after="0"/>
        <w:jc w:val="both"/>
        <w:rPr>
          <w:rFonts w:ascii="Arial" w:hAnsi="Arial" w:cs="Arial"/>
        </w:rPr>
      </w:pPr>
    </w:p>
    <w:p w:rsidR="00116353" w:rsidRPr="00607D91" w:rsidRDefault="00116353" w:rsidP="00607D91">
      <w:pPr>
        <w:pStyle w:val="Nagwek1"/>
        <w:rPr>
          <w:rFonts w:ascii="Arial" w:hAnsi="Arial" w:cs="Arial"/>
          <w:b/>
          <w:bCs/>
          <w:color w:val="000000" w:themeColor="text1"/>
        </w:rPr>
      </w:pPr>
      <w:bookmarkStart w:id="1" w:name="_Toc40713843"/>
      <w:r w:rsidRPr="00607D91">
        <w:rPr>
          <w:rFonts w:ascii="Arial" w:hAnsi="Arial" w:cs="Arial"/>
          <w:b/>
          <w:bCs/>
          <w:color w:val="000000" w:themeColor="text1"/>
        </w:rPr>
        <w:t>2. Temat projektu</w:t>
      </w:r>
      <w:bookmarkEnd w:id="1"/>
    </w:p>
    <w:p w:rsidR="00116353" w:rsidRDefault="00116353">
      <w:pPr>
        <w:spacing w:after="0"/>
        <w:jc w:val="both"/>
        <w:rPr>
          <w:rFonts w:ascii="Arial" w:hAnsi="Arial" w:cs="Arial"/>
          <w:b/>
          <w:bCs/>
          <w:sz w:val="32"/>
          <w:szCs w:val="32"/>
        </w:rPr>
      </w:pPr>
    </w:p>
    <w:p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2" w:name="_Toc40713844"/>
      <w:r w:rsidRPr="00607D91">
        <w:rPr>
          <w:rFonts w:ascii="Arial" w:hAnsi="Arial" w:cs="Arial"/>
          <w:b/>
          <w:bCs/>
          <w:color w:val="000000" w:themeColor="text1"/>
        </w:rPr>
        <w:t>3. Protokół założycielski</w:t>
      </w:r>
      <w:bookmarkEnd w:id="2"/>
    </w:p>
    <w:p w:rsidR="00116353" w:rsidRDefault="00116353">
      <w:pPr>
        <w:spacing w:after="0"/>
        <w:jc w:val="both"/>
        <w:rPr>
          <w:rFonts w:ascii="Arial" w:hAnsi="Arial" w:cs="Arial"/>
          <w:b/>
          <w:sz w:val="32"/>
          <w:szCs w:val="32"/>
        </w:rPr>
      </w:pPr>
    </w:p>
    <w:p w:rsidR="00116353" w:rsidRDefault="00116353">
      <w:pPr>
        <w:spacing w:after="0"/>
      </w:pPr>
      <w:r>
        <w:rPr>
          <w:rFonts w:ascii="Arial" w:hAnsi="Arial" w:cs="Arial"/>
        </w:rPr>
        <w:t>Spis treści:</w:t>
      </w:r>
    </w:p>
    <w:p w:rsidR="00116353" w:rsidRDefault="00116353">
      <w:pPr>
        <w:spacing w:after="0"/>
      </w:pPr>
      <w:r>
        <w:rPr>
          <w:rFonts w:ascii="Arial" w:hAnsi="Arial" w:cs="Arial"/>
        </w:rPr>
        <w:t>1. Temat projektu i wytyczne projektu</w:t>
      </w:r>
    </w:p>
    <w:p w:rsidR="00116353" w:rsidRDefault="00116353">
      <w:pPr>
        <w:spacing w:after="0"/>
      </w:pPr>
      <w:r>
        <w:rPr>
          <w:rFonts w:ascii="Arial" w:hAnsi="Arial" w:cs="Arial"/>
        </w:rPr>
        <w:t>2. Zespół pracujący przy projekcie</w:t>
      </w:r>
    </w:p>
    <w:p w:rsidR="00116353" w:rsidRDefault="00116353">
      <w:pPr>
        <w:spacing w:after="0"/>
      </w:pPr>
      <w:r>
        <w:rPr>
          <w:rFonts w:ascii="Arial" w:hAnsi="Arial" w:cs="Arial"/>
        </w:rPr>
        <w:t>3. Wynagrodzenie</w:t>
      </w:r>
    </w:p>
    <w:p w:rsidR="00116353" w:rsidRDefault="00116353">
      <w:pPr>
        <w:spacing w:after="0"/>
      </w:pPr>
      <w:r>
        <w:rPr>
          <w:rFonts w:ascii="Arial" w:hAnsi="Arial" w:cs="Arial"/>
        </w:rPr>
        <w:t>4. Kary</w:t>
      </w:r>
    </w:p>
    <w:p w:rsidR="00116353" w:rsidRDefault="00116353">
      <w:pPr>
        <w:spacing w:after="0"/>
      </w:pPr>
      <w:r>
        <w:rPr>
          <w:rFonts w:ascii="Arial" w:hAnsi="Arial" w:cs="Arial"/>
        </w:rPr>
        <w:t>5. Metody komunikacji</w:t>
      </w:r>
    </w:p>
    <w:p w:rsidR="00116353" w:rsidRDefault="00116353">
      <w:pPr>
        <w:spacing w:after="0"/>
      </w:pPr>
      <w:r>
        <w:rPr>
          <w:rFonts w:ascii="Arial" w:hAnsi="Arial" w:cs="Arial"/>
        </w:rPr>
        <w:t>6. Postanowienia końcowe</w:t>
      </w:r>
    </w:p>
    <w:p w:rsidR="00116353" w:rsidRDefault="00116353">
      <w:pPr>
        <w:spacing w:after="0"/>
        <w:rPr>
          <w:rFonts w:ascii="Arial" w:hAnsi="Arial" w:cs="Arial"/>
        </w:rPr>
      </w:pPr>
    </w:p>
    <w:p w:rsidR="00116353" w:rsidRDefault="00116353">
      <w:pPr>
        <w:spacing w:after="0"/>
        <w:jc w:val="both"/>
      </w:pPr>
      <w:r>
        <w:rPr>
          <w:rFonts w:ascii="Arial" w:hAnsi="Arial" w:cs="Arial"/>
        </w:rPr>
        <w:t>1.Temat projektu i wytyczne projektu</w:t>
      </w:r>
    </w:p>
    <w:p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607D91" w:rsidRDefault="00607D91">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pPr>
      <w:r>
        <w:rPr>
          <w:rFonts w:ascii="Arial" w:hAnsi="Arial" w:cs="Arial"/>
        </w:rPr>
        <w:t>2.Zespół pracujący przy projekcie i rozliczanie się</w:t>
      </w:r>
    </w:p>
    <w:p w:rsidR="00116353" w:rsidRDefault="00116353">
      <w:pPr>
        <w:numPr>
          <w:ilvl w:val="0"/>
          <w:numId w:val="1"/>
        </w:numPr>
        <w:spacing w:after="0" w:line="240" w:lineRule="auto"/>
        <w:jc w:val="both"/>
      </w:pPr>
      <w:r>
        <w:rPr>
          <w:rFonts w:ascii="Arial" w:hAnsi="Arial" w:cs="Arial"/>
        </w:rPr>
        <w:t>Tworzenie zespołu</w:t>
      </w:r>
    </w:p>
    <w:p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rsidR="00116353" w:rsidRDefault="00116353">
      <w:pPr>
        <w:numPr>
          <w:ilvl w:val="0"/>
          <w:numId w:val="1"/>
        </w:numPr>
        <w:spacing w:after="0" w:line="240" w:lineRule="auto"/>
        <w:jc w:val="both"/>
      </w:pPr>
      <w:r>
        <w:rPr>
          <w:rFonts w:ascii="Arial" w:hAnsi="Arial" w:cs="Arial"/>
        </w:rPr>
        <w:t>Kierownik projektu i jego wybranie</w:t>
      </w:r>
    </w:p>
    <w:p w:rsidR="00116353" w:rsidRDefault="00116353">
      <w:pPr>
        <w:spacing w:after="0"/>
        <w:ind w:left="720"/>
        <w:jc w:val="both"/>
      </w:pPr>
      <w:r>
        <w:rPr>
          <w:rFonts w:ascii="Arial" w:hAnsi="Arial" w:cs="Arial"/>
        </w:rPr>
        <w:t xml:space="preserve">Kierownik projektu został wybrany przez członków zespołu    i został nim Łukasz Mrzygłód. </w:t>
      </w:r>
    </w:p>
    <w:p w:rsidR="00116353" w:rsidRDefault="00116353">
      <w:pPr>
        <w:numPr>
          <w:ilvl w:val="0"/>
          <w:numId w:val="1"/>
        </w:numPr>
        <w:spacing w:after="0" w:line="240" w:lineRule="auto"/>
        <w:jc w:val="both"/>
      </w:pPr>
      <w:r>
        <w:rPr>
          <w:rFonts w:ascii="Arial" w:hAnsi="Arial" w:cs="Arial"/>
        </w:rPr>
        <w:t xml:space="preserve">Członkowie zespołu projektowego </w:t>
      </w:r>
    </w:p>
    <w:p w:rsidR="00116353" w:rsidRDefault="00116353">
      <w:pPr>
        <w:spacing w:after="0"/>
        <w:ind w:left="720"/>
        <w:jc w:val="both"/>
      </w:pPr>
      <w:r>
        <w:rPr>
          <w:rFonts w:ascii="Arial" w:hAnsi="Arial" w:cs="Arial"/>
        </w:rPr>
        <w:t>-Łukasz Mrzygłód(kierownik projektu, programista, projektant interfejsu)</w:t>
      </w:r>
    </w:p>
    <w:p w:rsidR="00116353" w:rsidRDefault="00116353">
      <w:pPr>
        <w:spacing w:after="0"/>
        <w:ind w:left="720"/>
        <w:jc w:val="both"/>
      </w:pPr>
      <w:r>
        <w:rPr>
          <w:rFonts w:ascii="Arial" w:hAnsi="Arial" w:cs="Arial"/>
        </w:rPr>
        <w:t>-Tomasz Patrzałek(programista, tester)</w:t>
      </w:r>
    </w:p>
    <w:p w:rsidR="00116353" w:rsidRDefault="00116353">
      <w:pPr>
        <w:spacing w:after="0"/>
        <w:ind w:left="720"/>
        <w:jc w:val="both"/>
      </w:pPr>
      <w:r>
        <w:rPr>
          <w:rFonts w:ascii="Arial" w:hAnsi="Arial" w:cs="Arial"/>
        </w:rPr>
        <w:t>-Dariusz Waltoś( programista, projektant interfejsu)</w:t>
      </w:r>
    </w:p>
    <w:p w:rsidR="00116353" w:rsidRDefault="00116353">
      <w:pPr>
        <w:spacing w:after="0"/>
        <w:ind w:left="720"/>
        <w:jc w:val="both"/>
      </w:pPr>
      <w:bookmarkStart w:id="3" w:name="__DdeLink__563_1082308914"/>
      <w:r>
        <w:rPr>
          <w:rFonts w:ascii="Arial" w:hAnsi="Arial" w:cs="Arial"/>
        </w:rPr>
        <w:t>-Mateusz Orelik (programista, tester)</w:t>
      </w:r>
      <w:bookmarkEnd w:id="3"/>
    </w:p>
    <w:p w:rsidR="00116353" w:rsidRDefault="00116353">
      <w:pPr>
        <w:numPr>
          <w:ilvl w:val="0"/>
          <w:numId w:val="1"/>
        </w:numPr>
        <w:spacing w:after="0" w:line="240" w:lineRule="auto"/>
        <w:jc w:val="both"/>
      </w:pPr>
      <w:r>
        <w:rPr>
          <w:rFonts w:ascii="Arial" w:hAnsi="Arial" w:cs="Arial"/>
        </w:rPr>
        <w:t xml:space="preserve">Rozliczanie się z kierownikiem </w:t>
      </w:r>
    </w:p>
    <w:p w:rsidR="00116353" w:rsidRDefault="00116353">
      <w:pPr>
        <w:spacing w:after="0"/>
        <w:ind w:left="720"/>
        <w:jc w:val="both"/>
      </w:pPr>
      <w:r>
        <w:rPr>
          <w:rFonts w:ascii="Arial" w:hAnsi="Arial" w:cs="Arial"/>
        </w:rPr>
        <w:t>Zespół rozlicza się z wykonania zadań z kierownikiem, co niedzielę w systemie tygodniowym.</w:t>
      </w:r>
    </w:p>
    <w:p w:rsidR="00116353" w:rsidRDefault="00116353">
      <w:pPr>
        <w:spacing w:after="0"/>
        <w:jc w:val="both"/>
        <w:rPr>
          <w:rFonts w:ascii="Arial" w:hAnsi="Arial" w:cs="Arial"/>
        </w:rPr>
      </w:pPr>
    </w:p>
    <w:p w:rsidR="00116353" w:rsidRDefault="00116353">
      <w:pPr>
        <w:spacing w:after="0"/>
        <w:jc w:val="both"/>
      </w:pPr>
      <w:r>
        <w:rPr>
          <w:rFonts w:ascii="Arial" w:hAnsi="Arial" w:cs="Arial"/>
        </w:rPr>
        <w:t>3. Wynagrodzenia i kary i terminy rozliczeń:</w:t>
      </w:r>
    </w:p>
    <w:p w:rsidR="00116353" w:rsidRDefault="00116353">
      <w:pPr>
        <w:numPr>
          <w:ilvl w:val="0"/>
          <w:numId w:val="2"/>
        </w:numPr>
        <w:spacing w:after="0" w:line="240" w:lineRule="auto"/>
        <w:jc w:val="both"/>
      </w:pPr>
      <w:r>
        <w:rPr>
          <w:rFonts w:ascii="Arial" w:hAnsi="Arial" w:cs="Arial"/>
        </w:rPr>
        <w:t>Nagrody:</w:t>
      </w:r>
    </w:p>
    <w:p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rsidR="00116353" w:rsidRDefault="00116353">
      <w:pPr>
        <w:numPr>
          <w:ilvl w:val="0"/>
          <w:numId w:val="2"/>
        </w:numPr>
        <w:spacing w:after="0" w:line="240" w:lineRule="auto"/>
        <w:jc w:val="both"/>
      </w:pPr>
      <w:r>
        <w:rPr>
          <w:rFonts w:ascii="Arial" w:hAnsi="Arial" w:cs="Arial"/>
        </w:rPr>
        <w:t>Kary:</w:t>
      </w:r>
    </w:p>
    <w:p w:rsidR="00116353" w:rsidRDefault="00116353">
      <w:pPr>
        <w:numPr>
          <w:ilvl w:val="0"/>
          <w:numId w:val="3"/>
        </w:numPr>
        <w:spacing w:after="0" w:line="240" w:lineRule="auto"/>
        <w:jc w:val="both"/>
      </w:pPr>
      <w:r>
        <w:rPr>
          <w:rFonts w:ascii="Arial" w:hAnsi="Arial" w:cs="Arial"/>
        </w:rPr>
        <w:t>Niepojawienie się na spotkaniu:</w:t>
      </w:r>
    </w:p>
    <w:p w:rsidR="00116353" w:rsidRDefault="00116353">
      <w:pPr>
        <w:spacing w:after="0" w:line="240" w:lineRule="auto"/>
        <w:ind w:left="720"/>
        <w:jc w:val="both"/>
      </w:pPr>
      <w:r>
        <w:rPr>
          <w:rFonts w:ascii="Arial" w:hAnsi="Arial" w:cs="Arial"/>
        </w:rPr>
        <w:t xml:space="preserve">Ustna reprymenda od kierownika projektu </w:t>
      </w:r>
    </w:p>
    <w:p w:rsidR="00116353" w:rsidRDefault="00116353">
      <w:pPr>
        <w:numPr>
          <w:ilvl w:val="0"/>
          <w:numId w:val="3"/>
        </w:numPr>
        <w:spacing w:after="0" w:line="240" w:lineRule="auto"/>
        <w:jc w:val="both"/>
      </w:pPr>
      <w:r>
        <w:rPr>
          <w:rFonts w:ascii="Arial" w:hAnsi="Arial" w:cs="Arial"/>
        </w:rPr>
        <w:t>Niestosowanie się do zaleceń kierownika projektu:</w:t>
      </w:r>
    </w:p>
    <w:p w:rsidR="00116353" w:rsidRDefault="00116353">
      <w:pPr>
        <w:spacing w:after="0" w:line="240" w:lineRule="auto"/>
        <w:ind w:left="720"/>
        <w:jc w:val="both"/>
      </w:pPr>
      <w:r>
        <w:rPr>
          <w:rFonts w:ascii="Arial" w:hAnsi="Arial" w:cs="Arial"/>
        </w:rPr>
        <w:t>Ustna reprymenda kierownika projektu</w:t>
      </w:r>
    </w:p>
    <w:p w:rsidR="00116353" w:rsidRDefault="00116353">
      <w:pPr>
        <w:numPr>
          <w:ilvl w:val="0"/>
          <w:numId w:val="3"/>
        </w:numPr>
        <w:spacing w:after="0" w:line="240" w:lineRule="auto"/>
        <w:jc w:val="both"/>
      </w:pPr>
      <w:r>
        <w:rPr>
          <w:rFonts w:ascii="Arial" w:hAnsi="Arial" w:cs="Arial"/>
        </w:rPr>
        <w:t>Niewykonanie zadania na czas:</w:t>
      </w:r>
    </w:p>
    <w:p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rsidR="00116353" w:rsidRDefault="00116353">
      <w:pPr>
        <w:numPr>
          <w:ilvl w:val="0"/>
          <w:numId w:val="2"/>
        </w:numPr>
        <w:spacing w:after="0" w:line="240" w:lineRule="auto"/>
        <w:jc w:val="both"/>
      </w:pPr>
      <w:r>
        <w:rPr>
          <w:rFonts w:ascii="Arial" w:hAnsi="Arial" w:cs="Arial"/>
        </w:rPr>
        <w:t>Rozliczenia</w:t>
      </w:r>
    </w:p>
    <w:p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rsidR="00116353" w:rsidRDefault="00116353">
      <w:pPr>
        <w:spacing w:after="0"/>
        <w:jc w:val="both"/>
        <w:rPr>
          <w:rFonts w:ascii="Arial" w:hAnsi="Arial" w:cs="Arial"/>
        </w:rPr>
      </w:pPr>
    </w:p>
    <w:p w:rsidR="00116353" w:rsidRDefault="00116353">
      <w:pPr>
        <w:spacing w:after="0"/>
        <w:jc w:val="both"/>
      </w:pPr>
      <w:r>
        <w:rPr>
          <w:rFonts w:ascii="Arial" w:hAnsi="Arial" w:cs="Arial"/>
        </w:rPr>
        <w:t xml:space="preserve">5.Metody komunikacji </w:t>
      </w:r>
    </w:p>
    <w:p w:rsidR="00116353" w:rsidRDefault="00116353">
      <w:pPr>
        <w:spacing w:after="0"/>
        <w:jc w:val="both"/>
      </w:pPr>
      <w:r>
        <w:rPr>
          <w:rFonts w:ascii="Arial" w:hAnsi="Arial" w:cs="Arial"/>
        </w:rPr>
        <w:t xml:space="preserve">Komunikacja z zespołem będzie odbywała się przez narzędzie </w:t>
      </w:r>
    </w:p>
    <w:p w:rsidR="00116353" w:rsidRDefault="00116353">
      <w:pPr>
        <w:spacing w:after="0"/>
        <w:jc w:val="both"/>
      </w:pPr>
      <w:r>
        <w:rPr>
          <w:rFonts w:ascii="Arial" w:hAnsi="Arial" w:cs="Arial"/>
        </w:rPr>
        <w:t>- Trello</w:t>
      </w:r>
    </w:p>
    <w:p w:rsidR="00116353" w:rsidRDefault="00116353">
      <w:pPr>
        <w:spacing w:after="0"/>
        <w:jc w:val="both"/>
      </w:pPr>
      <w:r>
        <w:rPr>
          <w:rFonts w:ascii="Arial" w:hAnsi="Arial" w:cs="Arial"/>
        </w:rPr>
        <w:t>- Facebooka</w:t>
      </w:r>
    </w:p>
    <w:p w:rsidR="00116353" w:rsidRDefault="00116353">
      <w:pPr>
        <w:spacing w:after="0"/>
        <w:jc w:val="both"/>
      </w:pPr>
      <w:r>
        <w:rPr>
          <w:rFonts w:ascii="Arial" w:hAnsi="Arial" w:cs="Arial"/>
        </w:rPr>
        <w:t>- Githuba</w:t>
      </w:r>
    </w:p>
    <w:p w:rsidR="00116353" w:rsidRDefault="00116353">
      <w:pPr>
        <w:spacing w:after="0"/>
        <w:jc w:val="both"/>
        <w:rPr>
          <w:rFonts w:ascii="Arial" w:hAnsi="Arial" w:cs="Arial"/>
        </w:rPr>
      </w:pPr>
    </w:p>
    <w:p w:rsidR="00116353" w:rsidRDefault="00116353">
      <w:pPr>
        <w:spacing w:after="0"/>
        <w:jc w:val="both"/>
      </w:pPr>
      <w:r>
        <w:rPr>
          <w:rFonts w:ascii="Arial" w:hAnsi="Arial" w:cs="Arial"/>
        </w:rPr>
        <w:t>6.Postanowienia końcowe</w:t>
      </w:r>
    </w:p>
    <w:p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rsidR="00116353" w:rsidRDefault="00116353">
      <w:pPr>
        <w:spacing w:after="0"/>
        <w:jc w:val="both"/>
        <w:rPr>
          <w:rFonts w:ascii="Arial" w:hAnsi="Arial" w:cs="Arial"/>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4" w:name="_Toc40713845"/>
      <w:r w:rsidRPr="00607D91">
        <w:rPr>
          <w:rFonts w:ascii="Arial" w:hAnsi="Arial" w:cs="Arial"/>
          <w:b/>
          <w:bCs/>
          <w:color w:val="000000" w:themeColor="text1"/>
        </w:rPr>
        <w:t>4. Mapa myśli</w:t>
      </w:r>
      <w:bookmarkEnd w:id="4"/>
    </w:p>
    <w:p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50048" behindDoc="1" locked="0" layoutInCell="1" allowOverlap="1">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5" w:name="_Toc40713846"/>
      <w:r w:rsidRPr="00607D91">
        <w:rPr>
          <w:rFonts w:ascii="Arial" w:hAnsi="Arial" w:cs="Arial"/>
          <w:b/>
          <w:bCs/>
          <w:color w:val="000000" w:themeColor="text1"/>
        </w:rPr>
        <w:t>5. Mapa koncepcyjna</w:t>
      </w:r>
      <w:bookmarkEnd w:id="5"/>
    </w:p>
    <w:p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52096" behindDoc="1" locked="0" layoutInCell="1" allowOverlap="1">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AC2890" w:rsidRDefault="00AC2890">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6" w:name="_Toc40713847"/>
      <w:r w:rsidRPr="00607D91">
        <w:rPr>
          <w:rFonts w:ascii="Arial" w:hAnsi="Arial" w:cs="Arial"/>
          <w:b/>
          <w:bCs/>
          <w:color w:val="000000" w:themeColor="text1"/>
        </w:rPr>
        <w:t>6. Niefunkcjonalności projektu</w:t>
      </w:r>
      <w:bookmarkEnd w:id="6"/>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cechy</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aplikacji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wyświetlanego tekstu</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danej kategorii</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Użytkownik może zmienić kolor danego wydarzenia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języka wyświetlanego w całej aplikacji z polskiego na angielski i na odwrót</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Modyfikowanie powiadomień (dźwięk, kolor)</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kalendarza</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 z domyślnego (DD-MM-RRRR) na np. RRRR-MM-DD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rsidR="00116353" w:rsidRPr="00607D91" w:rsidRDefault="00116353" w:rsidP="00607D91">
      <w:pPr>
        <w:pStyle w:val="Nagwek1"/>
        <w:rPr>
          <w:rFonts w:ascii="Arial" w:hAnsi="Arial" w:cs="Arial"/>
          <w:b/>
          <w:bCs/>
          <w:color w:val="000000" w:themeColor="text1"/>
        </w:rPr>
      </w:pPr>
      <w:bookmarkStart w:id="7" w:name="_Toc40713848"/>
      <w:r w:rsidRPr="00607D91">
        <w:rPr>
          <w:rFonts w:ascii="Arial" w:hAnsi="Arial" w:cs="Arial"/>
          <w:b/>
          <w:bCs/>
          <w:color w:val="000000" w:themeColor="text1"/>
        </w:rPr>
        <w:t>7. Funkcjonalności projektu</w:t>
      </w:r>
      <w:bookmarkEnd w:id="7"/>
    </w:p>
    <w:p w:rsidR="00116353" w:rsidRDefault="00116353">
      <w:pPr>
        <w:spacing w:after="0"/>
        <w:jc w:val="both"/>
        <w:rPr>
          <w:rFonts w:ascii="Arial" w:hAnsi="Arial" w:cs="Arial"/>
          <w:b/>
          <w:sz w:val="32"/>
          <w:szCs w:val="32"/>
        </w:rPr>
      </w:pP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Opis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Stworzenia kategorii zadań (np. praca, dom, szkoła) w zależności od środowiska.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Podpięcie utworzonych wcześniej zadań do określonych kategorii.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Nadanie priorytetu </w:t>
            </w:r>
          </w:p>
          <w:p w:rsidR="00116353" w:rsidRDefault="00116353">
            <w:pPr>
              <w:spacing w:after="0" w:line="240" w:lineRule="auto"/>
              <w:jc w:val="center"/>
            </w:pPr>
            <w:r>
              <w:rPr>
                <w:rFonts w:ascii="Arial" w:hAnsi="Arial" w:cs="Arial"/>
                <w:bCs/>
              </w:rPr>
              <w:t>(od 1 do 5, 1 - najważniejszy, 5 - najmniej ważny) każdemu zadaniu.</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lastRenderedPageBreak/>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rsidR="00116353" w:rsidRPr="00607D91" w:rsidRDefault="00116353" w:rsidP="00607D91">
      <w:pPr>
        <w:pStyle w:val="Nagwek1"/>
        <w:rPr>
          <w:rFonts w:ascii="Arial" w:hAnsi="Arial" w:cs="Arial"/>
          <w:b/>
          <w:bCs/>
          <w:color w:val="000000" w:themeColor="text1"/>
        </w:rPr>
      </w:pPr>
      <w:bookmarkStart w:id="8" w:name="_Toc40713849"/>
      <w:r w:rsidRPr="00607D91">
        <w:rPr>
          <w:rFonts w:ascii="Arial" w:hAnsi="Arial" w:cs="Arial"/>
          <w:b/>
          <w:bCs/>
          <w:color w:val="000000" w:themeColor="text1"/>
        </w:rPr>
        <w:t>8. Specyfikacja funkcji</w:t>
      </w:r>
      <w:bookmarkEnd w:id="8"/>
    </w:p>
    <w:p w:rsidR="00116353" w:rsidRDefault="00116353">
      <w:pPr>
        <w:spacing w:after="0"/>
        <w:jc w:val="both"/>
        <w:rPr>
          <w:rFonts w:ascii="Arial" w:hAnsi="Arial" w:cs="Arial"/>
          <w:bCs/>
        </w:rPr>
      </w:pPr>
    </w:p>
    <w:tbl>
      <w:tblPr>
        <w:tblW w:w="0" w:type="auto"/>
        <w:tblInd w:w="-713" w:type="dxa"/>
        <w:tblLayout w:type="fixed"/>
        <w:tblLook w:val="0000"/>
      </w:tblPr>
      <w:tblGrid>
        <w:gridCol w:w="840"/>
        <w:gridCol w:w="3980"/>
        <w:gridCol w:w="5670"/>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Specyfikacja funkcji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kalendarz gregoriański</w:t>
            </w:r>
          </w:p>
          <w:p w:rsidR="00116353" w:rsidRDefault="00116353">
            <w:pPr>
              <w:spacing w:after="0" w:line="240" w:lineRule="auto"/>
              <w:jc w:val="center"/>
            </w:pPr>
            <w:r>
              <w:rPr>
                <w:rFonts w:ascii="Arial" w:hAnsi="Arial" w:cs="Arial"/>
                <w:bCs/>
              </w:rPr>
              <w:t>- podział na lata, miesiące i dni</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grupy zadań o określonej kategorii środowiska np. dom, praca, szkoła</w:t>
            </w:r>
          </w:p>
          <w:p w:rsidR="00116353" w:rsidRDefault="00116353">
            <w:pPr>
              <w:spacing w:after="0" w:line="240" w:lineRule="auto"/>
              <w:jc w:val="center"/>
            </w:pPr>
            <w:r>
              <w:rPr>
                <w:rFonts w:ascii="Arial" w:hAnsi="Arial" w:cs="Arial"/>
                <w:bCs/>
              </w:rPr>
              <w:t>- nadanie nazwy kategorii (max 30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dołączenie krótkiego opisu do każdego zadania (max 50 znaków)</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rsidR="00116353" w:rsidRPr="00607D91" w:rsidRDefault="00116353" w:rsidP="00607D91">
      <w:pPr>
        <w:pStyle w:val="Nagwek1"/>
        <w:rPr>
          <w:rFonts w:ascii="Arial" w:hAnsi="Arial" w:cs="Arial"/>
          <w:b/>
          <w:bCs/>
          <w:color w:val="000000" w:themeColor="text1"/>
        </w:rPr>
      </w:pPr>
      <w:bookmarkStart w:id="9" w:name="_Toc40713850"/>
      <w:r w:rsidRPr="00607D91">
        <w:rPr>
          <w:rFonts w:ascii="Arial" w:hAnsi="Arial" w:cs="Arial"/>
          <w:b/>
          <w:bCs/>
          <w:color w:val="000000" w:themeColor="text1"/>
        </w:rPr>
        <w:t>9. Narzędzia</w:t>
      </w:r>
      <w:bookmarkEnd w:id="9"/>
    </w:p>
    <w:p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tblPr>
      <w:tblGrid>
        <w:gridCol w:w="1975"/>
        <w:gridCol w:w="3330"/>
        <w:gridCol w:w="1714"/>
        <w:gridCol w:w="1345"/>
        <w:gridCol w:w="1984"/>
      </w:tblGrid>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Repozytorium</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eastAsia="Times New Roman" w:hAnsi="Arial" w:cs="Arial"/>
                <w:sz w:val="24"/>
                <w:szCs w:val="24"/>
                <w:lang w:eastAsia="pl-PL"/>
              </w:rPr>
              <w:t>GitHub</w:t>
            </w:r>
          </w:p>
        </w:tc>
      </w:tr>
      <w:tr w:rsidR="00116353">
        <w:tc>
          <w:tcPr>
            <w:tcW w:w="197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Axure 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9.0.0</w:t>
            </w:r>
          </w:p>
        </w:tc>
        <w:tc>
          <w:tcPr>
            <w:tcW w:w="1984" w:type="dxa"/>
            <w:tcBorders>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rPr>
              <w:t>GitHub</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0" w:name="_Toc40713851"/>
      <w:r w:rsidRPr="00607D91">
        <w:rPr>
          <w:rFonts w:ascii="Arial" w:hAnsi="Arial" w:cs="Arial"/>
          <w:b/>
          <w:bCs/>
          <w:color w:val="000000" w:themeColor="text1"/>
        </w:rPr>
        <w:t>10. Zdefiniowanie użytkowników</w:t>
      </w:r>
      <w:bookmarkEnd w:id="10"/>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rPr>
        <w:t>System – system na urządzeniu użytkownika</w:t>
      </w:r>
    </w:p>
    <w:p w:rsidR="00116353" w:rsidRDefault="00116353">
      <w:pPr>
        <w:spacing w:after="0"/>
        <w:jc w:val="both"/>
      </w:pPr>
      <w:r>
        <w:rPr>
          <w:rFonts w:ascii="Arial" w:hAnsi="Arial" w:cs="Arial"/>
        </w:rPr>
        <w:t>Użytkownik – osoba korzystająca z aplikacji</w:t>
      </w: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1" w:name="_Toc40713852"/>
      <w:r w:rsidRPr="00607D91">
        <w:rPr>
          <w:rFonts w:ascii="Arial" w:hAnsi="Arial" w:cs="Arial"/>
          <w:b/>
          <w:bCs/>
          <w:color w:val="000000" w:themeColor="text1"/>
        </w:rPr>
        <w:t>11. Diagram przypadków użycia</w:t>
      </w:r>
      <w:bookmarkEnd w:id="11"/>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1072" behindDoc="1" locked="0" layoutInCell="1" allowOverlap="1">
            <wp:simplePos x="0" y="0"/>
            <wp:positionH relativeFrom="column">
              <wp:posOffset>-391795</wp:posOffset>
            </wp:positionH>
            <wp:positionV relativeFrom="paragraph">
              <wp:posOffset>100330</wp:posOffset>
            </wp:positionV>
            <wp:extent cx="6531610" cy="51555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1610" cy="515556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607D91" w:rsidRDefault="00607D91">
      <w:pPr>
        <w:spacing w:after="0"/>
        <w:jc w:val="both"/>
        <w:rPr>
          <w:rFonts w:ascii="Arial" w:hAnsi="Arial" w:cs="Arial"/>
          <w:b/>
          <w:sz w:val="32"/>
          <w:szCs w:val="32"/>
        </w:rPr>
      </w:pPr>
    </w:p>
    <w:p w:rsidR="001948EB" w:rsidRDefault="001948EB" w:rsidP="00607D91">
      <w:pPr>
        <w:pStyle w:val="Nagwek1"/>
        <w:rPr>
          <w:rFonts w:ascii="Arial" w:hAnsi="Arial" w:cs="Arial"/>
          <w:b/>
          <w:bCs/>
          <w:color w:val="000000" w:themeColor="text1"/>
        </w:rPr>
      </w:pPr>
      <w:bookmarkStart w:id="12" w:name="_Toc40713853"/>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12. Szczegółowy opis przypadków użycia</w:t>
      </w:r>
      <w:bookmarkEnd w:id="12"/>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Obsługa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1</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obsłudze kalendarza w aplikacji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Wyświetlony został kalendarz, aktor wybrał konkretny dzień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kalendarz</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Otworzenie panelu z wybranym dniem z kalendarza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wyświetlony zostanie panel z wybranym dniem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Stwórz wydarzenie w kalendarzu</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3</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Stworzenie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Dodaj zadanie do listy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zadań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4</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Wysoki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zadania do stworzonej wcześniej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Wybrana została stworzona wcześniej lista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zadanie do wykonania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zadania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dodane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6</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zakwalifikowaniu dodanego zadania do konkretnej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Dodane zostało zadanie do listy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Scenariusz główny -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Zakwalifikowanie zadania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zadanie zostało poprawnie zakwalifikowane do kategorii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Nadawanie określonego priorytetu poszczególnym zadaniom,</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tabs>
                <w:tab w:val="left" w:pos="1670"/>
              </w:tabs>
              <w:spacing w:after="0"/>
              <w:jc w:val="center"/>
            </w:pPr>
            <w:r>
              <w:rPr>
                <w:rFonts w:ascii="Arial" w:hAnsi="Arial" w:cs="Arial"/>
                <w:bCs/>
                <w:sz w:val="24"/>
                <w:szCs w:val="24"/>
              </w:rPr>
              <w:t>Nadawanie okreslonego priorytetu zadaniom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7</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Średni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nadaniu zadaniu priorytetu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Nadanie priorytetu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nadany priorytet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w:t>
            </w:r>
          </w:p>
          <w:p w:rsidR="00116353" w:rsidRDefault="00116353">
            <w:pPr>
              <w:spacing w:after="0"/>
              <w:jc w:val="center"/>
            </w:pPr>
            <w:r>
              <w:rPr>
                <w:rFonts w:ascii="Arial" w:hAnsi="Arial" w:cs="Arial"/>
                <w:bCs/>
                <w:sz w:val="24"/>
                <w:szCs w:val="24"/>
              </w:rPr>
              <w:t>Dodawanie notatek do zadań,</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Dodawanie notatek do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8</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dodaniu notatki, opisu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notatki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zostanie poprawnie dodana notatka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Dodanie przypomnienia do ważnych/cyklicznych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tbl>
      <w:tblPr>
        <w:tblW w:w="0" w:type="auto"/>
        <w:tblLayout w:type="fixed"/>
        <w:tblLook w:val="0000"/>
      </w:tblPr>
      <w:tblGrid>
        <w:gridCol w:w="4605"/>
        <w:gridCol w:w="4605"/>
      </w:tblGrid>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ważnych/cyklicznych zadań</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9</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Mrzygłód</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Niski</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Użytkownik, System</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Poprawnie stworzone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Główny scenariusz - zadanie</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Dodanie przypomnienia do zadania</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Jeśli poprawnie zostało ustawione przypomnienie o ważnym/cyklicznym zadaniu</w:t>
            </w:r>
          </w:p>
        </w:tc>
      </w:tr>
      <w:tr w:rsidR="00116353">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sz w:val="24"/>
                <w:szCs w:val="24"/>
              </w:rPr>
              <w:t>Kwalifikacja zadań do kategorii, Nadawanie określonego priorytetu poszczególnym zadaniom,</w:t>
            </w:r>
          </w:p>
          <w:p w:rsidR="00116353" w:rsidRDefault="00116353">
            <w:pPr>
              <w:spacing w:after="0"/>
              <w:jc w:val="center"/>
            </w:pPr>
            <w:r>
              <w:rPr>
                <w:rFonts w:ascii="Arial" w:hAnsi="Arial" w:cs="Arial"/>
                <w:bCs/>
                <w:sz w:val="24"/>
                <w:szCs w:val="24"/>
              </w:rPr>
              <w:t>Dodawanie notatek do zadań</w:t>
            </w:r>
          </w:p>
        </w:tc>
      </w:tr>
    </w:tbl>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3" w:name="_Toc40713854"/>
      <w:r w:rsidRPr="00607D91">
        <w:rPr>
          <w:rFonts w:ascii="Arial" w:hAnsi="Arial" w:cs="Arial"/>
          <w:b/>
          <w:bCs/>
          <w:color w:val="000000" w:themeColor="text1"/>
        </w:rPr>
        <w:t>13. Słownik</w:t>
      </w:r>
      <w:bookmarkEnd w:id="13"/>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Cs/>
        </w:rPr>
        <w:t>Ogranizer – narzędzie do usprawnienia zarządzania planem dnia</w:t>
      </w:r>
    </w:p>
    <w:p w:rsidR="00116353" w:rsidRDefault="00116353">
      <w:pPr>
        <w:spacing w:after="0"/>
        <w:jc w:val="both"/>
      </w:pPr>
      <w:r>
        <w:rPr>
          <w:rFonts w:ascii="Arial" w:hAnsi="Arial" w:cs="Arial"/>
          <w:bCs/>
        </w:rPr>
        <w:t>Kalendarz – rozpis dni danego miesiąca</w:t>
      </w:r>
    </w:p>
    <w:p w:rsidR="00116353" w:rsidRDefault="00116353">
      <w:pPr>
        <w:spacing w:after="0"/>
        <w:jc w:val="both"/>
      </w:pPr>
      <w:r>
        <w:rPr>
          <w:rFonts w:ascii="Arial" w:hAnsi="Arial" w:cs="Arial"/>
          <w:bCs/>
        </w:rPr>
        <w:t>Plan konkretnego dnia – podział godzinowy danego dnia</w:t>
      </w:r>
    </w:p>
    <w:p w:rsidR="00116353" w:rsidRDefault="00116353">
      <w:pPr>
        <w:spacing w:after="0"/>
        <w:jc w:val="both"/>
      </w:pPr>
      <w:r>
        <w:rPr>
          <w:rFonts w:ascii="Arial" w:hAnsi="Arial" w:cs="Arial"/>
          <w:bCs/>
        </w:rPr>
        <w:t>Przypomnienia – notyfikacje przypominające o wykonaniu zadania</w:t>
      </w:r>
    </w:p>
    <w:p w:rsidR="00116353" w:rsidRDefault="00116353">
      <w:pPr>
        <w:spacing w:after="0"/>
        <w:jc w:val="both"/>
      </w:pPr>
      <w:r>
        <w:rPr>
          <w:rFonts w:ascii="Arial" w:hAnsi="Arial" w:cs="Arial"/>
          <w:bCs/>
        </w:rPr>
        <w:t>Lista zadań – zbiór czynności do wykonania danego dnia</w:t>
      </w:r>
    </w:p>
    <w:p w:rsidR="00116353" w:rsidRDefault="00116353">
      <w:pPr>
        <w:spacing w:after="0"/>
        <w:jc w:val="both"/>
      </w:pPr>
      <w:r>
        <w:rPr>
          <w:rFonts w:ascii="Arial" w:hAnsi="Arial" w:cs="Arial"/>
          <w:bCs/>
        </w:rPr>
        <w:t>Czas pracy/czas wolny – godziny pracy, godziny czasu wolnego</w:t>
      </w:r>
    </w:p>
    <w:p w:rsidR="00116353" w:rsidRDefault="00116353">
      <w:pPr>
        <w:spacing w:after="0"/>
        <w:jc w:val="both"/>
      </w:pPr>
      <w:r>
        <w:rPr>
          <w:rFonts w:ascii="Arial" w:hAnsi="Arial" w:cs="Arial"/>
          <w:bCs/>
        </w:rPr>
        <w:t>Hierarcha zadań – podział zadań według określonego priorytetu</w:t>
      </w:r>
    </w:p>
    <w:p w:rsidR="00116353" w:rsidRDefault="00116353">
      <w:pPr>
        <w:spacing w:after="0"/>
        <w:jc w:val="both"/>
      </w:pPr>
      <w:r>
        <w:rPr>
          <w:rFonts w:ascii="Arial" w:hAnsi="Arial" w:cs="Arial"/>
          <w:bCs/>
        </w:rPr>
        <w:t>Kategorie zadan – podział zadań według danego środowiska np. dom, praca, szkoła, sport</w:t>
      </w:r>
    </w:p>
    <w:p w:rsidR="00AC2890" w:rsidRDefault="00116353">
      <w:pPr>
        <w:spacing w:after="0"/>
        <w:jc w:val="both"/>
      </w:pPr>
      <w:r>
        <w:rPr>
          <w:rFonts w:ascii="Arial" w:hAnsi="Arial" w:cs="Arial"/>
          <w:bCs/>
        </w:rPr>
        <w:t>Notatki – informacje dodatkowe o każdym zadaniu</w:t>
      </w:r>
    </w:p>
    <w:p w:rsidR="00AC2890" w:rsidRPr="00AC2890" w:rsidRDefault="00AC2890">
      <w:pPr>
        <w:spacing w:after="0"/>
        <w:jc w:val="both"/>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4" w:name="_Toc40713855"/>
      <w:r w:rsidRPr="00607D91">
        <w:rPr>
          <w:rFonts w:ascii="Arial" w:hAnsi="Arial" w:cs="Arial"/>
          <w:b/>
          <w:bCs/>
          <w:color w:val="000000" w:themeColor="text1"/>
        </w:rPr>
        <w:lastRenderedPageBreak/>
        <w:t>14. Polityka</w:t>
      </w:r>
      <w:bookmarkEnd w:id="14"/>
    </w:p>
    <w:p w:rsidR="00116353" w:rsidRDefault="00116353">
      <w:pPr>
        <w:spacing w:after="0"/>
        <w:jc w:val="both"/>
        <w:rPr>
          <w:rFonts w:ascii="Arial" w:hAnsi="Arial" w:cs="Arial"/>
          <w:b/>
          <w:sz w:val="32"/>
          <w:szCs w:val="32"/>
        </w:rPr>
      </w:pPr>
    </w:p>
    <w:tbl>
      <w:tblPr>
        <w:tblW w:w="0" w:type="auto"/>
        <w:tblLayout w:type="fixed"/>
        <w:tblLook w:val="0000"/>
      </w:tblPr>
      <w:tblGrid>
        <w:gridCol w:w="2373"/>
        <w:gridCol w:w="6838"/>
      </w:tblGrid>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Opis</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rsidR="00116353" w:rsidRDefault="00116353">
      <w:pPr>
        <w:spacing w:after="0"/>
        <w:jc w:val="both"/>
        <w:rPr>
          <w:rFonts w:ascii="Arial" w:hAnsi="Arial" w:cs="Arial"/>
          <w:bCs/>
        </w:rPr>
      </w:pPr>
    </w:p>
    <w:p w:rsidR="00116353" w:rsidRPr="00607D91" w:rsidRDefault="00116353" w:rsidP="00607D91">
      <w:pPr>
        <w:pStyle w:val="Nagwek1"/>
        <w:rPr>
          <w:rFonts w:ascii="Arial" w:hAnsi="Arial" w:cs="Arial"/>
          <w:b/>
          <w:bCs/>
          <w:color w:val="000000" w:themeColor="text1"/>
        </w:rPr>
      </w:pPr>
      <w:bookmarkStart w:id="15" w:name="_Toc40713856"/>
      <w:r w:rsidRPr="00607D91">
        <w:rPr>
          <w:rFonts w:ascii="Arial" w:hAnsi="Arial" w:cs="Arial"/>
          <w:b/>
          <w:bCs/>
          <w:color w:val="000000" w:themeColor="text1"/>
        </w:rPr>
        <w:t>15. Prototyp interfejsu użytkownika</w:t>
      </w:r>
      <w:bookmarkEnd w:id="15"/>
    </w:p>
    <w:p w:rsidR="00116353" w:rsidRPr="00607D91" w:rsidRDefault="00116353" w:rsidP="00607D91">
      <w:pPr>
        <w:pStyle w:val="Nagwek1"/>
        <w:rPr>
          <w:rFonts w:ascii="Arial" w:hAnsi="Arial" w:cs="Arial"/>
          <w:b/>
          <w:bCs/>
          <w:color w:val="000000" w:themeColor="text1"/>
        </w:rPr>
      </w:pPr>
    </w:p>
    <w:p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rsidR="00116353" w:rsidRDefault="00116353">
      <w:pPr>
        <w:spacing w:after="0"/>
        <w:jc w:val="both"/>
        <w:rPr>
          <w:rFonts w:ascii="Arial" w:hAnsi="Arial" w:cs="Arial"/>
          <w:bCs/>
        </w:rPr>
      </w:pPr>
    </w:p>
    <w:p w:rsidR="00116353" w:rsidRDefault="00116353">
      <w:pPr>
        <w:spacing w:after="0"/>
        <w:jc w:val="both"/>
      </w:pPr>
      <w:r>
        <w:rPr>
          <w:rFonts w:ascii="Arial" w:hAnsi="Arial" w:cs="Arial"/>
          <w:b/>
        </w:rPr>
        <w:t>Prototyp 1</w:t>
      </w:r>
    </w:p>
    <w:p w:rsidR="00116353" w:rsidRDefault="006A4DCB">
      <w:pPr>
        <w:spacing w:after="0"/>
        <w:jc w:val="both"/>
        <w:rPr>
          <w:rFonts w:ascii="Arial" w:hAnsi="Arial" w:cs="Arial"/>
          <w:bCs/>
        </w:rPr>
      </w:pPr>
      <w:r>
        <w:rPr>
          <w:noProof/>
          <w:lang w:val="en-GB" w:eastAsia="en-GB"/>
        </w:rPr>
        <w:drawing>
          <wp:anchor distT="0" distB="0" distL="0" distR="0" simplePos="0" relativeHeight="251653120" behindDoc="0" locked="0" layoutInCell="1" allowOverlap="1">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2</w:t>
      </w: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4144" behindDoc="0" locked="0" layoutInCell="1" allowOverlap="1">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pPr>
      <w:r>
        <w:rPr>
          <w:rFonts w:ascii="Arial" w:hAnsi="Arial" w:cs="Arial"/>
          <w:b/>
        </w:rPr>
        <w:t>Prototyp 3</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5168" behindDoc="0" locked="0" layoutInCell="1" allowOverlap="1">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607D91" w:rsidRDefault="00607D91">
      <w:pPr>
        <w:spacing w:after="0"/>
        <w:jc w:val="both"/>
        <w:rPr>
          <w:rFonts w:ascii="Arial" w:hAnsi="Arial" w:cs="Arial"/>
          <w:bCs/>
        </w:rPr>
      </w:pPr>
    </w:p>
    <w:p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6192" behindDoc="0" locked="0" layoutInCell="1" allowOverlap="1">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57216" behindDoc="0" locked="0" layoutInCell="1" allowOverlap="1">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Default="00116353">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6" w:name="_Toc40713857"/>
      <w:r w:rsidRPr="00607D91">
        <w:rPr>
          <w:rFonts w:ascii="Arial" w:hAnsi="Arial" w:cs="Arial"/>
          <w:b/>
          <w:bCs/>
          <w:color w:val="000000" w:themeColor="text1"/>
        </w:rPr>
        <w:t>16. Analiza prototypów interfejsu użytkownika</w:t>
      </w:r>
      <w:bookmarkEnd w:id="16"/>
    </w:p>
    <w:p w:rsidR="00116353" w:rsidRDefault="00116353">
      <w:pPr>
        <w:spacing w:after="0"/>
        <w:jc w:val="both"/>
        <w:rPr>
          <w:rFonts w:ascii="Arial" w:hAnsi="Arial" w:cs="Arial"/>
          <w:bCs/>
        </w:rPr>
      </w:pPr>
    </w:p>
    <w:p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rsidR="00116353" w:rsidRDefault="00116353">
      <w:pPr>
        <w:spacing w:after="0"/>
        <w:jc w:val="both"/>
      </w:pPr>
      <w:r>
        <w:rPr>
          <w:rFonts w:ascii="Arial" w:hAnsi="Arial" w:cs="Arial"/>
          <w:bCs/>
        </w:rPr>
        <w:t>5 - najlepszy).</w:t>
      </w:r>
    </w:p>
    <w:p w:rsidR="00116353" w:rsidRDefault="00116353">
      <w:pPr>
        <w:spacing w:after="0"/>
        <w:jc w:val="both"/>
        <w:rPr>
          <w:rFonts w:ascii="Arial" w:hAnsi="Arial" w:cs="Arial"/>
          <w:b/>
          <w:sz w:val="32"/>
          <w:szCs w:val="32"/>
        </w:rPr>
      </w:pPr>
    </w:p>
    <w:tbl>
      <w:tblPr>
        <w:tblW w:w="0" w:type="auto"/>
        <w:tblLayout w:type="fixed"/>
        <w:tblLook w:val="0000"/>
      </w:tblPr>
      <w:tblGrid>
        <w:gridCol w:w="2092"/>
        <w:gridCol w:w="2408"/>
        <w:gridCol w:w="2409"/>
        <w:gridCol w:w="2302"/>
      </w:tblGrid>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Prototyp 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r w:rsidR="00116353">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pPr>
              <w:spacing w:after="0"/>
              <w:jc w:val="center"/>
            </w:pPr>
            <w:r>
              <w:rPr>
                <w:rFonts w:ascii="Arial" w:hAnsi="Arial" w:cs="Arial"/>
                <w:b/>
                <w:sz w:val="24"/>
                <w:szCs w:val="24"/>
              </w:rPr>
              <w:t>3</w:t>
            </w:r>
          </w:p>
        </w:tc>
      </w:tr>
    </w:tbl>
    <w:p w:rsidR="00607D91" w:rsidRDefault="00607D91">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7" w:name="_Toc40713858"/>
      <w:r w:rsidRPr="00607D91">
        <w:rPr>
          <w:rFonts w:ascii="Arial" w:hAnsi="Arial" w:cs="Arial"/>
          <w:b/>
          <w:bCs/>
          <w:color w:val="000000" w:themeColor="text1"/>
        </w:rPr>
        <w:lastRenderedPageBreak/>
        <w:t>17. Biblioteki zewnętrzne używane w aplikacji</w:t>
      </w:r>
      <w:bookmarkEnd w:id="17"/>
    </w:p>
    <w:p w:rsidR="00116353" w:rsidRDefault="00116353">
      <w:pPr>
        <w:spacing w:after="0"/>
        <w:rPr>
          <w:rFonts w:ascii="Arial" w:hAnsi="Arial" w:cs="Arial"/>
          <w:b/>
          <w:sz w:val="32"/>
          <w:szCs w:val="32"/>
        </w:rPr>
      </w:pPr>
    </w:p>
    <w:p w:rsidR="00116353" w:rsidRDefault="00116353">
      <w:pPr>
        <w:spacing w:after="0"/>
      </w:pPr>
      <w:r>
        <w:rPr>
          <w:rFonts w:ascii="Arial" w:hAnsi="Arial" w:cs="Arial"/>
        </w:rPr>
        <w:t>Junit – będzie wykorzystane do napisania unit testów dla funkcji w aplikacji.</w:t>
      </w:r>
    </w:p>
    <w:p w:rsidR="00AC2890" w:rsidRDefault="00116353">
      <w:pPr>
        <w:spacing w:after="0"/>
        <w:rPr>
          <w:rFonts w:ascii="Arial" w:hAnsi="Arial" w:cs="Arial"/>
        </w:rPr>
      </w:pPr>
      <w:r>
        <w:rPr>
          <w:rFonts w:ascii="Arial" w:hAnsi="Arial" w:cs="Arial"/>
        </w:rPr>
        <w:t>Appium – posłuży do zautomatyzowania testów aplikacji mobilnej.</w:t>
      </w:r>
    </w:p>
    <w:p w:rsidR="00116353" w:rsidRDefault="00AC2890">
      <w:pPr>
        <w:spacing w:after="0"/>
      </w:pPr>
      <w:r>
        <w:rPr>
          <w:rFonts w:ascii="Arial" w:hAnsi="Arial" w:cs="Arial"/>
        </w:rPr>
        <w:t>SQLite - lokalna baza danych urządzenia</w:t>
      </w:r>
      <w:r w:rsidR="00116353">
        <w:rPr>
          <w:rFonts w:ascii="Arial" w:hAnsi="Arial" w:cs="Arial"/>
        </w:rPr>
        <w:tab/>
      </w:r>
    </w:p>
    <w:p w:rsidR="00A807A0" w:rsidRDefault="00A807A0">
      <w:pPr>
        <w:spacing w:after="0"/>
        <w:rPr>
          <w:rFonts w:ascii="Arial" w:hAnsi="Arial" w:cs="Arial"/>
          <w:b/>
          <w:sz w:val="32"/>
          <w:szCs w:val="32"/>
        </w:rPr>
      </w:pPr>
    </w:p>
    <w:p w:rsidR="00A807A0" w:rsidRDefault="00A807A0">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8" w:name="_Toc40713859"/>
      <w:r w:rsidRPr="00607D91">
        <w:rPr>
          <w:rFonts w:ascii="Arial" w:hAnsi="Arial" w:cs="Arial"/>
          <w:b/>
          <w:bCs/>
          <w:color w:val="000000" w:themeColor="text1"/>
        </w:rPr>
        <w:t>18. Testy</w:t>
      </w:r>
      <w:bookmarkEnd w:id="18"/>
    </w:p>
    <w:p w:rsidR="00116353" w:rsidRDefault="00116353">
      <w:pPr>
        <w:spacing w:after="0"/>
        <w:rPr>
          <w:rFonts w:ascii="Arial" w:hAnsi="Arial" w:cs="Arial"/>
          <w:b/>
          <w:sz w:val="32"/>
          <w:szCs w:val="32"/>
        </w:rPr>
      </w:pPr>
    </w:p>
    <w:p w:rsidR="00116353" w:rsidRDefault="006A6F9D">
      <w:pPr>
        <w:spacing w:after="0"/>
      </w:pPr>
      <w:r>
        <w:rPr>
          <w:rFonts w:ascii="Arial" w:hAnsi="Arial" w:cs="Arial"/>
        </w:rPr>
        <w:t>Projekt zakłada, że każda funkcja będzie posiadała własne unit testy oraz testy ręczne.</w:t>
      </w:r>
    </w:p>
    <w:p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rsidR="00116353" w:rsidRDefault="00116353">
      <w:pPr>
        <w:spacing w:after="0"/>
      </w:pPr>
      <w:r>
        <w:rPr>
          <w:rFonts w:ascii="Arial" w:hAnsi="Arial" w:cs="Arial"/>
        </w:rPr>
        <w:t>- End-to-end testy, które sprawdzają jak użytkownik korzystałby z aplikacji,</w:t>
      </w:r>
    </w:p>
    <w:p w:rsidR="00116353" w:rsidRDefault="00116353">
      <w:pPr>
        <w:spacing w:after="0"/>
      </w:pPr>
      <w:r>
        <w:rPr>
          <w:rFonts w:ascii="Arial" w:hAnsi="Arial" w:cs="Arial"/>
        </w:rPr>
        <w:t>- Testy wydajności, które sprawdzają jak wydajna jest aplikacja,</w:t>
      </w:r>
    </w:p>
    <w:p w:rsidR="00116353" w:rsidRDefault="00116353">
      <w:pPr>
        <w:spacing w:after="0"/>
      </w:pPr>
      <w:r>
        <w:rPr>
          <w:rFonts w:ascii="Arial" w:hAnsi="Arial" w:cs="Arial"/>
        </w:rPr>
        <w:t>- Smoke testy, sprawdzają podstawowe funkcjonalności aplikacji.</w:t>
      </w:r>
    </w:p>
    <w:p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rsidR="00116353" w:rsidRDefault="00116353">
      <w:pPr>
        <w:spacing w:after="0"/>
        <w:rPr>
          <w:rFonts w:ascii="Arial" w:hAnsi="Arial" w:cs="Arial"/>
        </w:rPr>
      </w:pPr>
    </w:p>
    <w:p w:rsidR="00116353" w:rsidRDefault="00116353">
      <w:pPr>
        <w:spacing w:after="0"/>
      </w:pPr>
      <w:r>
        <w:rPr>
          <w:rFonts w:ascii="Arial" w:hAnsi="Arial" w:cs="Arial"/>
        </w:rPr>
        <w:t>Harmonogram tworzenia testów funkcjonalnych.</w:t>
      </w:r>
    </w:p>
    <w:tbl>
      <w:tblPr>
        <w:tblW w:w="0" w:type="auto"/>
        <w:tblInd w:w="-713" w:type="dxa"/>
        <w:tblLayout w:type="fixed"/>
        <w:tblLook w:val="0000"/>
      </w:tblPr>
      <w:tblGrid>
        <w:gridCol w:w="829"/>
        <w:gridCol w:w="3935"/>
        <w:gridCol w:w="5608"/>
      </w:tblGrid>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Generowanie planu dnia wybranego</w:t>
            </w:r>
          </w:p>
          <w:p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kategorii dla każdego</w:t>
            </w:r>
          </w:p>
          <w:p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r>
      <w:tr w:rsidR="00116353">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analizy danego dnia</w:t>
            </w:r>
          </w:p>
          <w:p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bl>
    <w:p w:rsidR="00116353" w:rsidRDefault="00116353">
      <w:pPr>
        <w:spacing w:after="0"/>
        <w:rPr>
          <w:rFonts w:ascii="Arial" w:hAnsi="Arial" w:cs="Arial"/>
          <w:b/>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Default="00C26BCF">
      <w:pPr>
        <w:spacing w:after="0"/>
        <w:rPr>
          <w:rFonts w:ascii="Arial" w:hAnsi="Arial" w:cs="Arial"/>
        </w:rPr>
      </w:pPr>
    </w:p>
    <w:p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rsidR="00116353" w:rsidRDefault="00116353">
      <w:pPr>
        <w:spacing w:after="0"/>
        <w:rPr>
          <w:rFonts w:ascii="Arial" w:hAnsi="Arial" w:cs="Arial"/>
        </w:rPr>
      </w:pPr>
    </w:p>
    <w:p w:rsidR="00116353" w:rsidRDefault="00116353">
      <w:pPr>
        <w:spacing w:after="0"/>
        <w:rPr>
          <w:rFonts w:ascii="Arial" w:hAnsi="Arial" w:cs="Arial"/>
        </w:rPr>
      </w:pPr>
    </w:p>
    <w:p w:rsidR="00116353" w:rsidRDefault="00116353">
      <w:pPr>
        <w:spacing w:after="0"/>
      </w:pPr>
      <w:r>
        <w:rPr>
          <w:rFonts w:ascii="Arial" w:hAnsi="Arial" w:cs="Arial"/>
        </w:rPr>
        <w:t>Harmonogram tworzenia testów niefunkcjonalności:</w:t>
      </w:r>
    </w:p>
    <w:tbl>
      <w:tblPr>
        <w:tblW w:w="0" w:type="auto"/>
        <w:tblInd w:w="-713" w:type="dxa"/>
        <w:tblLayout w:type="fixed"/>
        <w:tblLook w:val="0000"/>
      </w:tblPr>
      <w:tblGrid>
        <w:gridCol w:w="840"/>
        <w:gridCol w:w="3971"/>
        <w:gridCol w:w="5396"/>
      </w:tblGrid>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Średni czas tworzenia[h]</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p w:rsidR="00116353" w:rsidRDefault="00116353">
            <w:pPr>
              <w:spacing w:after="0" w:line="240" w:lineRule="auto"/>
              <w:jc w:val="center"/>
              <w:rPr>
                <w:rFonts w:ascii="Arial" w:hAnsi="Arial" w:cs="Arial"/>
                <w:bCs/>
              </w:rPr>
            </w:pP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r w:rsidR="00116353">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4</w:t>
            </w:r>
          </w:p>
        </w:tc>
      </w:tr>
      <w:tr w:rsidR="00116353">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6353" w:rsidRDefault="00116353">
            <w:pPr>
              <w:spacing w:after="0" w:line="240" w:lineRule="auto"/>
              <w:jc w:val="center"/>
            </w:pPr>
            <w:r>
              <w:rPr>
                <w:rFonts w:ascii="Arial" w:hAnsi="Arial" w:cs="Arial"/>
                <w:bCs/>
              </w:rPr>
              <w:t>2</w:t>
            </w:r>
          </w:p>
        </w:tc>
      </w:tr>
    </w:tbl>
    <w:p w:rsidR="00116353" w:rsidRDefault="00116353">
      <w:pPr>
        <w:spacing w:after="0"/>
        <w:rPr>
          <w:rFonts w:ascii="Arial" w:hAnsi="Arial" w:cs="Arial"/>
        </w:rPr>
      </w:pPr>
    </w:p>
    <w:p w:rsidR="00116353" w:rsidRDefault="00116353">
      <w:pPr>
        <w:spacing w:after="0"/>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19" w:name="_Toc40713860"/>
      <w:r w:rsidRPr="00607D91">
        <w:rPr>
          <w:rFonts w:ascii="Arial" w:hAnsi="Arial" w:cs="Arial"/>
          <w:b/>
          <w:bCs/>
          <w:color w:val="000000" w:themeColor="text1"/>
        </w:rPr>
        <w:t>19. Dziennik kontaktów z klientem oraz osoba odpowiedzialna</w:t>
      </w:r>
      <w:bookmarkEnd w:id="19"/>
    </w:p>
    <w:p w:rsidR="00116353" w:rsidRDefault="00116353">
      <w:pPr>
        <w:spacing w:after="0"/>
        <w:rPr>
          <w:rFonts w:ascii="Arial" w:hAnsi="Arial" w:cs="Arial"/>
          <w:b/>
          <w:sz w:val="32"/>
          <w:szCs w:val="32"/>
        </w:rPr>
      </w:pPr>
    </w:p>
    <w:p w:rsidR="00116353" w:rsidRDefault="00116353">
      <w:pPr>
        <w:spacing w:after="0"/>
      </w:pPr>
      <w:r>
        <w:rPr>
          <w:rFonts w:ascii="Arial" w:hAnsi="Arial" w:cs="Arial"/>
        </w:rPr>
        <w:t>Kontakt z klientem odbywa się drogą mailową. Osobą odpowiedzialną za kontakt z klientem jest Dariusz Waltoś.</w:t>
      </w:r>
    </w:p>
    <w:p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rsidR="00116353" w:rsidRPr="00A807A0" w:rsidRDefault="00116353">
      <w:pPr>
        <w:spacing w:after="0"/>
      </w:pPr>
      <w:r>
        <w:rPr>
          <w:rFonts w:ascii="Arial" w:hAnsi="Arial" w:cs="Arial"/>
        </w:rPr>
        <w:t>Po ich rozważeniu przedstawiana jest ostateczna wersja rozwinięcia projektu zespołowi.</w:t>
      </w:r>
    </w:p>
    <w:p w:rsidR="00116353" w:rsidRPr="00607D91" w:rsidRDefault="00116353" w:rsidP="00607D91">
      <w:pPr>
        <w:pStyle w:val="Nagwek1"/>
        <w:rPr>
          <w:rFonts w:ascii="Arial" w:hAnsi="Arial" w:cs="Arial"/>
          <w:b/>
          <w:bCs/>
          <w:color w:val="000000" w:themeColor="text1"/>
        </w:rPr>
      </w:pPr>
      <w:bookmarkStart w:id="20" w:name="_Toc40713861"/>
      <w:r w:rsidRPr="00607D91">
        <w:rPr>
          <w:rFonts w:ascii="Arial" w:hAnsi="Arial" w:cs="Arial"/>
          <w:b/>
          <w:bCs/>
          <w:color w:val="000000" w:themeColor="text1"/>
        </w:rPr>
        <w:t>20. Raport dla klienta</w:t>
      </w:r>
      <w:bookmarkEnd w:id="20"/>
    </w:p>
    <w:p w:rsidR="00116353" w:rsidRDefault="00116353">
      <w:pPr>
        <w:spacing w:after="0"/>
        <w:rPr>
          <w:rFonts w:ascii="Arial" w:hAnsi="Arial" w:cs="Arial"/>
          <w:b/>
          <w:sz w:val="32"/>
          <w:szCs w:val="32"/>
        </w:rPr>
      </w:pPr>
    </w:p>
    <w:p w:rsidR="00116353" w:rsidRDefault="00116353">
      <w:pPr>
        <w:spacing w:after="0"/>
      </w:pPr>
      <w:r>
        <w:rPr>
          <w:rFonts w:ascii="Arial" w:hAnsi="Arial" w:cs="Arial"/>
        </w:rPr>
        <w:t>Raport będzie zawierać:</w:t>
      </w:r>
    </w:p>
    <w:p w:rsidR="00116353" w:rsidRDefault="00116353">
      <w:pPr>
        <w:spacing w:after="0"/>
      </w:pPr>
      <w:r>
        <w:rPr>
          <w:rFonts w:ascii="Arial" w:hAnsi="Arial" w:cs="Arial"/>
        </w:rPr>
        <w:t>- Ilość nowych użytkowników w czasie(wzrost lub spadek),</w:t>
      </w:r>
    </w:p>
    <w:p w:rsidR="00116353" w:rsidRDefault="00116353">
      <w:pPr>
        <w:spacing w:after="0"/>
      </w:pPr>
      <w:r>
        <w:rPr>
          <w:rFonts w:ascii="Arial" w:hAnsi="Arial" w:cs="Arial"/>
        </w:rPr>
        <w:t>- Średnia częstotliwość używania aplikacji przez użytkownika(wzrost lub spadek),</w:t>
      </w:r>
    </w:p>
    <w:p w:rsidR="00116353" w:rsidRDefault="00116353">
      <w:pPr>
        <w:spacing w:after="0"/>
      </w:pPr>
      <w:r>
        <w:rPr>
          <w:rFonts w:ascii="Arial" w:hAnsi="Arial" w:cs="Arial"/>
        </w:rPr>
        <w:t>- Ilość ocen na Google Play w czasie( średnia oraz ilość),</w:t>
      </w:r>
    </w:p>
    <w:p w:rsidR="00116353" w:rsidRDefault="00116353">
      <w:pPr>
        <w:spacing w:after="0"/>
      </w:pPr>
      <w:r>
        <w:rPr>
          <w:rFonts w:ascii="Arial" w:hAnsi="Arial" w:cs="Arial"/>
        </w:rPr>
        <w:t>- Demografia użytkowników aplikacji( wiek, płeć),</w:t>
      </w:r>
    </w:p>
    <w:p w:rsidR="00C26BCF" w:rsidRDefault="00116353" w:rsidP="00C26BCF">
      <w:pPr>
        <w:spacing w:after="0"/>
      </w:pPr>
      <w:r>
        <w:rPr>
          <w:rFonts w:ascii="Arial" w:hAnsi="Arial" w:cs="Arial"/>
        </w:rPr>
        <w:t>- Na żądanie klienta dodano  formularz logowania, oraz dodawanie użytkowników i zabezpieczenie przeciwko botom(01.04.2020r)</w:t>
      </w:r>
    </w:p>
    <w:p w:rsidR="00116353" w:rsidRPr="00607D91" w:rsidRDefault="00116353" w:rsidP="00607D91">
      <w:pPr>
        <w:pStyle w:val="Nagwek1"/>
        <w:rPr>
          <w:rFonts w:ascii="Arial" w:hAnsi="Arial" w:cs="Arial"/>
          <w:b/>
          <w:bCs/>
          <w:color w:val="000000" w:themeColor="text1"/>
        </w:rPr>
      </w:pPr>
      <w:bookmarkStart w:id="21" w:name="_Toc40713862"/>
      <w:r w:rsidRPr="00607D91">
        <w:rPr>
          <w:rFonts w:ascii="Arial" w:hAnsi="Arial" w:cs="Arial"/>
          <w:b/>
          <w:bCs/>
          <w:color w:val="000000" w:themeColor="text1"/>
        </w:rPr>
        <w:lastRenderedPageBreak/>
        <w:t>21. Diagram Gantta (harmonogram prac)</w:t>
      </w:r>
      <w:bookmarkEnd w:id="21"/>
    </w:p>
    <w:p w:rsidR="00116353" w:rsidRDefault="00116353">
      <w:pPr>
        <w:spacing w:after="0"/>
        <w:jc w:val="both"/>
        <w:rPr>
          <w:rFonts w:ascii="Arial" w:hAnsi="Arial" w:cs="Arial"/>
          <w:b/>
          <w:sz w:val="32"/>
          <w:szCs w:val="32"/>
        </w:rPr>
      </w:pPr>
    </w:p>
    <w:p w:rsidR="00116353" w:rsidRPr="00C26BCF" w:rsidRDefault="00C26BCF">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rsidR="00116353" w:rsidRDefault="00116353">
      <w:pPr>
        <w:spacing w:after="0"/>
        <w:jc w:val="both"/>
        <w:rPr>
          <w:rFonts w:ascii="Arial" w:hAnsi="Arial" w:cs="Arial"/>
          <w:b/>
          <w:sz w:val="32"/>
          <w:szCs w:val="32"/>
        </w:rPr>
      </w:pPr>
    </w:p>
    <w:p w:rsidR="006A4DCB" w:rsidRDefault="006A4DCB">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2" w:name="_Toc40713863"/>
      <w:r w:rsidRPr="00607D91">
        <w:rPr>
          <w:rFonts w:ascii="Arial" w:hAnsi="Arial" w:cs="Arial"/>
          <w:b/>
          <w:bCs/>
          <w:color w:val="000000" w:themeColor="text1"/>
        </w:rPr>
        <w:t>22.Implementacja interfejsów GUI</w:t>
      </w:r>
      <w:bookmarkEnd w:id="22"/>
    </w:p>
    <w:p w:rsidR="00CC0B95" w:rsidRDefault="00CC0B95">
      <w:pPr>
        <w:spacing w:after="0"/>
        <w:jc w:val="both"/>
      </w:pPr>
    </w:p>
    <w:p w:rsidR="00116353" w:rsidRDefault="00116353">
      <w:pPr>
        <w:numPr>
          <w:ilvl w:val="0"/>
          <w:numId w:val="5"/>
        </w:numPr>
        <w:spacing w:after="0"/>
        <w:jc w:val="both"/>
      </w:pPr>
      <w:r>
        <w:rPr>
          <w:rFonts w:ascii="Arial" w:hAnsi="Arial" w:cs="Arial"/>
        </w:rPr>
        <w:t>główny widok aplikacji</w:t>
      </w:r>
      <w:r w:rsidR="00CC0B95">
        <w:rPr>
          <w:rFonts w:ascii="Arial" w:hAnsi="Arial" w:cs="Arial"/>
        </w:rPr>
        <w:t xml:space="preserve"> oraz widok kalendarza</w:t>
      </w:r>
    </w:p>
    <w:p w:rsidR="00116353" w:rsidRDefault="00116353">
      <w:pPr>
        <w:spacing w:after="0"/>
        <w:jc w:val="both"/>
        <w:rPr>
          <w:rFonts w:ascii="Arial" w:hAnsi="Arial" w:cs="Arial"/>
        </w:rPr>
      </w:pPr>
    </w:p>
    <w:p w:rsidR="00116353" w:rsidRDefault="00CC0B95">
      <w:pPr>
        <w:spacing w:after="0"/>
        <w:jc w:val="both"/>
        <w:rPr>
          <w:rFonts w:ascii="Arial" w:hAnsi="Arial" w:cs="Arial"/>
        </w:rPr>
      </w:pPr>
      <w:r w:rsidRPr="003D459E">
        <w:rPr>
          <w:noProof/>
          <w:lang w:val="en-GB" w:eastAsia="en-GB"/>
        </w:rPr>
        <w:drawing>
          <wp:anchor distT="0" distB="0" distL="114300" distR="114300" simplePos="0" relativeHeight="251666432" behindDoc="0" locked="0" layoutInCell="1" allowOverlap="1">
            <wp:simplePos x="0" y="0"/>
            <wp:positionH relativeFrom="column">
              <wp:posOffset>-194945</wp:posOffset>
            </wp:positionH>
            <wp:positionV relativeFrom="paragraph">
              <wp:posOffset>171238</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rsidR="00116353" w:rsidRDefault="00CC0B95">
      <w:pPr>
        <w:spacing w:after="0"/>
        <w:jc w:val="both"/>
        <w:rPr>
          <w:rFonts w:ascii="Arial" w:hAnsi="Arial" w:cs="Arial"/>
        </w:rPr>
      </w:pPr>
      <w:r>
        <w:rPr>
          <w:noProof/>
          <w:lang w:val="en-GB" w:eastAsia="en-GB"/>
        </w:rPr>
        <w:drawing>
          <wp:anchor distT="0" distB="0" distL="114300" distR="114300" simplePos="0" relativeHeight="251667456" behindDoc="0" locked="0" layoutInCell="1" allowOverlap="1">
            <wp:simplePos x="0" y="0"/>
            <wp:positionH relativeFrom="margin">
              <wp:align>right</wp:align>
            </wp:positionH>
            <wp:positionV relativeFrom="paragraph">
              <wp:posOffset>12277</wp:posOffset>
            </wp:positionV>
            <wp:extent cx="2810411" cy="5009092"/>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0411" cy="5009092"/>
                    </a:xfrm>
                    <a:prstGeom prst="rect">
                      <a:avLst/>
                    </a:prstGeom>
                    <a:ln>
                      <a:solidFill>
                        <a:schemeClr val="tx1"/>
                      </a:solidFill>
                    </a:ln>
                  </pic:spPr>
                </pic:pic>
              </a:graphicData>
            </a:graphic>
          </wp:anchor>
        </w:drawing>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numPr>
          <w:ilvl w:val="0"/>
          <w:numId w:val="5"/>
        </w:numPr>
        <w:spacing w:after="0"/>
        <w:jc w:val="both"/>
      </w:pPr>
      <w:r>
        <w:rPr>
          <w:rFonts w:ascii="Arial" w:hAnsi="Arial" w:cs="Arial"/>
        </w:rPr>
        <w:t>widok kalendarza:</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FA2C2E" w:rsidRDefault="00FA2C2E" w:rsidP="00FA2C2E">
      <w:pPr>
        <w:spacing w:after="0"/>
        <w:ind w:left="360"/>
        <w:jc w:val="both"/>
        <w:rPr>
          <w:rFonts w:ascii="Arial" w:hAnsi="Arial" w:cs="Arial"/>
        </w:rPr>
      </w:pPr>
    </w:p>
    <w:p w:rsidR="00116353" w:rsidRPr="00FA2C2E" w:rsidRDefault="00FA2C2E" w:rsidP="00FA2C2E">
      <w:pPr>
        <w:spacing w:after="0"/>
        <w:ind w:left="360"/>
        <w:jc w:val="both"/>
        <w:rPr>
          <w:rFonts w:ascii="Arial" w:hAnsi="Arial" w:cs="Arial"/>
        </w:rPr>
      </w:pPr>
      <w:r>
        <w:rPr>
          <w:rFonts w:ascii="Arial" w:hAnsi="Arial" w:cs="Arial"/>
        </w:rPr>
        <w:t xml:space="preserve">b) </w:t>
      </w:r>
      <w:r w:rsidR="00116353">
        <w:rPr>
          <w:rFonts w:ascii="Arial" w:hAnsi="Arial" w:cs="Arial"/>
        </w:rPr>
        <w:t>widok formularza dodawania zdarzeń:</w:t>
      </w:r>
    </w:p>
    <w:p w:rsidR="00FA2C2E" w:rsidRDefault="00FA2C2E" w:rsidP="00FA2C2E">
      <w:pPr>
        <w:spacing w:after="0"/>
        <w:ind w:left="720"/>
        <w:jc w:val="both"/>
      </w:pPr>
    </w:p>
    <w:p w:rsidR="00116353" w:rsidRDefault="00116353">
      <w:pPr>
        <w:spacing w:after="0"/>
        <w:ind w:left="720"/>
        <w:jc w:val="both"/>
        <w:rPr>
          <w:rFonts w:ascii="Arial" w:hAnsi="Arial" w:cs="Arial"/>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r>
        <w:rPr>
          <w:noProof/>
          <w:lang w:val="en-GB" w:eastAsia="en-GB"/>
        </w:rPr>
        <w:drawing>
          <wp:anchor distT="0" distB="0" distL="114300" distR="114300" simplePos="0" relativeHeight="251668480" behindDoc="0" locked="0" layoutInCell="1" allowOverlap="1">
            <wp:simplePos x="0" y="0"/>
            <wp:positionH relativeFrom="margin">
              <wp:align>center</wp:align>
            </wp:positionH>
            <wp:positionV relativeFrom="paragraph">
              <wp:posOffset>45932</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09900" cy="5257800"/>
                    </a:xfrm>
                    <a:prstGeom prst="rect">
                      <a:avLst/>
                    </a:prstGeom>
                    <a:ln>
                      <a:solidFill>
                        <a:schemeClr val="tx1"/>
                      </a:solidFill>
                    </a:ln>
                  </pic:spPr>
                </pic:pic>
              </a:graphicData>
            </a:graphic>
          </wp:anchor>
        </w:drawing>
      </w: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FA2C2E" w:rsidRDefault="00FA2C2E">
      <w:pPr>
        <w:spacing w:after="0"/>
        <w:jc w:val="both"/>
        <w:rPr>
          <w:rFonts w:ascii="Arial" w:hAnsi="Arial" w:cs="Arial"/>
          <w:b/>
          <w:sz w:val="32"/>
          <w:szCs w:val="32"/>
        </w:rPr>
      </w:pPr>
    </w:p>
    <w:p w:rsidR="00116353" w:rsidRPr="00607D91" w:rsidRDefault="00116353" w:rsidP="00607D91">
      <w:pPr>
        <w:pStyle w:val="Nagwek1"/>
        <w:rPr>
          <w:rFonts w:ascii="Arial" w:hAnsi="Arial" w:cs="Arial"/>
          <w:b/>
          <w:bCs/>
          <w:color w:val="000000" w:themeColor="text1"/>
        </w:rPr>
      </w:pPr>
      <w:bookmarkStart w:id="23" w:name="_Toc40713864"/>
      <w:r w:rsidRPr="00607D91">
        <w:rPr>
          <w:rFonts w:ascii="Arial" w:hAnsi="Arial" w:cs="Arial"/>
          <w:b/>
          <w:bCs/>
          <w:color w:val="000000" w:themeColor="text1"/>
        </w:rPr>
        <w:t>23. Implementacja wybranych funkcji aplikacji</w:t>
      </w:r>
      <w:bookmarkEnd w:id="23"/>
    </w:p>
    <w:p w:rsidR="00FA2C2E" w:rsidRDefault="00FA2C2E">
      <w:pPr>
        <w:spacing w:after="0"/>
        <w:jc w:val="both"/>
      </w:pPr>
    </w:p>
    <w:p w:rsidR="00116353" w:rsidRDefault="00116353">
      <w:pPr>
        <w:numPr>
          <w:ilvl w:val="0"/>
          <w:numId w:val="4"/>
        </w:numPr>
        <w:spacing w:after="0"/>
        <w:jc w:val="both"/>
      </w:pPr>
      <w:r>
        <w:rPr>
          <w:rFonts w:ascii="Arial" w:hAnsi="Arial" w:cs="Arial"/>
        </w:rPr>
        <w:t>Przechodzenie do panelu dodawania wydarzenia</w:t>
      </w:r>
    </w:p>
    <w:p w:rsidR="00116353" w:rsidRDefault="00116353">
      <w:pPr>
        <w:spacing w:after="0"/>
        <w:ind w:left="720"/>
        <w:jc w:val="both"/>
      </w:pPr>
      <w:r>
        <w:rPr>
          <w:rFonts w:ascii="Arial" w:hAnsi="Arial" w:cs="Arial"/>
        </w:rPr>
        <w:t>Po wybraniu w widoku kalendarza konkretnego dnia zostaje włączony formularz dodawania zdarzenia na dany dizeń.</w:t>
      </w:r>
    </w:p>
    <w:p w:rsidR="00116353" w:rsidRDefault="00116353">
      <w:pPr>
        <w:spacing w:after="0"/>
        <w:jc w:val="both"/>
        <w:rPr>
          <w:rFonts w:ascii="Arial" w:hAnsi="Arial" w:cs="Arial"/>
        </w:rPr>
      </w:pPr>
    </w:p>
    <w:p w:rsidR="00116353" w:rsidRDefault="00116353">
      <w:pPr>
        <w:spacing w:after="0"/>
        <w:jc w:val="both"/>
        <w:rPr>
          <w:rFonts w:ascii="Arial" w:hAnsi="Arial" w:cs="Arial"/>
        </w:rPr>
      </w:pPr>
    </w:p>
    <w:p w:rsidR="00116353" w:rsidRDefault="00FA2C2E">
      <w:pPr>
        <w:spacing w:after="0"/>
        <w:jc w:val="both"/>
        <w:rPr>
          <w:rFonts w:ascii="Arial" w:hAnsi="Arial" w:cs="Arial"/>
        </w:rPr>
      </w:pPr>
      <w:r>
        <w:rPr>
          <w:noProof/>
          <w:lang w:val="en-GB" w:eastAsia="en-GB"/>
        </w:rPr>
        <w:drawing>
          <wp:anchor distT="0" distB="0" distL="0" distR="0" simplePos="0" relativeHeight="251658240" behindDoc="0" locked="0" layoutInCell="1" allowOverlap="1">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rsidR="00FA2C2E" w:rsidRDefault="00FA2C2E">
      <w:pPr>
        <w:spacing w:after="0"/>
        <w:ind w:left="720"/>
        <w:jc w:val="both"/>
        <w:rPr>
          <w:rFonts w:ascii="Arial" w:hAnsi="Arial" w:cs="Arial"/>
        </w:rPr>
      </w:pPr>
    </w:p>
    <w:p w:rsidR="00FA2C2E" w:rsidRDefault="00FA2C2E">
      <w:pPr>
        <w:spacing w:after="0"/>
        <w:ind w:left="720"/>
        <w:jc w:val="both"/>
        <w:rPr>
          <w:rFonts w:ascii="Arial" w:hAnsi="Arial" w:cs="Arial"/>
        </w:rPr>
      </w:pPr>
    </w:p>
    <w:p w:rsidR="00116353" w:rsidRDefault="00116353">
      <w:pPr>
        <w:spacing w:after="0"/>
        <w:ind w:left="720"/>
        <w:jc w:val="both"/>
        <w:rPr>
          <w:rFonts w:ascii="Arial" w:hAnsi="Arial" w:cs="Arial"/>
        </w:rPr>
      </w:pPr>
    </w:p>
    <w:p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rsidR="00FA2C2E" w:rsidRDefault="00FA2C2E">
      <w:pPr>
        <w:spacing w:after="0"/>
        <w:jc w:val="both"/>
        <w:rPr>
          <w:rFonts w:ascii="Arial" w:hAnsi="Arial" w:cs="Arial"/>
        </w:rPr>
      </w:pPr>
    </w:p>
    <w:p w:rsidR="00116353" w:rsidRDefault="00116353">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r>
        <w:rPr>
          <w:noProof/>
          <w:lang w:val="en-GB" w:eastAsia="en-GB"/>
        </w:rPr>
        <w:drawing>
          <wp:anchor distT="0" distB="0" distL="0" distR="0" simplePos="0" relativeHeight="251660288" behindDoc="0" locked="0" layoutInCell="1" allowOverlap="1">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FA2C2E" w:rsidRDefault="00FA2C2E">
      <w:pPr>
        <w:spacing w:after="0"/>
        <w:jc w:val="both"/>
        <w:rPr>
          <w:rFonts w:ascii="Arial" w:hAnsi="Arial" w:cs="Arial"/>
        </w:rPr>
      </w:pPr>
    </w:p>
    <w:p w:rsidR="00116353" w:rsidRDefault="00116353">
      <w:pPr>
        <w:numPr>
          <w:ilvl w:val="0"/>
          <w:numId w:val="4"/>
        </w:numPr>
        <w:spacing w:after="0"/>
        <w:jc w:val="both"/>
      </w:pPr>
      <w:r>
        <w:rPr>
          <w:rFonts w:ascii="Arial" w:hAnsi="Arial" w:cs="Arial"/>
        </w:rPr>
        <w:t>Przejście z ekranu startowego do widoku kalendarza</w:t>
      </w:r>
    </w:p>
    <w:p w:rsidR="00116353" w:rsidRDefault="00116353">
      <w:pPr>
        <w:spacing w:after="0"/>
        <w:jc w:val="both"/>
      </w:pPr>
      <w:r>
        <w:t xml:space="preserve">Po udanym sprawdzeniu  hasła program przechodzi z widoku głównego do widoku kalendarza </w:t>
      </w:r>
    </w:p>
    <w:p w:rsidR="00116353" w:rsidRDefault="00116353">
      <w:pPr>
        <w:spacing w:after="0"/>
        <w:jc w:val="both"/>
      </w:pPr>
    </w:p>
    <w:p w:rsidR="00116353" w:rsidRDefault="006A4DCB">
      <w:pPr>
        <w:spacing w:after="0"/>
        <w:jc w:val="both"/>
      </w:pPr>
      <w:r>
        <w:rPr>
          <w:noProof/>
          <w:lang w:val="en-GB" w:eastAsia="en-GB"/>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rsidR="00116353" w:rsidRDefault="00116353">
      <w:pPr>
        <w:spacing w:after="0"/>
        <w:jc w:val="both"/>
      </w:pPr>
    </w:p>
    <w:p w:rsidR="00116353" w:rsidRDefault="00116353">
      <w:pPr>
        <w:spacing w:after="0"/>
        <w:jc w:val="both"/>
      </w:pPr>
    </w:p>
    <w:p w:rsidR="00FA2C2E" w:rsidRDefault="00FA2C2E">
      <w:pPr>
        <w:spacing w:after="0"/>
        <w:jc w:val="both"/>
      </w:pPr>
    </w:p>
    <w:p w:rsidR="00116353" w:rsidRPr="00607D91" w:rsidRDefault="00116353" w:rsidP="00607D91">
      <w:pPr>
        <w:pStyle w:val="Nagwek1"/>
        <w:rPr>
          <w:rFonts w:ascii="Arial" w:hAnsi="Arial" w:cs="Arial"/>
          <w:b/>
          <w:bCs/>
          <w:color w:val="000000" w:themeColor="text1"/>
        </w:rPr>
      </w:pPr>
      <w:bookmarkStart w:id="24" w:name="_Toc40713865"/>
      <w:r w:rsidRPr="00607D91">
        <w:rPr>
          <w:rFonts w:ascii="Arial" w:hAnsi="Arial" w:cs="Arial"/>
          <w:b/>
          <w:bCs/>
          <w:color w:val="000000" w:themeColor="text1"/>
        </w:rPr>
        <w:t>24.Dodanie dodatkowego żądanie klienta</w:t>
      </w:r>
      <w:bookmarkEnd w:id="24"/>
    </w:p>
    <w:p w:rsidR="00116353" w:rsidRDefault="006A4DCB">
      <w:pPr>
        <w:numPr>
          <w:ilvl w:val="0"/>
          <w:numId w:val="6"/>
        </w:numPr>
        <w:spacing w:after="0"/>
        <w:jc w:val="both"/>
      </w:pPr>
      <w:r>
        <w:rPr>
          <w:rFonts w:ascii="Arial" w:hAnsi="Arial"/>
          <w:noProof/>
          <w:lang w:val="en-GB" w:eastAsia="en-GB"/>
        </w:rPr>
        <w:drawing>
          <wp:anchor distT="0" distB="0" distL="0" distR="0" simplePos="0" relativeHeight="251664384" behindDoc="0" locked="0" layoutInCell="1" allowOverlap="1">
            <wp:simplePos x="0" y="0"/>
            <wp:positionH relativeFrom="column">
              <wp:posOffset>169545</wp:posOffset>
            </wp:positionH>
            <wp:positionV relativeFrom="paragraph">
              <wp:posOffset>512445</wp:posOffset>
            </wp:positionV>
            <wp:extent cx="5531485" cy="48971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r w:rsidR="00116353">
        <w:rPr>
          <w:rFonts w:ascii="Arial" w:hAnsi="Arial"/>
        </w:rPr>
        <w:t xml:space="preserve">Zmiana ekranu głównego z pola na hasło i przycisku na formularz logowania z zabezpieczeniem przeciw botom i opcją dodania nowego użytkownika i </w:t>
      </w:r>
      <w:r w:rsidR="00116353">
        <w:rPr>
          <w:rFonts w:ascii="Arial" w:hAnsi="Arial"/>
        </w:rPr>
        <w:lastRenderedPageBreak/>
        <w:t>przypomnienia hasła.</w:t>
      </w:r>
    </w:p>
    <w:p w:rsidR="003B6C97" w:rsidRDefault="003B6C97">
      <w:pPr>
        <w:spacing w:after="0"/>
        <w:jc w:val="both"/>
        <w:rPr>
          <w:rFonts w:ascii="Arial" w:hAnsi="Arial"/>
          <w:b/>
          <w:bCs/>
          <w:sz w:val="32"/>
          <w:szCs w:val="32"/>
        </w:rPr>
      </w:pPr>
    </w:p>
    <w:p w:rsidR="00116353" w:rsidRPr="00607D91" w:rsidRDefault="00116353" w:rsidP="00607D91">
      <w:pPr>
        <w:pStyle w:val="Nagwek1"/>
        <w:rPr>
          <w:rFonts w:ascii="Arial" w:hAnsi="Arial" w:cs="Arial"/>
          <w:b/>
          <w:bCs/>
          <w:color w:val="000000" w:themeColor="text1"/>
        </w:rPr>
      </w:pPr>
      <w:bookmarkStart w:id="25" w:name="_Toc40713866"/>
      <w:r w:rsidRPr="00607D91">
        <w:rPr>
          <w:rFonts w:ascii="Arial" w:hAnsi="Arial" w:cs="Arial"/>
          <w:b/>
          <w:bCs/>
          <w:color w:val="000000" w:themeColor="text1"/>
        </w:rPr>
        <w:t>25. Zmiana sposobu przechowywania danych</w:t>
      </w:r>
      <w:bookmarkEnd w:id="25"/>
    </w:p>
    <w:p w:rsidR="003B6C97" w:rsidRPr="003B6C97" w:rsidRDefault="003B6C97">
      <w:pPr>
        <w:spacing w:after="0"/>
        <w:jc w:val="both"/>
        <w:rPr>
          <w:b/>
          <w:bCs/>
        </w:rPr>
      </w:pPr>
    </w:p>
    <w:p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rsidR="00116353" w:rsidRDefault="00116353">
      <w:pPr>
        <w:spacing w:after="0"/>
        <w:jc w:val="both"/>
      </w:pPr>
      <w:r>
        <w:rPr>
          <w:rFonts w:ascii="Arial" w:hAnsi="Arial"/>
          <w:sz w:val="32"/>
          <w:szCs w:val="32"/>
        </w:rPr>
        <w:t>.</w:t>
      </w:r>
    </w:p>
    <w:p w:rsidR="00116353" w:rsidRDefault="006A4DCB">
      <w:pPr>
        <w:spacing w:after="0"/>
        <w:jc w:val="both"/>
        <w:rPr>
          <w:sz w:val="32"/>
          <w:szCs w:val="32"/>
        </w:rPr>
      </w:pPr>
      <w:r>
        <w:rPr>
          <w:noProof/>
          <w:lang w:val="en-GB" w:eastAsia="en-GB"/>
        </w:rPr>
        <w:drawing>
          <wp:anchor distT="0" distB="0" distL="0" distR="0" simplePos="0" relativeHeight="251665408" behindDoc="0" locked="0" layoutInCell="1" allowOverlap="1">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rsidR="003B6C97" w:rsidRDefault="003B6C97">
      <w:pPr>
        <w:spacing w:after="0"/>
        <w:jc w:val="both"/>
        <w:rPr>
          <w:rFonts w:ascii="Arial" w:hAnsi="Arial"/>
          <w:sz w:val="32"/>
          <w:szCs w:val="32"/>
        </w:rPr>
      </w:pPr>
    </w:p>
    <w:p w:rsidR="00116353" w:rsidRPr="00EF357B" w:rsidRDefault="00116353">
      <w:pPr>
        <w:spacing w:after="0"/>
        <w:jc w:val="both"/>
      </w:pPr>
      <w:r>
        <w:rPr>
          <w:rFonts w:ascii="Arial" w:hAnsi="Arial"/>
          <w:sz w:val="32"/>
          <w:szCs w:val="32"/>
        </w:rPr>
        <w:t>Skutkowało to dodaniem klasy DatabaseHelper.</w:t>
      </w:r>
    </w:p>
    <w:p w:rsidR="00116353" w:rsidRDefault="00116353">
      <w:pPr>
        <w:spacing w:after="0"/>
        <w:jc w:val="both"/>
        <w:rPr>
          <w:rFonts w:ascii="Arial" w:hAnsi="Arial"/>
          <w:b/>
          <w:bCs/>
          <w:sz w:val="32"/>
          <w:szCs w:val="32"/>
        </w:rPr>
      </w:pPr>
    </w:p>
    <w:p w:rsidR="00116353" w:rsidRDefault="00116353">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EF357B" w:rsidRDefault="00EF357B">
      <w:pPr>
        <w:spacing w:after="0"/>
        <w:jc w:val="both"/>
        <w:rPr>
          <w:rFonts w:ascii="Arial" w:hAnsi="Arial"/>
          <w:b/>
          <w:bCs/>
          <w:sz w:val="32"/>
          <w:szCs w:val="32"/>
        </w:rPr>
      </w:pPr>
    </w:p>
    <w:p w:rsidR="003B6C97" w:rsidRDefault="003B6C97">
      <w:pPr>
        <w:spacing w:after="0"/>
        <w:jc w:val="both"/>
        <w:rPr>
          <w:rFonts w:ascii="Arial" w:hAnsi="Arial"/>
          <w:b/>
          <w:bCs/>
          <w:sz w:val="32"/>
          <w:szCs w:val="32"/>
        </w:rPr>
      </w:pPr>
    </w:p>
    <w:p w:rsidR="00A807A0" w:rsidRDefault="00A807A0" w:rsidP="00607D91">
      <w:pPr>
        <w:pStyle w:val="Nagwek1"/>
        <w:rPr>
          <w:rFonts w:ascii="Arial" w:hAnsi="Arial" w:cs="Arial"/>
          <w:b/>
          <w:bCs/>
          <w:color w:val="000000" w:themeColor="text1"/>
        </w:rPr>
      </w:pPr>
      <w:bookmarkStart w:id="26" w:name="_Toc40713867"/>
    </w:p>
    <w:p w:rsidR="00A807A0" w:rsidRDefault="00A807A0" w:rsidP="00607D91">
      <w:pPr>
        <w:pStyle w:val="Nagwek1"/>
        <w:rPr>
          <w:rFonts w:ascii="Arial" w:hAnsi="Arial" w:cs="Arial"/>
          <w:b/>
          <w:bCs/>
          <w:color w:val="000000" w:themeColor="text1"/>
        </w:rPr>
      </w:pPr>
    </w:p>
    <w:p w:rsidR="00A807A0" w:rsidRDefault="00A807A0"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26. Aktualna faza implementacji funkcji</w:t>
      </w:r>
      <w:bookmarkEnd w:id="26"/>
    </w:p>
    <w:p w:rsidR="00116353" w:rsidRDefault="00116353">
      <w:pPr>
        <w:spacing w:after="0"/>
        <w:jc w:val="both"/>
        <w:rPr>
          <w:rFonts w:ascii="Arial" w:hAnsi="Arial"/>
          <w:b/>
          <w:bCs/>
          <w:sz w:val="32"/>
          <w:szCs w:val="32"/>
        </w:rPr>
      </w:pPr>
    </w:p>
    <w:p w:rsidR="00116353" w:rsidRDefault="00116353">
      <w:pPr>
        <w:spacing w:after="0"/>
        <w:jc w:val="both"/>
      </w:pPr>
      <w:r>
        <w:rPr>
          <w:rFonts w:ascii="Arial" w:hAnsi="Arial"/>
          <w:sz w:val="32"/>
          <w:szCs w:val="32"/>
        </w:rPr>
        <w:t>a)tabela</w:t>
      </w:r>
    </w:p>
    <w:tbl>
      <w:tblPr>
        <w:tblW w:w="0" w:type="auto"/>
        <w:tblLayout w:type="fixed"/>
        <w:tblLook w:val="0000"/>
      </w:tblPr>
      <w:tblGrid>
        <w:gridCol w:w="988"/>
        <w:gridCol w:w="1555"/>
        <w:gridCol w:w="1274"/>
        <w:gridCol w:w="1301"/>
        <w:gridCol w:w="1299"/>
        <w:gridCol w:w="1273"/>
        <w:gridCol w:w="1420"/>
      </w:tblGrid>
      <w:tr w:rsidR="00116353">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Status</w:t>
            </w:r>
          </w:p>
        </w:tc>
      </w:tr>
      <w:tr w:rsidR="00116353">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poprawny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70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r w:rsidR="00116353">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Mateusz Orelik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5</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116353" w:rsidRDefault="00116353">
            <w:r>
              <w:t>nieskończony</w:t>
            </w:r>
          </w:p>
        </w:tc>
      </w:tr>
    </w:tbl>
    <w:p w:rsidR="00116353" w:rsidRDefault="00116353">
      <w:pPr>
        <w:spacing w:after="0"/>
        <w:jc w:val="both"/>
        <w:rPr>
          <w:rFonts w:ascii="Arial" w:hAnsi="Arial"/>
          <w:sz w:val="32"/>
          <w:szCs w:val="32"/>
        </w:rPr>
      </w:pPr>
    </w:p>
    <w:p w:rsidR="00116353" w:rsidRDefault="00116353">
      <w:pPr>
        <w:spacing w:after="0"/>
        <w:jc w:val="both"/>
        <w:rPr>
          <w:rFonts w:ascii="Arial" w:hAnsi="Arial"/>
          <w:sz w:val="32"/>
          <w:szCs w:val="32"/>
        </w:rPr>
      </w:pPr>
      <w:r>
        <w:rPr>
          <w:rFonts w:ascii="Arial" w:hAnsi="Arial"/>
          <w:sz w:val="32"/>
          <w:szCs w:val="32"/>
        </w:rPr>
        <w:t>b)wykres słupkowy</w:t>
      </w:r>
    </w:p>
    <w:p w:rsidR="003B6C97" w:rsidRDefault="003B6C97">
      <w:pPr>
        <w:spacing w:after="0"/>
        <w:jc w:val="both"/>
      </w:pPr>
    </w:p>
    <w:p w:rsidR="00116353" w:rsidRDefault="006B5586" w:rsidP="003B6C97">
      <w:pPr>
        <w:spacing w:after="0"/>
        <w:jc w:val="center"/>
        <w:rPr>
          <w:rFonts w:ascii="Arial" w:hAnsi="Arial"/>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45pt;height:204.2pt" filled="t">
            <v:fill color2="black"/>
            <v:imagedata r:id="rId22" o:title=""/>
          </v:shape>
        </w:pict>
      </w:r>
    </w:p>
    <w:p w:rsidR="00607D91" w:rsidRDefault="00607D91" w:rsidP="00607D91">
      <w:pPr>
        <w:pStyle w:val="Nagwek1"/>
        <w:rPr>
          <w:rFonts w:ascii="Arial" w:hAnsi="Arial" w:cs="Arial"/>
          <w:b/>
          <w:bCs/>
          <w:color w:val="000000" w:themeColor="text1"/>
        </w:rPr>
      </w:pPr>
      <w:bookmarkStart w:id="27" w:name="_Toc40713868"/>
    </w:p>
    <w:p w:rsidR="00607D91" w:rsidRDefault="00607D91" w:rsidP="00607D91">
      <w:pPr>
        <w:pStyle w:val="Nagwek1"/>
        <w:rPr>
          <w:rFonts w:ascii="Arial" w:hAnsi="Arial" w:cs="Arial"/>
          <w:b/>
          <w:bCs/>
          <w:color w:val="000000" w:themeColor="text1"/>
        </w:rPr>
      </w:pPr>
    </w:p>
    <w:p w:rsidR="00116353" w:rsidRPr="00607D91" w:rsidRDefault="00116353" w:rsidP="00607D91">
      <w:pPr>
        <w:pStyle w:val="Nagwek1"/>
        <w:rPr>
          <w:rFonts w:ascii="Arial" w:hAnsi="Arial" w:cs="Arial"/>
          <w:b/>
          <w:bCs/>
          <w:color w:val="000000" w:themeColor="text1"/>
        </w:rPr>
      </w:pPr>
      <w:r w:rsidRPr="00607D91">
        <w:rPr>
          <w:rFonts w:ascii="Arial" w:hAnsi="Arial" w:cs="Arial"/>
          <w:b/>
          <w:bCs/>
          <w:color w:val="000000" w:themeColor="text1"/>
        </w:rPr>
        <w:t>27. Założenia dokumentacji użytkownika</w:t>
      </w:r>
      <w:bookmarkEnd w:id="27"/>
    </w:p>
    <w:p w:rsidR="00116353" w:rsidRDefault="00116353">
      <w:pPr>
        <w:spacing w:after="0"/>
        <w:jc w:val="both"/>
        <w:rPr>
          <w:rFonts w:ascii="Arial" w:hAnsi="Arial"/>
          <w:b/>
          <w:bCs/>
          <w:sz w:val="32"/>
          <w:szCs w:val="32"/>
        </w:rPr>
      </w:pPr>
    </w:p>
    <w:p w:rsidR="00116353" w:rsidRDefault="00116353">
      <w:pPr>
        <w:jc w:val="both"/>
      </w:pPr>
      <w:r>
        <w:rPr>
          <w:rFonts w:ascii="Arial" w:hAnsi="Arial" w:cs="Arial"/>
          <w:b/>
          <w:bCs/>
        </w:rPr>
        <w:t>1. Dla kogo jest dokumentacja użytkownika (dla dziecka, młodzieży, gracza, a może seniora)?</w:t>
      </w:r>
    </w:p>
    <w:p w:rsidR="00116353" w:rsidRDefault="00116353">
      <w:pPr>
        <w:jc w:val="both"/>
      </w:pPr>
      <w:r>
        <w:rPr>
          <w:rFonts w:ascii="Arial" w:hAnsi="Arial" w:cs="Arial"/>
        </w:rPr>
        <w:t>Dokumentacja jest dla każdego użytkownika, który potrzebuje aplikacji wspomagającej zarządzanie czasem wolnym, niezależnie od jego wieku.</w:t>
      </w:r>
    </w:p>
    <w:p w:rsidR="00116353" w:rsidRDefault="00116353">
      <w:pPr>
        <w:jc w:val="both"/>
      </w:pPr>
      <w:r>
        <w:rPr>
          <w:rFonts w:ascii="Arial" w:hAnsi="Arial" w:cs="Arial"/>
          <w:b/>
          <w:bCs/>
        </w:rPr>
        <w:t>2. Jaka będzie forma dokumentacji ogólna, fragmentaryczna, szczegółowa, kompleksowa? Proszę opisać i uzasadnić.</w:t>
      </w:r>
    </w:p>
    <w:p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rsidR="00116353" w:rsidRDefault="00116353">
      <w:pPr>
        <w:jc w:val="both"/>
      </w:pPr>
      <w:r>
        <w:rPr>
          <w:rFonts w:ascii="Arial" w:hAnsi="Arial" w:cs="Arial"/>
          <w:b/>
          <w:bCs/>
        </w:rPr>
        <w:t>3. Jaki zastosujecie język? Młodzieżowy, specjalny, ogólny?</w:t>
      </w:r>
    </w:p>
    <w:p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rsidR="00116353" w:rsidRDefault="00116353">
      <w:pPr>
        <w:jc w:val="both"/>
      </w:pPr>
      <w:r>
        <w:rPr>
          <w:rFonts w:ascii="Arial" w:hAnsi="Arial" w:cs="Arial"/>
          <w:b/>
          <w:bCs/>
        </w:rPr>
        <w:t>4. Jaka forma dokumentacji? (komiks, audiobook, tutorial video, historyjka),</w:t>
      </w:r>
    </w:p>
    <w:p w:rsidR="00116353" w:rsidRDefault="00116353">
      <w:pPr>
        <w:jc w:val="both"/>
      </w:pPr>
      <w:r>
        <w:rPr>
          <w:rFonts w:ascii="Arial" w:hAnsi="Arial" w:cs="Arial"/>
        </w:rPr>
        <w:t>Tak jak zostało to opisane w punkcie drugim, będzie to forma dokumentu PDF z rozdziałami (na podobieństwo instrukcji papierowych).</w:t>
      </w:r>
    </w:p>
    <w:p w:rsidR="00116353" w:rsidRDefault="00116353">
      <w:pPr>
        <w:jc w:val="both"/>
      </w:pPr>
      <w:r>
        <w:rPr>
          <w:rFonts w:ascii="Arial" w:hAnsi="Arial" w:cs="Arial"/>
          <w:b/>
          <w:bCs/>
        </w:rPr>
        <w:t>5. Sposoby wdrażania dokumentacji (załącznik do aplikacji, dodatkowa ulotka, adres www, …)</w:t>
      </w:r>
    </w:p>
    <w:p w:rsidR="00116353" w:rsidRDefault="00116353">
      <w:pPr>
        <w:jc w:val="both"/>
      </w:pPr>
      <w:r>
        <w:rPr>
          <w:rFonts w:ascii="Arial" w:hAnsi="Arial" w:cs="Arial"/>
        </w:rPr>
        <w:lastRenderedPageBreak/>
        <w:t>Dokumentacja będzie dołączana do aplikacji instalowanej na urządzeniu mobilnym, ewentualnie w aplikacji będzie znajdować się odnośnik do miejsca, z której ową dokumentację można pobrać.</w:t>
      </w:r>
    </w:p>
    <w:p w:rsidR="00116353" w:rsidRDefault="00116353">
      <w:pPr>
        <w:jc w:val="both"/>
      </w:pPr>
      <w:r>
        <w:rPr>
          <w:rFonts w:ascii="Arial" w:hAnsi="Arial" w:cs="Arial"/>
          <w:b/>
          <w:bCs/>
        </w:rPr>
        <w:t>6. Kto z zespołu przygotuje dokumentacje?</w:t>
      </w:r>
    </w:p>
    <w:p w:rsidR="00116353" w:rsidRDefault="00116353">
      <w:pPr>
        <w:jc w:val="both"/>
      </w:pPr>
      <w:r>
        <w:rPr>
          <w:rFonts w:ascii="Arial" w:hAnsi="Arial" w:cs="Arial"/>
        </w:rPr>
        <w:t>Lider zespołu zadecyduje na etapie tworzenia dokumentacji</w:t>
      </w:r>
    </w:p>
    <w:p w:rsidR="00116353" w:rsidRDefault="00116353">
      <w:pPr>
        <w:jc w:val="both"/>
      </w:pPr>
      <w:r>
        <w:rPr>
          <w:rFonts w:ascii="Arial" w:hAnsi="Arial" w:cs="Arial"/>
          <w:b/>
          <w:bCs/>
        </w:rPr>
        <w:t>7. Jakie założenia czasowe – np. 50h roboczych, max.</w:t>
      </w:r>
    </w:p>
    <w:p w:rsidR="00116353" w:rsidRDefault="00116353">
      <w:pPr>
        <w:jc w:val="both"/>
      </w:pPr>
      <w:r>
        <w:rPr>
          <w:rFonts w:ascii="Arial" w:hAnsi="Arial" w:cs="Arial"/>
        </w:rPr>
        <w:t>Około 40 godzin roboczych.</w:t>
      </w:r>
    </w:p>
    <w:p w:rsidR="00116353" w:rsidRDefault="00116353">
      <w:pPr>
        <w:jc w:val="both"/>
      </w:pPr>
      <w:r>
        <w:rPr>
          <w:rFonts w:ascii="Arial" w:hAnsi="Arial" w:cs="Arial"/>
          <w:b/>
          <w:bCs/>
        </w:rPr>
        <w:t>8. Na jakim poziomie będzie szkolony użytkownik? Czy należy takie szkolenie przeprowadzić?</w:t>
      </w:r>
    </w:p>
    <w:p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rsidR="00607D91" w:rsidRDefault="00607D91" w:rsidP="00607D91">
      <w:pPr>
        <w:jc w:val="both"/>
      </w:pPr>
    </w:p>
    <w:p w:rsidR="00607D91" w:rsidRDefault="00607D91" w:rsidP="00607D91">
      <w:bookmarkStart w:id="28" w:name="_Toc40713869"/>
    </w:p>
    <w:p w:rsidR="00607D91" w:rsidRPr="00607D91" w:rsidRDefault="00607D91" w:rsidP="00607D91"/>
    <w:p w:rsidR="00607D91" w:rsidRPr="00607D91" w:rsidRDefault="00A71573" w:rsidP="00607D91">
      <w:pPr>
        <w:pStyle w:val="Nagwek1"/>
        <w:rPr>
          <w:rFonts w:ascii="Arial" w:hAnsi="Arial" w:cs="Arial"/>
          <w:b/>
          <w:bCs/>
          <w:color w:val="000000" w:themeColor="text1"/>
        </w:rPr>
      </w:pPr>
      <w:r w:rsidRPr="00607D91">
        <w:rPr>
          <w:rFonts w:ascii="Arial" w:hAnsi="Arial" w:cs="Arial"/>
          <w:b/>
          <w:bCs/>
          <w:color w:val="000000" w:themeColor="text1"/>
        </w:rPr>
        <w:t>28. Instrukcja użytkownika</w:t>
      </w:r>
      <w:bookmarkEnd w:id="28"/>
    </w:p>
    <w:p w:rsidR="00607D91" w:rsidRPr="00607D91" w:rsidRDefault="00607D91" w:rsidP="00607D91"/>
    <w:p w:rsidR="00A71573" w:rsidRPr="00BF7F43" w:rsidRDefault="00A71573" w:rsidP="00A71573">
      <w:pPr>
        <w:pStyle w:val="Nagwek1"/>
        <w:rPr>
          <w:rFonts w:ascii="Arial" w:hAnsi="Arial" w:cs="Arial"/>
          <w:b/>
          <w:bCs/>
          <w:noProof/>
          <w:color w:val="auto"/>
          <w:sz w:val="36"/>
          <w:szCs w:val="36"/>
        </w:rPr>
      </w:pPr>
      <w:bookmarkStart w:id="29" w:name="_Toc40713870"/>
      <w:r w:rsidRPr="00BF7F43">
        <w:rPr>
          <w:rFonts w:ascii="Arial" w:hAnsi="Arial" w:cs="Arial"/>
          <w:b/>
          <w:bCs/>
          <w:noProof/>
          <w:color w:val="auto"/>
          <w:sz w:val="40"/>
          <w:szCs w:val="40"/>
        </w:rPr>
        <w:t>1. Wprowadzenie</w:t>
      </w:r>
      <w:bookmarkEnd w:id="29"/>
    </w:p>
    <w:p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rsidR="00A71573" w:rsidRPr="00BF7F43" w:rsidRDefault="00A71573" w:rsidP="00A71573">
      <w:pPr>
        <w:pStyle w:val="Nagwek1"/>
        <w:rPr>
          <w:rFonts w:ascii="Arial" w:hAnsi="Arial" w:cs="Arial"/>
          <w:b/>
          <w:bCs/>
          <w:noProof/>
          <w:color w:val="auto"/>
          <w:sz w:val="40"/>
          <w:szCs w:val="40"/>
        </w:rPr>
      </w:pPr>
      <w:bookmarkStart w:id="30" w:name="_Toc40713871"/>
      <w:r w:rsidRPr="00BF7F43">
        <w:rPr>
          <w:rFonts w:ascii="Arial" w:hAnsi="Arial" w:cs="Arial"/>
          <w:b/>
          <w:bCs/>
          <w:noProof/>
          <w:color w:val="auto"/>
          <w:sz w:val="40"/>
          <w:szCs w:val="40"/>
        </w:rPr>
        <w:t>2. Opis aplikacji</w:t>
      </w:r>
      <w:bookmarkEnd w:id="30"/>
    </w:p>
    <w:p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rsidR="00A71573" w:rsidRDefault="00A71573" w:rsidP="00A71573">
      <w:pPr>
        <w:jc w:val="both"/>
        <w:rPr>
          <w:rFonts w:ascii="Arial" w:hAnsi="Arial" w:cs="Arial"/>
          <w:noProof/>
          <w:sz w:val="28"/>
          <w:szCs w:val="28"/>
        </w:rPr>
      </w:pPr>
      <w:r>
        <w:rPr>
          <w:rFonts w:ascii="Arial" w:hAnsi="Arial" w:cs="Arial"/>
          <w:noProof/>
          <w:sz w:val="28"/>
          <w:szCs w:val="28"/>
        </w:rPr>
        <w:lastRenderedPageBreak/>
        <w:t>- możliwość oznaczenia pozycji w liście „To-Do” jako wykonane, bądź niewykonane</w:t>
      </w:r>
    </w:p>
    <w:p w:rsidR="00A71573" w:rsidRPr="00BF7F43" w:rsidRDefault="00A71573" w:rsidP="00A71573">
      <w:pPr>
        <w:pStyle w:val="Nagwek1"/>
        <w:rPr>
          <w:rFonts w:ascii="Arial" w:hAnsi="Arial" w:cs="Arial"/>
          <w:b/>
          <w:bCs/>
          <w:noProof/>
          <w:color w:val="auto"/>
          <w:sz w:val="40"/>
          <w:szCs w:val="40"/>
        </w:rPr>
      </w:pPr>
      <w:bookmarkStart w:id="31" w:name="_Toc40713872"/>
      <w:r w:rsidRPr="00BF7F43">
        <w:rPr>
          <w:rFonts w:ascii="Arial" w:hAnsi="Arial" w:cs="Arial"/>
          <w:b/>
          <w:bCs/>
          <w:noProof/>
          <w:color w:val="auto"/>
          <w:sz w:val="40"/>
          <w:szCs w:val="40"/>
        </w:rPr>
        <w:t>3. Wymagania aplikacji</w:t>
      </w:r>
      <w:bookmarkEnd w:id="31"/>
    </w:p>
    <w:p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rsidR="00F30454" w:rsidRDefault="00F30454" w:rsidP="00F30454">
      <w:pPr>
        <w:jc w:val="both"/>
        <w:rPr>
          <w:rFonts w:ascii="Arial" w:hAnsi="Arial" w:cs="Arial"/>
          <w:noProof/>
          <w:sz w:val="28"/>
          <w:szCs w:val="28"/>
        </w:rPr>
      </w:pPr>
    </w:p>
    <w:p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t>4. Funkcjonalności aplikacji</w:t>
      </w:r>
    </w:p>
    <w:p w:rsidR="00A71573" w:rsidRPr="00BF7F43" w:rsidRDefault="00A71573" w:rsidP="00A71573">
      <w:pPr>
        <w:pStyle w:val="Nagwek2"/>
        <w:rPr>
          <w:rFonts w:ascii="Arial" w:hAnsi="Arial" w:cs="Arial"/>
          <w:b/>
          <w:bCs/>
          <w:noProof/>
        </w:rPr>
      </w:pPr>
      <w:bookmarkStart w:id="32" w:name="_Toc40713873"/>
      <w:r w:rsidRPr="00BF7F43">
        <w:rPr>
          <w:rFonts w:ascii="Arial" w:hAnsi="Arial" w:cs="Arial"/>
          <w:b/>
          <w:bCs/>
          <w:noProof/>
          <w:color w:val="auto"/>
          <w:sz w:val="36"/>
          <w:szCs w:val="36"/>
        </w:rPr>
        <w:t>4.1 Rejestracja konta użytkownika</w:t>
      </w:r>
      <w:bookmarkEnd w:id="32"/>
    </w:p>
    <w:p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0528" behindDoc="0" locked="0" layoutInCell="1" allowOverlap="1">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stuknięciu w przedstawioną opcję, użytkownikowi wyświetla się poniższy ekran umożliwiający rejestrację konta użytkownika w lokalnej bazie danych urządzenia mobilnego.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1552" behindDoc="0" locked="0" layoutInCell="1" allowOverlap="1">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0171" cy="4832628"/>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2576" behindDoc="0" locked="0" layoutInCell="1" allowOverlap="1">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8632" cy="5924550"/>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u w:val="single"/>
        </w:rPr>
      </w:pPr>
    </w:p>
    <w:p w:rsidR="00A71573" w:rsidRDefault="00A71573" w:rsidP="00A71573">
      <w:pPr>
        <w:jc w:val="both"/>
        <w:rPr>
          <w:rFonts w:ascii="Arial" w:hAnsi="Arial" w:cs="Arial"/>
          <w:bCs/>
          <w:noProof/>
          <w:sz w:val="28"/>
          <w:szCs w:val="28"/>
        </w:rPr>
      </w:pPr>
      <w:r>
        <w:rPr>
          <w:rFonts w:ascii="Arial" w:hAnsi="Arial" w:cs="Arial"/>
          <w:bCs/>
          <w:noProof/>
          <w:sz w:val="28"/>
          <w:szCs w:val="28"/>
        </w:rPr>
        <w:t>Z powyżej wpisanymi danymi konto zostało pomyślnie utworzone.</w:t>
      </w:r>
    </w:p>
    <w:p w:rsidR="00A71573" w:rsidRPr="00BF7F43" w:rsidRDefault="00A71573" w:rsidP="00A71573">
      <w:pPr>
        <w:pStyle w:val="Nagwek2"/>
        <w:rPr>
          <w:rFonts w:ascii="Arial" w:hAnsi="Arial" w:cs="Arial"/>
          <w:b/>
          <w:bCs/>
          <w:noProof/>
          <w:color w:val="auto"/>
          <w:sz w:val="40"/>
          <w:szCs w:val="40"/>
        </w:rPr>
      </w:pPr>
      <w:bookmarkStart w:id="33" w:name="_Toc40713874"/>
      <w:r w:rsidRPr="00BF7F43">
        <w:rPr>
          <w:rFonts w:ascii="Arial" w:hAnsi="Arial" w:cs="Arial"/>
          <w:b/>
          <w:bCs/>
          <w:noProof/>
          <w:color w:val="auto"/>
          <w:sz w:val="36"/>
          <w:szCs w:val="36"/>
        </w:rPr>
        <w:t>4.2 Logowanie użytkownika</w:t>
      </w:r>
      <w:bookmarkEnd w:id="33"/>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73600" behindDoc="0" locked="0" layoutInCell="1" allowOverlap="1">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4624" behindDoc="0" locked="0" layoutInCell="1" allowOverlap="1">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Przycisk „FORGOT PASSWORD” </w:t>
      </w:r>
      <w:r>
        <w:rPr>
          <w:rFonts w:ascii="Arial" w:hAnsi="Arial" w:cs="Arial"/>
          <w:bCs/>
          <w:noProof/>
          <w:sz w:val="28"/>
          <w:szCs w:val="28"/>
        </w:rPr>
        <w:t>- przycisk, po wciśnięciu którego wyświetla się podpowiedź do hasła, dla nazwy użytkownika wpisanego w polu Login</w:t>
      </w:r>
    </w:p>
    <w:p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5648" behindDoc="0" locked="0" layoutInCell="1" allowOverlap="1">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6672" behindDoc="0" locked="0" layoutInCell="1" allowOverlap="1">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7696" behindDoc="0" locked="0" layoutInCell="1" allowOverlap="1">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5955" cy="381952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4" w:name="_Toc40713875"/>
      <w:r w:rsidRPr="00BF7F43">
        <w:rPr>
          <w:rFonts w:ascii="Arial" w:hAnsi="Arial" w:cs="Arial"/>
          <w:b/>
          <w:bCs/>
          <w:noProof/>
          <w:color w:val="auto"/>
          <w:sz w:val="36"/>
          <w:szCs w:val="36"/>
        </w:rPr>
        <w:t>4.3 Operowanie kalendarzem</w:t>
      </w:r>
      <w:bookmarkEnd w:id="34"/>
    </w:p>
    <w:p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78720" behindDoc="0" locked="0" layoutInCell="1" allowOverlap="1">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79744" behindDoc="0" locked="0" layoutInCell="1" allowOverlap="1">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0300" cy="483616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40"/>
          <w:szCs w:val="40"/>
        </w:rPr>
      </w:pPr>
      <w:bookmarkStart w:id="35" w:name="_Toc40713876"/>
      <w:r w:rsidRPr="00BF7F43">
        <w:rPr>
          <w:rFonts w:ascii="Arial" w:hAnsi="Arial" w:cs="Arial"/>
          <w:b/>
          <w:bCs/>
          <w:noProof/>
          <w:color w:val="auto"/>
          <w:sz w:val="36"/>
          <w:szCs w:val="36"/>
        </w:rPr>
        <w:t>4.4 Otworzenie listy To-Do</w:t>
      </w:r>
      <w:bookmarkEnd w:id="35"/>
    </w:p>
    <w:p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0768" behindDoc="0" locked="0" layoutInCell="1" allowOverlap="1">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6025" cy="4959350"/>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1792" behindDoc="0" locked="0" layoutInCell="1" allowOverlap="1">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4599" cy="4714875"/>
                    </a:xfrm>
                    <a:prstGeom prst="rect">
                      <a:avLst/>
                    </a:prstGeom>
                    <a:ln>
                      <a:solidFill>
                        <a:schemeClr val="tx1"/>
                      </a:solid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Pr="00BF7F43" w:rsidRDefault="00A71573" w:rsidP="00A71573">
      <w:pPr>
        <w:pStyle w:val="Nagwek2"/>
        <w:rPr>
          <w:rFonts w:ascii="Arial" w:hAnsi="Arial" w:cs="Arial"/>
          <w:b/>
          <w:bCs/>
          <w:noProof/>
          <w:color w:val="auto"/>
          <w:sz w:val="36"/>
          <w:szCs w:val="36"/>
        </w:rPr>
      </w:pPr>
      <w:bookmarkStart w:id="36" w:name="_Toc40713877"/>
      <w:r w:rsidRPr="00BF7F43">
        <w:rPr>
          <w:rFonts w:ascii="Arial" w:hAnsi="Arial" w:cs="Arial"/>
          <w:b/>
          <w:bCs/>
          <w:noProof/>
          <w:color w:val="auto"/>
          <w:sz w:val="36"/>
          <w:szCs w:val="36"/>
        </w:rPr>
        <w:t xml:space="preserve">4.5 Wybranie dnia kalendarza, dodanie zadania </w:t>
      </w:r>
      <w:r w:rsidRPr="00BF7F43">
        <w:rPr>
          <w:rFonts w:ascii="Arial" w:hAnsi="Arial" w:cs="Arial"/>
          <w:b/>
          <w:bCs/>
          <w:noProof/>
          <w:color w:val="auto"/>
          <w:sz w:val="36"/>
          <w:szCs w:val="36"/>
        </w:rPr>
        <w:br/>
        <w:t>do listy To-Do</w:t>
      </w:r>
      <w:bookmarkEnd w:id="36"/>
    </w:p>
    <w:p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 dodawania zadani do listy To-Do.</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5456555"/>
                    </a:xfrm>
                    <a:prstGeom prst="rect">
                      <a:avLst/>
                    </a:prstGeom>
                    <a:noFill/>
                    <a:ln>
                      <a:noFill/>
                    </a:ln>
                  </pic:spPr>
                </pic:pic>
              </a:graphicData>
            </a:graphic>
          </wp:anchor>
        </w:drawing>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dodawania zadania do listy ToDo</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3840" behindDoc="0" locked="0" layoutInCell="1" allowOverlap="1">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p>
    <w:p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rsidR="00A71573" w:rsidRDefault="00A71573" w:rsidP="00A71573">
      <w:pPr>
        <w:jc w:val="both"/>
        <w:rPr>
          <w:rFonts w:ascii="Arial" w:hAnsi="Arial" w:cs="Arial"/>
          <w:bCs/>
          <w:noProof/>
          <w:color w:val="000000" w:themeColor="text1"/>
          <w:sz w:val="28"/>
          <w:szCs w:val="28"/>
        </w:rPr>
      </w:pPr>
    </w:p>
    <w:p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t>Po dodaniu zadania, możemy wejść do ekranu listy To-Do, wytłumaczonego  w poprzednim podrozdziale, oraz sprawdzić dodanie zadanie.</w:t>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84864" behindDoc="0" locked="0" layoutInCell="1" allowOverlap="1">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7520" cy="6041390"/>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2"/>
        <w:rPr>
          <w:rFonts w:ascii="Arial" w:hAnsi="Arial" w:cs="Arial"/>
          <w:b/>
          <w:bCs/>
          <w:noProof/>
          <w:color w:val="auto"/>
          <w:sz w:val="36"/>
          <w:szCs w:val="36"/>
        </w:rPr>
      </w:pPr>
      <w:bookmarkStart w:id="37" w:name="_Toc40713878"/>
      <w:r w:rsidRPr="00BF7F43">
        <w:rPr>
          <w:rFonts w:ascii="Arial" w:hAnsi="Arial" w:cs="Arial"/>
          <w:b/>
          <w:bCs/>
          <w:noProof/>
          <w:color w:val="auto"/>
          <w:sz w:val="36"/>
          <w:szCs w:val="36"/>
        </w:rPr>
        <w:t>4.6 Oznaczenie zadania w liście To-Do jako zrobione/nie zrobione</w:t>
      </w:r>
      <w:bookmarkEnd w:id="37"/>
    </w:p>
    <w:p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rsidR="00A71573" w:rsidRPr="00B6464C" w:rsidRDefault="00A71573" w:rsidP="00A71573">
      <w:pPr>
        <w:jc w:val="both"/>
        <w:rPr>
          <w:rFonts w:ascii="Arial" w:hAnsi="Arial" w:cs="Arial"/>
          <w:bCs/>
          <w:noProof/>
          <w:sz w:val="28"/>
          <w:szCs w:val="28"/>
        </w:rPr>
      </w:pPr>
    </w:p>
    <w:p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85888" behindDoc="0" locked="0" layoutInCell="1" allowOverlap="1">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0075" cy="6240145"/>
                    </a:xfrm>
                    <a:prstGeom prst="rect">
                      <a:avLst/>
                    </a:prstGeom>
                    <a:ln>
                      <a:solidFill>
                        <a:schemeClr val="tx1"/>
                      </a:solidFill>
                    </a:ln>
                  </pic:spPr>
                </pic:pic>
              </a:graphicData>
            </a:graphic>
          </wp:anchor>
        </w:drawing>
      </w: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Default="00A71573" w:rsidP="00A71573">
      <w:pPr>
        <w:jc w:val="both"/>
        <w:rPr>
          <w:rFonts w:ascii="Arial" w:hAnsi="Arial" w:cs="Arial"/>
          <w:b/>
          <w:noProof/>
          <w:color w:val="FF0000"/>
          <w:sz w:val="28"/>
          <w:szCs w:val="28"/>
        </w:rPr>
      </w:pPr>
    </w:p>
    <w:p w:rsidR="00A71573" w:rsidRPr="00BF7F43" w:rsidRDefault="00A71573" w:rsidP="00A71573">
      <w:pPr>
        <w:pStyle w:val="Nagwek1"/>
        <w:rPr>
          <w:rFonts w:ascii="Arial" w:hAnsi="Arial" w:cs="Arial"/>
          <w:b/>
          <w:bCs/>
          <w:noProof/>
          <w:color w:val="auto"/>
          <w:sz w:val="40"/>
          <w:szCs w:val="40"/>
        </w:rPr>
      </w:pPr>
      <w:bookmarkStart w:id="38" w:name="_Toc40713879"/>
      <w:r w:rsidRPr="00BF7F43">
        <w:rPr>
          <w:rFonts w:ascii="Arial" w:hAnsi="Arial" w:cs="Arial"/>
          <w:b/>
          <w:bCs/>
          <w:noProof/>
          <w:color w:val="auto"/>
          <w:sz w:val="40"/>
          <w:szCs w:val="40"/>
        </w:rPr>
        <w:t>5. Podsumowanie</w:t>
      </w:r>
      <w:bookmarkEnd w:id="38"/>
    </w:p>
    <w:p w:rsidR="00A71573" w:rsidRPr="00B6464C" w:rsidRDefault="00A71573" w:rsidP="00A71573">
      <w:pPr>
        <w:jc w:val="both"/>
        <w:rPr>
          <w:rFonts w:ascii="Arial" w:hAnsi="Arial" w:cs="Arial"/>
          <w:noProof/>
          <w:sz w:val="28"/>
          <w:szCs w:val="28"/>
        </w:rPr>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rsidR="00A71573" w:rsidRDefault="00A71573">
      <w:pPr>
        <w:spacing w:after="0"/>
        <w:jc w:val="both"/>
        <w:rPr>
          <w:rFonts w:ascii="Arial" w:hAnsi="Arial"/>
          <w:b/>
          <w:bCs/>
          <w:sz w:val="32"/>
          <w:szCs w:val="32"/>
        </w:rPr>
      </w:pPr>
    </w:p>
    <w:p w:rsidR="00116353" w:rsidRDefault="00116353">
      <w:pPr>
        <w:spacing w:after="0"/>
        <w:ind w:left="720"/>
        <w:jc w:val="both"/>
        <w:rPr>
          <w:rFonts w:ascii="Arial" w:hAnsi="Arial"/>
        </w:rPr>
      </w:pPr>
    </w:p>
    <w:p w:rsidR="00116353" w:rsidRDefault="00116353">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Default="00675F92">
      <w:pPr>
        <w:spacing w:after="0"/>
        <w:ind w:left="720"/>
        <w:jc w:val="both"/>
      </w:pPr>
    </w:p>
    <w:p w:rsidR="00675F92" w:rsidRPr="00607D91" w:rsidRDefault="00675F92" w:rsidP="00607D91">
      <w:pPr>
        <w:pStyle w:val="Nagwek1"/>
        <w:rPr>
          <w:rFonts w:ascii="Arial" w:hAnsi="Arial" w:cs="Arial"/>
          <w:b/>
          <w:bCs/>
          <w:color w:val="000000" w:themeColor="text1"/>
        </w:rPr>
      </w:pPr>
      <w:bookmarkStart w:id="39" w:name="_Toc40713880"/>
      <w:r w:rsidRPr="00607D91">
        <w:rPr>
          <w:rFonts w:ascii="Arial" w:hAnsi="Arial" w:cs="Arial"/>
          <w:b/>
          <w:bCs/>
          <w:color w:val="000000" w:themeColor="text1"/>
        </w:rPr>
        <w:t>29. Zasady wdrażania aplikacji</w:t>
      </w:r>
      <w:bookmarkEnd w:id="39"/>
    </w:p>
    <w:p w:rsidR="00675F92" w:rsidRPr="00675F92" w:rsidRDefault="00675F92" w:rsidP="00675F92">
      <w:pPr>
        <w:spacing w:after="0"/>
        <w:rPr>
          <w:rFonts w:ascii="Arial" w:hAnsi="Arial" w:cs="Arial"/>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rsidR="00675F92" w:rsidRDefault="00675F92" w:rsidP="00675F92">
      <w:pPr>
        <w:spacing w:after="0"/>
        <w:jc w:val="both"/>
        <w:rPr>
          <w:rFonts w:ascii="Arial" w:hAnsi="Arial" w:cs="Arial"/>
          <w:b/>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- 50 MB wolnej przestrzeni w pamięci urządzenia</w:t>
      </w:r>
    </w:p>
    <w:p w:rsidR="00675F92" w:rsidRP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rsidR="00675F92" w:rsidRPr="00675F92" w:rsidRDefault="00675F92" w:rsidP="00675F92">
      <w:pPr>
        <w:spacing w:after="0"/>
        <w:jc w:val="both"/>
        <w:rPr>
          <w:rFonts w:ascii="Arial" w:hAnsi="Arial" w:cs="Arial"/>
          <w:b/>
          <w:sz w:val="24"/>
          <w:szCs w:val="24"/>
        </w:rPr>
      </w:pP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- 200 MB wolnej przestrzeni w pamięci urządzenia</w:t>
      </w:r>
    </w:p>
    <w:p w:rsidR="00675F92" w:rsidRP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p>
    <w:p w:rsidR="00675F92" w:rsidRDefault="00675F92" w:rsidP="00675F92">
      <w:pPr>
        <w:spacing w:after="0"/>
        <w:jc w:val="both"/>
        <w:rPr>
          <w:rFonts w:ascii="Arial" w:hAnsi="Arial" w:cs="Arial"/>
          <w:b/>
        </w:rPr>
      </w:pPr>
    </w:p>
    <w:p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rsidR="00675F92" w:rsidRDefault="00675F92" w:rsidP="00675F92">
      <w:pPr>
        <w:spacing w:after="0"/>
        <w:jc w:val="both"/>
        <w:rPr>
          <w:rFonts w:ascii="Arial" w:hAnsi="Arial" w:cs="Arial"/>
          <w:b/>
        </w:rPr>
      </w:pPr>
    </w:p>
    <w:p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Default="009D1215" w:rsidP="00675F92">
      <w:pPr>
        <w:spacing w:after="0"/>
        <w:jc w:val="both"/>
        <w:rPr>
          <w:rFonts w:ascii="Arial" w:hAnsi="Arial" w:cs="Arial"/>
          <w:bCs/>
          <w:sz w:val="24"/>
          <w:szCs w:val="24"/>
        </w:rPr>
      </w:pPr>
    </w:p>
    <w:p w:rsidR="009D1215" w:rsidRPr="009D1215" w:rsidRDefault="009D1215" w:rsidP="00675F92">
      <w:pPr>
        <w:spacing w:after="0"/>
        <w:jc w:val="both"/>
        <w:rPr>
          <w:rFonts w:ascii="Arial" w:hAnsi="Arial" w:cs="Arial"/>
          <w:b/>
          <w:bCs/>
          <w:sz w:val="32"/>
          <w:szCs w:val="32"/>
        </w:rPr>
      </w:pPr>
      <w:r w:rsidRPr="009D1215">
        <w:rPr>
          <w:rFonts w:ascii="Arial" w:hAnsi="Arial" w:cs="Arial"/>
          <w:b/>
          <w:bCs/>
          <w:sz w:val="32"/>
          <w:szCs w:val="32"/>
        </w:rPr>
        <w:lastRenderedPageBreak/>
        <w:t>30. Wybrane przypadki testowe.</w:t>
      </w:r>
    </w:p>
    <w:p w:rsidR="009D1215" w:rsidRDefault="009D1215" w:rsidP="00675F92">
      <w:pPr>
        <w:spacing w:after="0"/>
        <w:jc w:val="both"/>
        <w:rPr>
          <w:rFonts w:ascii="Arial" w:hAnsi="Arial" w:cs="Arial"/>
          <w:bCs/>
          <w:sz w:val="24"/>
          <w:szCs w:val="24"/>
        </w:rPr>
      </w:pPr>
    </w:p>
    <w:tbl>
      <w:tblPr>
        <w:tblStyle w:val="Tabela-Siatka"/>
        <w:tblW w:w="10670" w:type="dxa"/>
        <w:jc w:val="center"/>
        <w:tblLook w:val="04A0"/>
      </w:tblPr>
      <w:tblGrid>
        <w:gridCol w:w="897"/>
        <w:gridCol w:w="1804"/>
        <w:gridCol w:w="1471"/>
        <w:gridCol w:w="1110"/>
        <w:gridCol w:w="1550"/>
        <w:gridCol w:w="1857"/>
        <w:gridCol w:w="1831"/>
        <w:gridCol w:w="1417"/>
      </w:tblGrid>
      <w:tr w:rsidR="009D1215" w:rsidTr="00CD477C">
        <w:trPr>
          <w:trHeight w:val="1201"/>
          <w:jc w:val="center"/>
        </w:trPr>
        <w:tc>
          <w:tcPr>
            <w:tcW w:w="897" w:type="dxa"/>
          </w:tcPr>
          <w:p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404" w:type="dxa"/>
          </w:tcPr>
          <w:p w:rsidR="009D1215" w:rsidRDefault="009D1215" w:rsidP="00CD477C">
            <w:pPr>
              <w:spacing w:after="0"/>
              <w:rPr>
                <w:rFonts w:ascii="Arial" w:hAnsi="Arial" w:cs="Arial"/>
                <w:bCs/>
                <w:sz w:val="24"/>
                <w:szCs w:val="24"/>
              </w:rPr>
            </w:pPr>
            <w:r>
              <w:rPr>
                <w:rFonts w:ascii="Arial" w:hAnsi="Arial" w:cs="Arial"/>
                <w:bCs/>
                <w:sz w:val="24"/>
                <w:szCs w:val="24"/>
              </w:rPr>
              <w:t>Nazwa</w:t>
            </w:r>
          </w:p>
          <w:p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333" w:type="dxa"/>
          </w:tcPr>
          <w:p w:rsidR="009D1215" w:rsidRDefault="009D1215" w:rsidP="00CD477C">
            <w:pPr>
              <w:spacing w:after="0"/>
              <w:rPr>
                <w:rFonts w:ascii="Arial" w:hAnsi="Arial" w:cs="Arial"/>
                <w:bCs/>
                <w:sz w:val="24"/>
                <w:szCs w:val="24"/>
              </w:rPr>
            </w:pPr>
            <w:r>
              <w:rPr>
                <w:rFonts w:ascii="Arial" w:hAnsi="Arial" w:cs="Arial"/>
                <w:bCs/>
                <w:sz w:val="24"/>
                <w:szCs w:val="24"/>
              </w:rPr>
              <w:t>Osoba</w:t>
            </w:r>
          </w:p>
          <w:p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248" w:type="dxa"/>
          </w:tcPr>
          <w:p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37" w:type="dxa"/>
          </w:tcPr>
          <w:p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1324" w:type="dxa"/>
          </w:tcPr>
          <w:p w:rsidR="009D1215" w:rsidRDefault="009D1215" w:rsidP="00CD477C">
            <w:pPr>
              <w:spacing w:after="0"/>
              <w:rPr>
                <w:rFonts w:ascii="Arial" w:hAnsi="Arial" w:cs="Arial"/>
                <w:bCs/>
                <w:sz w:val="24"/>
                <w:szCs w:val="24"/>
              </w:rPr>
            </w:pPr>
            <w:r>
              <w:rPr>
                <w:rFonts w:ascii="Arial" w:hAnsi="Arial" w:cs="Arial"/>
                <w:bCs/>
                <w:sz w:val="24"/>
                <w:szCs w:val="24"/>
              </w:rPr>
              <w:t>Czynności</w:t>
            </w:r>
          </w:p>
          <w:p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510" w:type="dxa"/>
          </w:tcPr>
          <w:p w:rsidR="009D1215" w:rsidRDefault="009D1215" w:rsidP="00CD477C">
            <w:pPr>
              <w:spacing w:after="0"/>
              <w:rPr>
                <w:rFonts w:ascii="Arial" w:hAnsi="Arial" w:cs="Arial"/>
                <w:bCs/>
                <w:sz w:val="24"/>
                <w:szCs w:val="24"/>
              </w:rPr>
            </w:pPr>
            <w:r>
              <w:rPr>
                <w:rFonts w:ascii="Arial" w:hAnsi="Arial" w:cs="Arial"/>
                <w:bCs/>
                <w:sz w:val="24"/>
                <w:szCs w:val="24"/>
              </w:rPr>
              <w:t>Oczekiwany</w:t>
            </w:r>
          </w:p>
          <w:p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9D1215" w:rsidTr="00CD477C">
        <w:trPr>
          <w:trHeight w:val="283"/>
          <w:jc w:val="center"/>
        </w:trPr>
        <w:tc>
          <w:tcPr>
            <w:tcW w:w="897" w:type="dxa"/>
          </w:tcPr>
          <w:p w:rsidR="009D1215" w:rsidRDefault="006A6F9D" w:rsidP="00CD477C">
            <w:pPr>
              <w:spacing w:after="0"/>
              <w:rPr>
                <w:rFonts w:ascii="Arial" w:hAnsi="Arial" w:cs="Arial"/>
                <w:bCs/>
                <w:sz w:val="24"/>
                <w:szCs w:val="24"/>
              </w:rPr>
            </w:pPr>
            <w:r>
              <w:rPr>
                <w:rFonts w:ascii="Arial" w:hAnsi="Arial" w:cs="Arial"/>
                <w:bCs/>
                <w:sz w:val="24"/>
                <w:szCs w:val="24"/>
              </w:rPr>
              <w:t>3</w:t>
            </w:r>
          </w:p>
        </w:tc>
        <w:tc>
          <w:tcPr>
            <w:tcW w:w="1404"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 do wykonania</w:t>
            </w:r>
          </w:p>
        </w:tc>
        <w:tc>
          <w:tcPr>
            <w:tcW w:w="1333" w:type="dxa"/>
          </w:tcPr>
          <w:p w:rsidR="009D1215" w:rsidRDefault="006A6F9D" w:rsidP="00CD477C">
            <w:pPr>
              <w:spacing w:after="0"/>
              <w:rPr>
                <w:rFonts w:ascii="Arial" w:hAnsi="Arial" w:cs="Arial"/>
                <w:bCs/>
                <w:sz w:val="24"/>
                <w:szCs w:val="24"/>
              </w:rPr>
            </w:pPr>
            <w:r>
              <w:rPr>
                <w:rFonts w:ascii="Arial" w:hAnsi="Arial" w:cs="Arial"/>
                <w:bCs/>
                <w:sz w:val="24"/>
                <w:szCs w:val="24"/>
              </w:rPr>
              <w:t>Łukasz Mrzygłód</w:t>
            </w:r>
          </w:p>
        </w:tc>
        <w:tc>
          <w:tcPr>
            <w:tcW w:w="1248" w:type="dxa"/>
          </w:tcPr>
          <w:p w:rsidR="009D1215" w:rsidRDefault="006A6F9D"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6A6F9D" w:rsidP="00CD477C">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1324" w:type="dxa"/>
          </w:tcPr>
          <w:p w:rsidR="009D1215" w:rsidRDefault="00CD477C" w:rsidP="00CD477C">
            <w:pPr>
              <w:spacing w:after="0"/>
              <w:rPr>
                <w:rFonts w:ascii="Arial" w:hAnsi="Arial" w:cs="Arial"/>
                <w:bCs/>
                <w:sz w:val="24"/>
                <w:szCs w:val="24"/>
              </w:rPr>
            </w:pPr>
            <w:r>
              <w:rPr>
                <w:rFonts w:ascii="Arial" w:hAnsi="Arial" w:cs="Arial"/>
                <w:bCs/>
                <w:sz w:val="24"/>
                <w:szCs w:val="24"/>
              </w:rPr>
              <w:t>Wpisz „Todo” w pole „Event name” potem w pole „Hour” 15, w pole „minute” 15</w:t>
            </w:r>
            <w:r w:rsidR="00E363E8">
              <w:rPr>
                <w:rFonts w:ascii="Arial" w:hAnsi="Arial" w:cs="Arial"/>
                <w:bCs/>
                <w:sz w:val="24"/>
                <w:szCs w:val="24"/>
              </w:rPr>
              <w:t>, kliknięcie „Add Event”</w:t>
            </w:r>
          </w:p>
        </w:tc>
        <w:tc>
          <w:tcPr>
            <w:tcW w:w="1510" w:type="dxa"/>
          </w:tcPr>
          <w:p w:rsidR="009D1215" w:rsidRDefault="006A6F9D" w:rsidP="00CD477C">
            <w:pPr>
              <w:spacing w:after="0"/>
              <w:rPr>
                <w:rFonts w:ascii="Arial" w:hAnsi="Arial" w:cs="Arial"/>
                <w:bCs/>
                <w:sz w:val="24"/>
                <w:szCs w:val="24"/>
              </w:rPr>
            </w:pPr>
            <w:r>
              <w:rPr>
                <w:rFonts w:ascii="Arial" w:hAnsi="Arial" w:cs="Arial"/>
                <w:bCs/>
                <w:sz w:val="24"/>
                <w:szCs w:val="24"/>
              </w:rPr>
              <w:t>Stworzenie listy zadań</w:t>
            </w:r>
          </w:p>
        </w:tc>
        <w:tc>
          <w:tcPr>
            <w:tcW w:w="1417" w:type="dxa"/>
          </w:tcPr>
          <w:p w:rsidR="009D1215" w:rsidRDefault="00AD21D7" w:rsidP="00CD477C">
            <w:pPr>
              <w:spacing w:after="0"/>
              <w:rPr>
                <w:rFonts w:ascii="Arial" w:hAnsi="Arial" w:cs="Arial"/>
                <w:bCs/>
                <w:sz w:val="24"/>
                <w:szCs w:val="24"/>
              </w:rPr>
            </w:pPr>
            <w:r>
              <w:rPr>
                <w:rFonts w:ascii="Arial" w:hAnsi="Arial" w:cs="Arial"/>
                <w:bCs/>
                <w:sz w:val="24"/>
                <w:szCs w:val="24"/>
              </w:rPr>
              <w:t>Czas odpowiedzi</w:t>
            </w:r>
          </w:p>
          <w:p w:rsidR="00AD21D7" w:rsidRDefault="00AD21D7" w:rsidP="00CD477C">
            <w:pPr>
              <w:spacing w:after="0"/>
              <w:rPr>
                <w:rFonts w:ascii="Arial" w:hAnsi="Arial" w:cs="Arial"/>
                <w:bCs/>
                <w:sz w:val="24"/>
                <w:szCs w:val="24"/>
              </w:rPr>
            </w:pPr>
            <w:r>
              <w:rPr>
                <w:rFonts w:ascii="Arial" w:hAnsi="Arial" w:cs="Arial"/>
                <w:bCs/>
                <w:sz w:val="24"/>
                <w:szCs w:val="24"/>
              </w:rPr>
              <w:t>&lt;30 sekund</w:t>
            </w:r>
          </w:p>
        </w:tc>
      </w:tr>
      <w:tr w:rsidR="009D1215" w:rsidTr="00CD477C">
        <w:trPr>
          <w:trHeight w:val="283"/>
          <w:jc w:val="center"/>
        </w:trPr>
        <w:tc>
          <w:tcPr>
            <w:tcW w:w="897" w:type="dxa"/>
          </w:tcPr>
          <w:p w:rsidR="009D1215" w:rsidRDefault="0066756B" w:rsidP="00CD477C">
            <w:pPr>
              <w:spacing w:after="0"/>
              <w:rPr>
                <w:rFonts w:ascii="Arial" w:hAnsi="Arial" w:cs="Arial"/>
                <w:bCs/>
                <w:sz w:val="24"/>
                <w:szCs w:val="24"/>
              </w:rPr>
            </w:pPr>
            <w:r>
              <w:rPr>
                <w:rFonts w:ascii="Arial" w:hAnsi="Arial" w:cs="Arial"/>
                <w:bCs/>
                <w:sz w:val="24"/>
                <w:szCs w:val="24"/>
              </w:rPr>
              <w:t>1</w:t>
            </w:r>
          </w:p>
        </w:tc>
        <w:tc>
          <w:tcPr>
            <w:tcW w:w="1404" w:type="dxa"/>
          </w:tcPr>
          <w:p w:rsidR="009D1215" w:rsidRDefault="0066756B" w:rsidP="00CD477C">
            <w:pPr>
              <w:spacing w:after="0"/>
              <w:rPr>
                <w:rFonts w:ascii="Arial" w:hAnsi="Arial" w:cs="Arial"/>
                <w:bCs/>
                <w:sz w:val="24"/>
                <w:szCs w:val="24"/>
              </w:rPr>
            </w:pPr>
            <w:r>
              <w:rPr>
                <w:rFonts w:ascii="Arial" w:hAnsi="Arial" w:cs="Arial"/>
                <w:bCs/>
                <w:sz w:val="24"/>
                <w:szCs w:val="24"/>
              </w:rPr>
              <w:t>Obsługa kalendarza</w:t>
            </w:r>
          </w:p>
        </w:tc>
        <w:tc>
          <w:tcPr>
            <w:tcW w:w="1333" w:type="dxa"/>
          </w:tcPr>
          <w:p w:rsidR="009D1215" w:rsidRDefault="0066756B" w:rsidP="00CD477C">
            <w:pPr>
              <w:spacing w:after="0"/>
              <w:rPr>
                <w:rFonts w:ascii="Arial" w:hAnsi="Arial" w:cs="Arial"/>
                <w:bCs/>
                <w:sz w:val="24"/>
                <w:szCs w:val="24"/>
              </w:rPr>
            </w:pPr>
            <w:r>
              <w:rPr>
                <w:rFonts w:ascii="Arial" w:hAnsi="Arial" w:cs="Arial"/>
                <w:bCs/>
                <w:sz w:val="24"/>
                <w:szCs w:val="24"/>
              </w:rPr>
              <w:t>Łukasz Mrzygłód</w:t>
            </w:r>
          </w:p>
        </w:tc>
        <w:tc>
          <w:tcPr>
            <w:tcW w:w="1248" w:type="dxa"/>
          </w:tcPr>
          <w:p w:rsidR="009D1215" w:rsidRDefault="0066756B"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66756B" w:rsidP="00CD477C">
            <w:pPr>
              <w:spacing w:after="0"/>
              <w:rPr>
                <w:rFonts w:ascii="Arial" w:hAnsi="Arial" w:cs="Arial"/>
                <w:bCs/>
                <w:sz w:val="24"/>
                <w:szCs w:val="24"/>
              </w:rPr>
            </w:pPr>
            <w:r>
              <w:rPr>
                <w:rFonts w:ascii="Arial" w:hAnsi="Arial" w:cs="Arial"/>
                <w:bCs/>
                <w:sz w:val="24"/>
                <w:szCs w:val="24"/>
              </w:rPr>
              <w:t>Wyświetlony został kalendarz</w:t>
            </w:r>
          </w:p>
        </w:tc>
        <w:tc>
          <w:tcPr>
            <w:tcW w:w="1324" w:type="dxa"/>
          </w:tcPr>
          <w:p w:rsidR="009D1215" w:rsidRDefault="007E585D" w:rsidP="00CD477C">
            <w:pPr>
              <w:spacing w:after="0"/>
              <w:rPr>
                <w:rFonts w:ascii="Arial" w:hAnsi="Arial" w:cs="Arial"/>
                <w:bCs/>
                <w:sz w:val="24"/>
                <w:szCs w:val="24"/>
              </w:rPr>
            </w:pPr>
            <w:r>
              <w:rPr>
                <w:rFonts w:ascii="Arial" w:hAnsi="Arial" w:cs="Arial"/>
                <w:bCs/>
                <w:sz w:val="24"/>
                <w:szCs w:val="24"/>
              </w:rPr>
              <w:t>Naciśnij</w:t>
            </w:r>
          </w:p>
          <w:p w:rsidR="007E585D" w:rsidRDefault="007E585D" w:rsidP="00CD477C">
            <w:pPr>
              <w:spacing w:after="0"/>
              <w:rPr>
                <w:rFonts w:ascii="Arial" w:hAnsi="Arial" w:cs="Arial"/>
                <w:bCs/>
                <w:sz w:val="24"/>
                <w:szCs w:val="24"/>
              </w:rPr>
            </w:pPr>
            <w:r>
              <w:rPr>
                <w:rFonts w:ascii="Arial" w:hAnsi="Arial" w:cs="Arial"/>
                <w:bCs/>
                <w:sz w:val="24"/>
                <w:szCs w:val="24"/>
              </w:rPr>
              <w:t>Dzisiejszą datę w kalendarzu</w:t>
            </w:r>
          </w:p>
        </w:tc>
        <w:tc>
          <w:tcPr>
            <w:tcW w:w="1510" w:type="dxa"/>
          </w:tcPr>
          <w:p w:rsidR="009D1215" w:rsidRDefault="007E585D" w:rsidP="00CD477C">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rsidR="009D1215" w:rsidRDefault="007E585D" w:rsidP="00CD477C">
            <w:pPr>
              <w:spacing w:after="0"/>
              <w:rPr>
                <w:rFonts w:ascii="Arial" w:hAnsi="Arial" w:cs="Arial"/>
                <w:bCs/>
                <w:sz w:val="24"/>
                <w:szCs w:val="24"/>
              </w:rPr>
            </w:pPr>
            <w:r>
              <w:rPr>
                <w:rFonts w:ascii="Arial" w:hAnsi="Arial" w:cs="Arial"/>
                <w:bCs/>
                <w:sz w:val="24"/>
                <w:szCs w:val="24"/>
              </w:rPr>
              <w:t>Czas odpowiedzi</w:t>
            </w:r>
          </w:p>
          <w:p w:rsidR="007E585D" w:rsidRDefault="007E585D" w:rsidP="00CD477C">
            <w:pPr>
              <w:spacing w:after="0"/>
              <w:rPr>
                <w:rFonts w:ascii="Arial" w:hAnsi="Arial" w:cs="Arial"/>
                <w:bCs/>
                <w:sz w:val="24"/>
                <w:szCs w:val="24"/>
              </w:rPr>
            </w:pPr>
            <w:r>
              <w:rPr>
                <w:rFonts w:ascii="Arial" w:hAnsi="Arial" w:cs="Arial"/>
                <w:bCs/>
                <w:sz w:val="24"/>
                <w:szCs w:val="24"/>
              </w:rPr>
              <w:t>&lt;30 sekund</w:t>
            </w:r>
          </w:p>
        </w:tc>
      </w:tr>
      <w:tr w:rsidR="009D1215" w:rsidTr="00CD477C">
        <w:trPr>
          <w:trHeight w:val="306"/>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11</w:t>
            </w:r>
          </w:p>
        </w:tc>
        <w:tc>
          <w:tcPr>
            <w:tcW w:w="1404" w:type="dxa"/>
          </w:tcPr>
          <w:p w:rsidR="009D1215" w:rsidRDefault="00BC1397" w:rsidP="00CD477C">
            <w:pPr>
              <w:spacing w:after="0"/>
              <w:rPr>
                <w:rFonts w:ascii="Arial" w:hAnsi="Arial" w:cs="Arial"/>
                <w:bCs/>
                <w:sz w:val="24"/>
                <w:szCs w:val="24"/>
              </w:rPr>
            </w:pPr>
            <w:r>
              <w:rPr>
                <w:rFonts w:ascii="Arial" w:hAnsi="Arial" w:cs="Arial"/>
                <w:bCs/>
                <w:sz w:val="24"/>
                <w:szCs w:val="24"/>
              </w:rPr>
              <w:t>Logowanie</w:t>
            </w:r>
          </w:p>
          <w:p w:rsidR="00BC1397" w:rsidRDefault="00BC1397" w:rsidP="00CD477C">
            <w:pPr>
              <w:spacing w:after="0"/>
              <w:rPr>
                <w:rFonts w:ascii="Arial" w:hAnsi="Arial" w:cs="Arial"/>
                <w:bCs/>
                <w:sz w:val="24"/>
                <w:szCs w:val="24"/>
              </w:rPr>
            </w:pPr>
            <w:r>
              <w:rPr>
                <w:rFonts w:ascii="Arial" w:hAnsi="Arial" w:cs="Arial"/>
                <w:bCs/>
                <w:sz w:val="24"/>
                <w:szCs w:val="24"/>
              </w:rPr>
              <w:t>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333"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1324" w:type="dxa"/>
          </w:tcPr>
          <w:p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rsidR="00BC1397" w:rsidRDefault="00BC1397" w:rsidP="00BC1397">
            <w:pPr>
              <w:spacing w:after="0"/>
              <w:rPr>
                <w:rFonts w:ascii="Arial" w:hAnsi="Arial" w:cs="Arial"/>
                <w:bCs/>
                <w:sz w:val="24"/>
                <w:szCs w:val="24"/>
              </w:rPr>
            </w:pPr>
            <w:r>
              <w:rPr>
                <w:rFonts w:ascii="Arial" w:hAnsi="Arial" w:cs="Arial"/>
                <w:bCs/>
                <w:sz w:val="24"/>
                <w:szCs w:val="24"/>
              </w:rPr>
              <w:t>w password jego hasło.</w:t>
            </w:r>
          </w:p>
          <w:p w:rsidR="00BC1397" w:rsidRDefault="00BC1397" w:rsidP="00BC1397">
            <w:pPr>
              <w:spacing w:after="0"/>
              <w:rPr>
                <w:rFonts w:ascii="Arial" w:hAnsi="Arial" w:cs="Arial"/>
                <w:bCs/>
                <w:sz w:val="24"/>
                <w:szCs w:val="24"/>
              </w:rPr>
            </w:pPr>
            <w:r>
              <w:rPr>
                <w:rFonts w:ascii="Arial" w:hAnsi="Arial" w:cs="Arial"/>
                <w:bCs/>
                <w:sz w:val="24"/>
                <w:szCs w:val="24"/>
              </w:rPr>
              <w:t>W input code kod wyświetlony po prawej stronie. Naciśnij przycisk „log in”.</w:t>
            </w:r>
          </w:p>
        </w:tc>
        <w:tc>
          <w:tcPr>
            <w:tcW w:w="1510" w:type="dxa"/>
          </w:tcPr>
          <w:p w:rsidR="009D1215" w:rsidRDefault="00774CC5" w:rsidP="00CD477C">
            <w:pPr>
              <w:spacing w:after="0"/>
              <w:rPr>
                <w:rFonts w:ascii="Arial" w:hAnsi="Arial" w:cs="Arial"/>
                <w:bCs/>
                <w:sz w:val="24"/>
                <w:szCs w:val="24"/>
              </w:rPr>
            </w:pPr>
            <w:r>
              <w:rPr>
                <w:rFonts w:ascii="Arial" w:hAnsi="Arial" w:cs="Arial"/>
                <w:bCs/>
                <w:sz w:val="24"/>
                <w:szCs w:val="24"/>
              </w:rPr>
              <w:t>Użytkownik został zalogowany</w:t>
            </w:r>
          </w:p>
        </w:tc>
        <w:tc>
          <w:tcPr>
            <w:tcW w:w="1417" w:type="dxa"/>
          </w:tcPr>
          <w:p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rsidTr="00CD477C">
        <w:trPr>
          <w:trHeight w:val="283"/>
          <w:jc w:val="center"/>
        </w:trPr>
        <w:tc>
          <w:tcPr>
            <w:tcW w:w="897" w:type="dxa"/>
          </w:tcPr>
          <w:p w:rsidR="009D1215" w:rsidRDefault="00BC1397" w:rsidP="00CD477C">
            <w:pPr>
              <w:spacing w:after="0"/>
              <w:rPr>
                <w:rFonts w:ascii="Arial" w:hAnsi="Arial" w:cs="Arial"/>
                <w:bCs/>
                <w:sz w:val="24"/>
                <w:szCs w:val="24"/>
              </w:rPr>
            </w:pPr>
            <w:r>
              <w:rPr>
                <w:rFonts w:ascii="Arial" w:hAnsi="Arial" w:cs="Arial"/>
                <w:bCs/>
                <w:sz w:val="24"/>
                <w:szCs w:val="24"/>
              </w:rPr>
              <w:t>12</w:t>
            </w:r>
          </w:p>
        </w:tc>
        <w:tc>
          <w:tcPr>
            <w:tcW w:w="1404" w:type="dxa"/>
          </w:tcPr>
          <w:p w:rsidR="009D1215" w:rsidRDefault="00BC1397" w:rsidP="00CD477C">
            <w:pPr>
              <w:spacing w:after="0"/>
              <w:rPr>
                <w:rFonts w:ascii="Arial" w:hAnsi="Arial" w:cs="Arial"/>
                <w:bCs/>
                <w:sz w:val="24"/>
                <w:szCs w:val="24"/>
              </w:rPr>
            </w:pPr>
            <w:r>
              <w:rPr>
                <w:rFonts w:ascii="Arial" w:hAnsi="Arial" w:cs="Arial"/>
                <w:bCs/>
                <w:sz w:val="24"/>
                <w:szCs w:val="24"/>
              </w:rPr>
              <w:t>Rejestracja użytkownika</w:t>
            </w:r>
          </w:p>
          <w:p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333" w:type="dxa"/>
          </w:tcPr>
          <w:p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37" w:type="dxa"/>
          </w:tcPr>
          <w:p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1324" w:type="dxa"/>
          </w:tcPr>
          <w:p w:rsidR="009D1215" w:rsidRDefault="00E05945" w:rsidP="00CD477C">
            <w:pPr>
              <w:spacing w:after="0"/>
              <w:rPr>
                <w:rFonts w:ascii="Arial" w:hAnsi="Arial" w:cs="Arial"/>
                <w:bCs/>
                <w:sz w:val="24"/>
                <w:szCs w:val="24"/>
              </w:rPr>
            </w:pPr>
            <w:r>
              <w:rPr>
                <w:rFonts w:ascii="Arial" w:hAnsi="Arial" w:cs="Arial"/>
                <w:bCs/>
                <w:sz w:val="24"/>
                <w:szCs w:val="24"/>
              </w:rPr>
              <w:t>Wpisz w login: „testUser”,</w:t>
            </w:r>
          </w:p>
          <w:p w:rsidR="00E05945" w:rsidRDefault="00E05945" w:rsidP="00CD477C">
            <w:pPr>
              <w:spacing w:after="0"/>
              <w:rPr>
                <w:rFonts w:ascii="Arial" w:hAnsi="Arial" w:cs="Arial"/>
                <w:bCs/>
                <w:sz w:val="24"/>
                <w:szCs w:val="24"/>
              </w:rPr>
            </w:pPr>
            <w:r>
              <w:rPr>
                <w:rFonts w:ascii="Arial" w:hAnsi="Arial" w:cs="Arial"/>
                <w:bCs/>
                <w:sz w:val="24"/>
                <w:szCs w:val="24"/>
              </w:rPr>
              <w:t>Wpisz  w password: „test”, wpisz w Confirm password:”test”</w:t>
            </w:r>
          </w:p>
          <w:p w:rsidR="00E05945" w:rsidRDefault="00E05945" w:rsidP="00CD477C">
            <w:pPr>
              <w:spacing w:after="0"/>
              <w:rPr>
                <w:rFonts w:ascii="Arial" w:hAnsi="Arial" w:cs="Arial"/>
                <w:bCs/>
                <w:sz w:val="24"/>
                <w:szCs w:val="24"/>
              </w:rPr>
            </w:pPr>
            <w:r>
              <w:rPr>
                <w:rFonts w:ascii="Arial" w:hAnsi="Arial" w:cs="Arial"/>
                <w:bCs/>
                <w:sz w:val="24"/>
                <w:szCs w:val="24"/>
              </w:rPr>
              <w:t>Jako hint:”testing”.</w:t>
            </w:r>
          </w:p>
          <w:p w:rsidR="00E05945" w:rsidRDefault="00E05945" w:rsidP="00CD477C">
            <w:pPr>
              <w:spacing w:after="0"/>
              <w:rPr>
                <w:rFonts w:ascii="Arial" w:hAnsi="Arial" w:cs="Arial"/>
                <w:bCs/>
                <w:sz w:val="24"/>
                <w:szCs w:val="24"/>
              </w:rPr>
            </w:pPr>
            <w:r>
              <w:rPr>
                <w:rFonts w:ascii="Arial" w:hAnsi="Arial" w:cs="Arial"/>
                <w:bCs/>
                <w:sz w:val="24"/>
                <w:szCs w:val="24"/>
              </w:rPr>
              <w:t>Naciśnij register.</w:t>
            </w:r>
          </w:p>
        </w:tc>
        <w:tc>
          <w:tcPr>
            <w:tcW w:w="1510" w:type="dxa"/>
          </w:tcPr>
          <w:p w:rsidR="009D1215" w:rsidRDefault="00774CC5" w:rsidP="00CD477C">
            <w:pPr>
              <w:spacing w:after="0"/>
              <w:rPr>
                <w:rFonts w:ascii="Arial" w:hAnsi="Arial" w:cs="Arial"/>
                <w:bCs/>
                <w:sz w:val="24"/>
                <w:szCs w:val="24"/>
              </w:rPr>
            </w:pPr>
            <w:r>
              <w:rPr>
                <w:rFonts w:ascii="Arial" w:hAnsi="Arial" w:cs="Arial"/>
                <w:bCs/>
                <w:sz w:val="24"/>
                <w:szCs w:val="24"/>
              </w:rPr>
              <w:t>Użytkownik został zarejestrowany</w:t>
            </w:r>
          </w:p>
        </w:tc>
        <w:tc>
          <w:tcPr>
            <w:tcW w:w="1417" w:type="dxa"/>
          </w:tcPr>
          <w:p w:rsidR="009D1215" w:rsidRDefault="00E05945" w:rsidP="00CD477C">
            <w:pPr>
              <w:spacing w:after="0"/>
              <w:rPr>
                <w:rFonts w:ascii="Arial" w:hAnsi="Arial" w:cs="Arial"/>
                <w:bCs/>
                <w:sz w:val="24"/>
                <w:szCs w:val="24"/>
              </w:rPr>
            </w:pPr>
            <w:r>
              <w:rPr>
                <w:rFonts w:ascii="Arial" w:hAnsi="Arial" w:cs="Arial"/>
                <w:bCs/>
                <w:sz w:val="24"/>
                <w:szCs w:val="24"/>
              </w:rPr>
              <w:t>Czas &lt;15s</w:t>
            </w:r>
          </w:p>
        </w:tc>
      </w:tr>
      <w:tr w:rsidR="009D1215" w:rsidTr="00CD477C">
        <w:trPr>
          <w:trHeight w:val="242"/>
          <w:jc w:val="center"/>
        </w:trPr>
        <w:tc>
          <w:tcPr>
            <w:tcW w:w="897" w:type="dxa"/>
          </w:tcPr>
          <w:p w:rsidR="009D1215" w:rsidRDefault="00D02E9D" w:rsidP="00CD477C">
            <w:pPr>
              <w:spacing w:after="0"/>
              <w:rPr>
                <w:rFonts w:ascii="Arial" w:hAnsi="Arial" w:cs="Arial"/>
                <w:bCs/>
                <w:sz w:val="24"/>
                <w:szCs w:val="24"/>
              </w:rPr>
            </w:pPr>
            <w:r>
              <w:rPr>
                <w:rFonts w:ascii="Arial" w:hAnsi="Arial" w:cs="Arial"/>
                <w:bCs/>
                <w:sz w:val="24"/>
                <w:szCs w:val="24"/>
              </w:rPr>
              <w:t>13</w:t>
            </w:r>
          </w:p>
        </w:tc>
        <w:tc>
          <w:tcPr>
            <w:tcW w:w="1404" w:type="dxa"/>
          </w:tcPr>
          <w:p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333" w:type="dxa"/>
          </w:tcPr>
          <w:p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248" w:type="dxa"/>
          </w:tcPr>
          <w:p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37" w:type="dxa"/>
          </w:tcPr>
          <w:p w:rsidR="009D1215" w:rsidRDefault="00D02E9D" w:rsidP="00CD477C">
            <w:pPr>
              <w:spacing w:after="0"/>
              <w:rPr>
                <w:rFonts w:ascii="Arial" w:hAnsi="Arial" w:cs="Arial"/>
                <w:bCs/>
                <w:sz w:val="24"/>
                <w:szCs w:val="24"/>
              </w:rPr>
            </w:pPr>
            <w:r>
              <w:rPr>
                <w:rFonts w:ascii="Arial" w:hAnsi="Arial" w:cs="Arial"/>
                <w:bCs/>
                <w:sz w:val="24"/>
                <w:szCs w:val="24"/>
              </w:rPr>
              <w:t xml:space="preserve">Ekran logownia </w:t>
            </w:r>
            <w:r>
              <w:rPr>
                <w:rFonts w:ascii="Arial" w:hAnsi="Arial" w:cs="Arial"/>
                <w:bCs/>
                <w:sz w:val="24"/>
                <w:szCs w:val="24"/>
              </w:rPr>
              <w:lastRenderedPageBreak/>
              <w:t>oraz  wpisanie nazwy użytkownika w login</w:t>
            </w:r>
          </w:p>
        </w:tc>
        <w:tc>
          <w:tcPr>
            <w:tcW w:w="1324"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Naciśnąć przycisk „forgot </w:t>
            </w:r>
            <w:r>
              <w:rPr>
                <w:rFonts w:ascii="Arial" w:hAnsi="Arial" w:cs="Arial"/>
                <w:bCs/>
                <w:sz w:val="24"/>
                <w:szCs w:val="24"/>
              </w:rPr>
              <w:lastRenderedPageBreak/>
              <w:t>password?”</w:t>
            </w:r>
          </w:p>
        </w:tc>
        <w:tc>
          <w:tcPr>
            <w:tcW w:w="1510"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Wyświetlenie powiadomienia </w:t>
            </w:r>
            <w:r>
              <w:rPr>
                <w:rFonts w:ascii="Arial" w:hAnsi="Arial" w:cs="Arial"/>
                <w:bCs/>
                <w:sz w:val="24"/>
                <w:szCs w:val="24"/>
              </w:rPr>
              <w:lastRenderedPageBreak/>
              <w:t>o wskazówce do hasła</w:t>
            </w:r>
          </w:p>
        </w:tc>
        <w:tc>
          <w:tcPr>
            <w:tcW w:w="1417" w:type="dxa"/>
          </w:tcPr>
          <w:p w:rsidR="009D1215" w:rsidRDefault="00D02E9D" w:rsidP="00CD477C">
            <w:pPr>
              <w:spacing w:after="0"/>
              <w:rPr>
                <w:rFonts w:ascii="Arial" w:hAnsi="Arial" w:cs="Arial"/>
                <w:bCs/>
                <w:sz w:val="24"/>
                <w:szCs w:val="24"/>
              </w:rPr>
            </w:pPr>
            <w:r>
              <w:rPr>
                <w:rFonts w:ascii="Arial" w:hAnsi="Arial" w:cs="Arial"/>
                <w:bCs/>
                <w:sz w:val="24"/>
                <w:szCs w:val="24"/>
              </w:rPr>
              <w:lastRenderedPageBreak/>
              <w:t xml:space="preserve">Czas odpowiedzi </w:t>
            </w:r>
            <w:r>
              <w:rPr>
                <w:rFonts w:ascii="Arial" w:hAnsi="Arial" w:cs="Arial"/>
                <w:bCs/>
                <w:sz w:val="24"/>
                <w:szCs w:val="24"/>
              </w:rPr>
              <w:lastRenderedPageBreak/>
              <w:t>&lt;5s</w:t>
            </w:r>
          </w:p>
        </w:tc>
      </w:tr>
    </w:tbl>
    <w:p w:rsidR="009D1215" w:rsidRDefault="009D1215" w:rsidP="00675F92">
      <w:pPr>
        <w:spacing w:after="0"/>
        <w:jc w:val="both"/>
        <w:rPr>
          <w:rFonts w:ascii="Arial" w:hAnsi="Arial" w:cs="Arial"/>
          <w:bCs/>
          <w:sz w:val="24"/>
          <w:szCs w:val="24"/>
        </w:rPr>
      </w:pPr>
    </w:p>
    <w:p w:rsidR="006B5586" w:rsidRDefault="006B5586" w:rsidP="00675F92">
      <w:pPr>
        <w:spacing w:after="0"/>
        <w:jc w:val="both"/>
        <w:rPr>
          <w:rFonts w:ascii="Arial" w:hAnsi="Arial" w:cs="Arial"/>
          <w:b/>
          <w:bCs/>
          <w:sz w:val="32"/>
          <w:szCs w:val="32"/>
        </w:rPr>
      </w:pPr>
      <w:r w:rsidRPr="006B5586">
        <w:rPr>
          <w:rFonts w:ascii="Arial" w:hAnsi="Arial" w:cs="Arial"/>
          <w:b/>
          <w:bCs/>
          <w:sz w:val="32"/>
          <w:szCs w:val="32"/>
        </w:rPr>
        <w:t>31. Podsumowanie testów</w:t>
      </w:r>
      <w:r w:rsidR="00784BB5">
        <w:rPr>
          <w:rFonts w:ascii="Arial" w:hAnsi="Arial" w:cs="Arial"/>
          <w:b/>
          <w:bCs/>
          <w:sz w:val="32"/>
          <w:szCs w:val="32"/>
        </w:rPr>
        <w:t xml:space="preserve"> oraz raport z testów</w:t>
      </w:r>
      <w:r w:rsidRPr="006B5586">
        <w:rPr>
          <w:rFonts w:ascii="Arial" w:hAnsi="Arial" w:cs="Arial"/>
          <w:b/>
          <w:bCs/>
          <w:sz w:val="32"/>
          <w:szCs w:val="32"/>
        </w:rPr>
        <w:t>.</w:t>
      </w:r>
    </w:p>
    <w:p w:rsidR="006B5586" w:rsidRDefault="006B5586" w:rsidP="00675F92">
      <w:pPr>
        <w:spacing w:after="0"/>
        <w:jc w:val="both"/>
        <w:rPr>
          <w:rFonts w:ascii="Arial" w:hAnsi="Arial" w:cs="Arial"/>
          <w:b/>
          <w:bCs/>
          <w:sz w:val="32"/>
          <w:szCs w:val="32"/>
        </w:rPr>
      </w:pPr>
    </w:p>
    <w:p w:rsidR="006B5586" w:rsidRDefault="005C2139" w:rsidP="00675F92">
      <w:pPr>
        <w:spacing w:after="0"/>
        <w:jc w:val="both"/>
        <w:rPr>
          <w:rFonts w:ascii="Arial" w:hAnsi="Arial" w:cs="Arial"/>
          <w:bCs/>
          <w:sz w:val="24"/>
          <w:szCs w:val="24"/>
        </w:rPr>
      </w:pPr>
      <w:r>
        <w:rPr>
          <w:rFonts w:ascii="Arial" w:hAnsi="Arial" w:cs="Arial"/>
          <w:bCs/>
          <w:noProof/>
          <w:sz w:val="24"/>
          <w:szCs w:val="24"/>
          <w:lang w:val="en-GB" w:eastAsia="en-GB"/>
        </w:rPr>
        <w:drawing>
          <wp:inline distT="0" distB="0" distL="0" distR="0">
            <wp:extent cx="6316665" cy="4026090"/>
            <wp:effectExtent l="19050" t="0" r="7935" b="0"/>
            <wp:docPr id="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6316665" cy="4026090"/>
                    </a:xfrm>
                    <a:prstGeom prst="rect">
                      <a:avLst/>
                    </a:prstGeom>
                    <a:noFill/>
                    <a:ln w="9525">
                      <a:noFill/>
                      <a:miter lim="800000"/>
                      <a:headEnd/>
                      <a:tailEnd/>
                    </a:ln>
                  </pic:spPr>
                </pic:pic>
              </a:graphicData>
            </a:graphic>
          </wp:inline>
        </w:drawing>
      </w:r>
    </w:p>
    <w:p w:rsidR="00B6212D" w:rsidRDefault="00B6212D" w:rsidP="00675F92">
      <w:pPr>
        <w:spacing w:after="0"/>
        <w:jc w:val="both"/>
        <w:rPr>
          <w:rFonts w:ascii="Arial" w:hAnsi="Arial" w:cs="Arial"/>
          <w:bCs/>
          <w:sz w:val="24"/>
          <w:szCs w:val="24"/>
        </w:rPr>
      </w:pPr>
    </w:p>
    <w:p w:rsidR="00B6212D" w:rsidRDefault="00B6212D" w:rsidP="00C77770">
      <w:pPr>
        <w:spacing w:after="0"/>
        <w:rPr>
          <w:rFonts w:ascii="Arial" w:hAnsi="Arial" w:cs="Arial"/>
          <w:bCs/>
          <w:sz w:val="24"/>
          <w:szCs w:val="24"/>
        </w:rPr>
      </w:pPr>
      <w:r>
        <w:rPr>
          <w:rFonts w:ascii="Arial" w:hAnsi="Arial" w:cs="Arial"/>
          <w:bCs/>
          <w:sz w:val="24"/>
          <w:szCs w:val="24"/>
        </w:rPr>
        <w:t xml:space="preserve">Wykres został wykonany na podstawie karty testów( łącznie zostało wykonane 30 testów). </w:t>
      </w:r>
      <w:r w:rsidR="00C77770">
        <w:rPr>
          <w:rFonts w:ascii="Arial" w:hAnsi="Arial" w:cs="Arial"/>
          <w:bCs/>
          <w:sz w:val="24"/>
          <w:szCs w:val="24"/>
        </w:rPr>
        <w:t>Wszystkie funkcjonalności,które zostały zaimplementowane zostały przetestowane. W funkcjach 4 oraz 12 niektóre testy miały wynik negatywny, przyczyna błędów jest znana i stosunkowo łatwa do naprawienia.</w:t>
      </w:r>
      <w:r w:rsidR="00784BB5">
        <w:rPr>
          <w:rFonts w:ascii="Arial" w:hAnsi="Arial" w:cs="Arial"/>
          <w:bCs/>
          <w:sz w:val="24"/>
          <w:szCs w:val="24"/>
        </w:rPr>
        <w:t xml:space="preserve"> 84% testów miało wynik pozytywny.</w:t>
      </w:r>
    </w:p>
    <w:p w:rsidR="00784BB5" w:rsidRDefault="00784BB5" w:rsidP="00C77770">
      <w:pPr>
        <w:spacing w:after="0"/>
        <w:rPr>
          <w:rFonts w:ascii="Arial" w:hAnsi="Arial" w:cs="Arial"/>
          <w:bCs/>
          <w:sz w:val="24"/>
          <w:szCs w:val="24"/>
        </w:rPr>
      </w:pPr>
    </w:p>
    <w:p w:rsidR="00784BB5" w:rsidRDefault="00784BB5" w:rsidP="00C77770">
      <w:pPr>
        <w:spacing w:after="0"/>
        <w:rPr>
          <w:rFonts w:ascii="Arial" w:hAnsi="Arial" w:cs="Arial"/>
          <w:bCs/>
          <w:sz w:val="24"/>
          <w:szCs w:val="24"/>
        </w:rPr>
      </w:pPr>
      <w:r>
        <w:rPr>
          <w:rFonts w:ascii="Arial" w:hAnsi="Arial" w:cs="Arial"/>
          <w:bCs/>
          <w:sz w:val="24"/>
          <w:szCs w:val="24"/>
        </w:rPr>
        <w:t>Biorąc pod uwagę</w:t>
      </w:r>
      <w:r w:rsidR="003A7547">
        <w:rPr>
          <w:rFonts w:ascii="Arial" w:hAnsi="Arial" w:cs="Arial"/>
          <w:bCs/>
          <w:sz w:val="24"/>
          <w:szCs w:val="24"/>
        </w:rPr>
        <w:t>, że błędy w testach nie wpływały znacząco na użytkownika,</w:t>
      </w:r>
      <w:r w:rsidR="00A700E0">
        <w:rPr>
          <w:rFonts w:ascii="Arial" w:hAnsi="Arial" w:cs="Arial"/>
          <w:bCs/>
          <w:sz w:val="24"/>
          <w:szCs w:val="24"/>
        </w:rPr>
        <w:t xml:space="preserve"> projekt będzie dalej rozwijany, a w</w:t>
      </w:r>
      <w:r w:rsidR="003A7547">
        <w:rPr>
          <w:rFonts w:ascii="Arial" w:hAnsi="Arial" w:cs="Arial"/>
          <w:bCs/>
          <w:sz w:val="24"/>
          <w:szCs w:val="24"/>
        </w:rPr>
        <w:t xml:space="preserve"> przyp</w:t>
      </w:r>
      <w:r w:rsidR="00A700E0">
        <w:rPr>
          <w:rFonts w:ascii="Arial" w:hAnsi="Arial" w:cs="Arial"/>
          <w:bCs/>
          <w:sz w:val="24"/>
          <w:szCs w:val="24"/>
        </w:rPr>
        <w:t xml:space="preserve">adku wdrożenia projektu </w:t>
      </w:r>
      <w:r w:rsidR="003A7547">
        <w:rPr>
          <w:rFonts w:ascii="Arial" w:hAnsi="Arial" w:cs="Arial"/>
          <w:bCs/>
          <w:sz w:val="24"/>
          <w:szCs w:val="24"/>
        </w:rPr>
        <w:t>byłoby to możliwe.</w:t>
      </w:r>
    </w:p>
    <w:p w:rsidR="00A700E0" w:rsidRDefault="00A700E0" w:rsidP="00C77770">
      <w:pPr>
        <w:spacing w:after="0"/>
        <w:rPr>
          <w:rFonts w:ascii="Arial" w:hAnsi="Arial" w:cs="Arial"/>
          <w:bCs/>
          <w:sz w:val="24"/>
          <w:szCs w:val="24"/>
        </w:rPr>
      </w:pPr>
      <w:r>
        <w:rPr>
          <w:rFonts w:ascii="Arial" w:hAnsi="Arial" w:cs="Arial"/>
          <w:bCs/>
          <w:sz w:val="24"/>
          <w:szCs w:val="24"/>
        </w:rPr>
        <w:t>Funkcje, które zostałyby poprawione przy kolejnej aktualizacji to 4 i 12.</w:t>
      </w:r>
    </w:p>
    <w:p w:rsidR="003A7547" w:rsidRDefault="003A7547" w:rsidP="00C77770">
      <w:pPr>
        <w:spacing w:after="0"/>
        <w:rPr>
          <w:rFonts w:ascii="Arial" w:hAnsi="Arial" w:cs="Arial"/>
          <w:b/>
          <w:bCs/>
          <w:sz w:val="32"/>
          <w:szCs w:val="32"/>
        </w:rPr>
      </w:pPr>
    </w:p>
    <w:p w:rsidR="00784BB5" w:rsidRPr="00784BB5" w:rsidRDefault="00784BB5" w:rsidP="00C77770">
      <w:pPr>
        <w:spacing w:after="0"/>
        <w:rPr>
          <w:rFonts w:ascii="Arial" w:hAnsi="Arial" w:cs="Arial"/>
          <w:bCs/>
          <w:sz w:val="24"/>
          <w:szCs w:val="24"/>
        </w:rPr>
      </w:pPr>
    </w:p>
    <w:p w:rsidR="00C77770" w:rsidRPr="006B5586" w:rsidRDefault="00C77770" w:rsidP="00C77770">
      <w:pPr>
        <w:spacing w:after="0"/>
        <w:rPr>
          <w:rFonts w:ascii="Arial" w:hAnsi="Arial" w:cs="Arial"/>
          <w:bCs/>
          <w:sz w:val="24"/>
          <w:szCs w:val="24"/>
        </w:rPr>
      </w:pPr>
    </w:p>
    <w:sectPr w:rsidR="00C77770" w:rsidRPr="006B5586" w:rsidSect="00A13DE8">
      <w:pgSz w:w="11906" w:h="16838"/>
      <w:pgMar w:top="1417" w:right="1417" w:bottom="1417" w:left="1417" w:header="708" w:footer="708" w:gutter="0"/>
      <w:cols w:space="708"/>
      <w:docGrid w:linePitch="360" w:charSpace="409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nt459">
    <w:altName w:val="Calibri"/>
    <w:charset w:val="01"/>
    <w:family w:val="auto"/>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embedSystemFonts/>
  <w:stylePaneFormatFilter w:val="000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EF357B"/>
    <w:rsid w:val="000062A1"/>
    <w:rsid w:val="00082AE5"/>
    <w:rsid w:val="00116353"/>
    <w:rsid w:val="001948EB"/>
    <w:rsid w:val="00280370"/>
    <w:rsid w:val="003A7547"/>
    <w:rsid w:val="003B6C97"/>
    <w:rsid w:val="00587BCC"/>
    <w:rsid w:val="005C2139"/>
    <w:rsid w:val="00607D91"/>
    <w:rsid w:val="0066756B"/>
    <w:rsid w:val="00675F92"/>
    <w:rsid w:val="006A4DCB"/>
    <w:rsid w:val="006A6F9D"/>
    <w:rsid w:val="006B5586"/>
    <w:rsid w:val="00774CC5"/>
    <w:rsid w:val="00784BB5"/>
    <w:rsid w:val="007E585D"/>
    <w:rsid w:val="009578CE"/>
    <w:rsid w:val="009D1215"/>
    <w:rsid w:val="00A13DE8"/>
    <w:rsid w:val="00A618F6"/>
    <w:rsid w:val="00A700E0"/>
    <w:rsid w:val="00A71573"/>
    <w:rsid w:val="00A776C6"/>
    <w:rsid w:val="00A807A0"/>
    <w:rsid w:val="00AB7007"/>
    <w:rsid w:val="00AC2890"/>
    <w:rsid w:val="00AD21D7"/>
    <w:rsid w:val="00B6212D"/>
    <w:rsid w:val="00B857AC"/>
    <w:rsid w:val="00BC1397"/>
    <w:rsid w:val="00C26BCF"/>
    <w:rsid w:val="00C77770"/>
    <w:rsid w:val="00C978ED"/>
    <w:rsid w:val="00CC0B95"/>
    <w:rsid w:val="00CD477C"/>
    <w:rsid w:val="00D02E9D"/>
    <w:rsid w:val="00E05945"/>
    <w:rsid w:val="00E363E8"/>
    <w:rsid w:val="00EA2A92"/>
    <w:rsid w:val="00EC7321"/>
    <w:rsid w:val="00EF357B"/>
    <w:rsid w:val="00F30454"/>
    <w:rsid w:val="00FA2C2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13DE8"/>
    <w:pPr>
      <w:suppressAutoHyphens/>
      <w:spacing w:after="160" w:line="259" w:lineRule="auto"/>
    </w:pPr>
    <w:rPr>
      <w:rFonts w:ascii="Calibri" w:eastAsia="Calibri" w:hAnsi="Calibri" w:cs="font459"/>
      <w:sz w:val="22"/>
      <w:szCs w:val="22"/>
      <w:lang w:eastAsia="en-US"/>
    </w:rPr>
  </w:style>
  <w:style w:type="paragraph" w:styleId="Nagwek1">
    <w:name w:val="heading 1"/>
    <w:basedOn w:val="Normalny"/>
    <w:next w:val="Normalny"/>
    <w:link w:val="Nagwek1Znak"/>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rzypisukocowegoZnak">
    <w:name w:val="Tekst przypisu końcowego Znak"/>
    <w:rsid w:val="00A13DE8"/>
    <w:rPr>
      <w:sz w:val="20"/>
      <w:szCs w:val="20"/>
    </w:rPr>
  </w:style>
  <w:style w:type="character" w:styleId="Odwoanieprzypisukocowego">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0">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styleId="Tekstpodstawowy">
    <w:name w:val="Body Text"/>
    <w:basedOn w:val="Normalny"/>
    <w:rsid w:val="00A13DE8"/>
    <w:pPr>
      <w:spacing w:after="140" w:line="276" w:lineRule="auto"/>
    </w:pPr>
  </w:style>
  <w:style w:type="paragraph" w:styleId="Lista">
    <w:name w:val="List"/>
    <w:basedOn w:val="Tekstpodstawowy"/>
    <w:rsid w:val="00A13DE8"/>
    <w:rPr>
      <w:rFonts w:cs="Arial"/>
    </w:rPr>
  </w:style>
  <w:style w:type="paragraph" w:styleId="Legenda">
    <w:name w:val="caption"/>
    <w:basedOn w:val="Normalny"/>
    <w:qFormat/>
    <w:rsid w:val="00A13DE8"/>
    <w:pPr>
      <w:suppressLineNumbers/>
      <w:spacing w:before="120" w:after="120"/>
    </w:pPr>
    <w:rPr>
      <w:rFonts w:cs="Arial"/>
      <w:i/>
      <w:iCs/>
      <w:sz w:val="24"/>
      <w:szCs w:val="24"/>
    </w:rPr>
  </w:style>
  <w:style w:type="paragraph" w:customStyle="1" w:styleId="Indeks">
    <w:name w:val="Indeks"/>
    <w:basedOn w:val="Normalny"/>
    <w:rsid w:val="00A13DE8"/>
    <w:pPr>
      <w:suppressLineNumbers/>
    </w:pPr>
    <w:rPr>
      <w:rFonts w:cs="Arial"/>
    </w:rPr>
  </w:style>
  <w:style w:type="paragraph" w:customStyle="1" w:styleId="Nagwek11">
    <w:name w:val="Nagłówek1"/>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ny"/>
    <w:rsid w:val="00A13DE8"/>
    <w:pPr>
      <w:suppressLineNumbers/>
      <w:spacing w:before="120" w:after="120"/>
    </w:pPr>
    <w:rPr>
      <w:rFonts w:cs="Arial"/>
      <w:i/>
      <w:iCs/>
      <w:sz w:val="24"/>
      <w:szCs w:val="24"/>
    </w:rPr>
  </w:style>
  <w:style w:type="paragraph" w:styleId="Nagwek">
    <w:name w:val="header"/>
    <w:basedOn w:val="Normalny"/>
    <w:next w:val="Tekstpodstawowy"/>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ny"/>
    <w:rsid w:val="00A13DE8"/>
    <w:pPr>
      <w:suppressLineNumbers/>
      <w:spacing w:before="120" w:after="120"/>
    </w:pPr>
    <w:rPr>
      <w:rFonts w:cs="Arial"/>
      <w:i/>
      <w:iCs/>
      <w:sz w:val="24"/>
      <w:szCs w:val="24"/>
    </w:rPr>
  </w:style>
  <w:style w:type="paragraph" w:styleId="Akapitzlist">
    <w:name w:val="List Paragraph"/>
    <w:basedOn w:val="Normalny"/>
    <w:qFormat/>
    <w:rsid w:val="00A13DE8"/>
    <w:pPr>
      <w:ind w:left="720"/>
      <w:contextualSpacing/>
    </w:pPr>
  </w:style>
  <w:style w:type="paragraph" w:styleId="NormalnyWeb">
    <w:name w:val="Normal (Web)"/>
    <w:basedOn w:val="Normalny"/>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ny"/>
    <w:rsid w:val="00A13DE8"/>
    <w:pPr>
      <w:spacing w:after="0" w:line="240" w:lineRule="auto"/>
    </w:pPr>
    <w:rPr>
      <w:sz w:val="20"/>
      <w:szCs w:val="20"/>
    </w:rPr>
  </w:style>
  <w:style w:type="paragraph" w:styleId="Stopka">
    <w:name w:val="footer"/>
    <w:basedOn w:val="Normalny"/>
    <w:rsid w:val="00A13DE8"/>
    <w:pPr>
      <w:tabs>
        <w:tab w:val="center" w:pos="4513"/>
        <w:tab w:val="right" w:pos="9026"/>
      </w:tabs>
      <w:spacing w:after="0" w:line="240" w:lineRule="auto"/>
    </w:pPr>
  </w:style>
  <w:style w:type="paragraph" w:styleId="Tekstprzypisukocowego">
    <w:name w:val="endnote text"/>
    <w:basedOn w:val="Normalny"/>
    <w:rsid w:val="00A13DE8"/>
    <w:pPr>
      <w:spacing w:after="0" w:line="240" w:lineRule="auto"/>
    </w:pPr>
    <w:rPr>
      <w:sz w:val="20"/>
      <w:szCs w:val="20"/>
    </w:rPr>
  </w:style>
  <w:style w:type="paragraph" w:customStyle="1" w:styleId="Zawartotabeli">
    <w:name w:val="Zawartość tabeli"/>
    <w:basedOn w:val="Normalny"/>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Nagwek1Znak">
    <w:name w:val="Nagłówek 1 Znak"/>
    <w:basedOn w:val="Domylnaczcionkaakapitu"/>
    <w:link w:val="Nagwek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Nagwek2Znak">
    <w:name w:val="Nagłówek 2 Znak"/>
    <w:basedOn w:val="Domylnaczcionkaakapitu"/>
    <w:link w:val="Nagwek2"/>
    <w:uiPriority w:val="9"/>
    <w:rsid w:val="00A71573"/>
    <w:rPr>
      <w:rFonts w:asciiTheme="majorHAnsi" w:eastAsiaTheme="majorEastAsia" w:hAnsiTheme="majorHAnsi" w:cstheme="majorBidi"/>
      <w:color w:val="2F5496" w:themeColor="accent1" w:themeShade="BF"/>
      <w:sz w:val="26"/>
      <w:szCs w:val="26"/>
      <w:lang w:eastAsia="en-US"/>
    </w:rPr>
  </w:style>
  <w:style w:type="paragraph" w:styleId="Nagwekspisutreci">
    <w:name w:val="TOC Heading"/>
    <w:basedOn w:val="Nagwek1"/>
    <w:next w:val="Normalny"/>
    <w:uiPriority w:val="39"/>
    <w:unhideWhenUsed/>
    <w:qFormat/>
    <w:rsid w:val="00A71573"/>
    <w:pPr>
      <w:outlineLvl w:val="9"/>
    </w:pPr>
    <w:rPr>
      <w:lang w:val="en-US"/>
    </w:rPr>
  </w:style>
  <w:style w:type="paragraph" w:styleId="Spistreci1">
    <w:name w:val="toc 1"/>
    <w:basedOn w:val="Normalny"/>
    <w:next w:val="Normalny"/>
    <w:autoRedefine/>
    <w:uiPriority w:val="39"/>
    <w:unhideWhenUsed/>
    <w:rsid w:val="00A71573"/>
    <w:pPr>
      <w:suppressAutoHyphens w:val="0"/>
      <w:spacing w:after="100"/>
    </w:pPr>
    <w:rPr>
      <w:rFonts w:asciiTheme="minorHAnsi" w:eastAsiaTheme="minorHAnsi" w:hAnsiTheme="minorHAnsi" w:cstheme="minorBidi"/>
    </w:rPr>
  </w:style>
  <w:style w:type="paragraph" w:styleId="Spistreci2">
    <w:name w:val="toc 2"/>
    <w:basedOn w:val="Normalny"/>
    <w:next w:val="Normalny"/>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ipercze">
    <w:name w:val="Hyperlink"/>
    <w:basedOn w:val="Domylnaczcionkaakapitu"/>
    <w:uiPriority w:val="99"/>
    <w:unhideWhenUsed/>
    <w:rsid w:val="00A71573"/>
    <w:rPr>
      <w:color w:val="0563C1" w:themeColor="hyperlink"/>
      <w:u w:val="single"/>
    </w:rPr>
  </w:style>
  <w:style w:type="paragraph" w:styleId="Tekstdymka">
    <w:name w:val="Balloon Text"/>
    <w:basedOn w:val="Normalny"/>
    <w:link w:val="TekstdymkaZnak"/>
    <w:uiPriority w:val="99"/>
    <w:semiHidden/>
    <w:unhideWhenUsed/>
    <w:rsid w:val="009D121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D1215"/>
    <w:rPr>
      <w:rFonts w:ascii="Tahoma" w:eastAsia="Calibri" w:hAnsi="Tahoma" w:cs="Tahoma"/>
      <w:sz w:val="16"/>
      <w:szCs w:val="16"/>
      <w:lang w:eastAsia="en-US"/>
    </w:rPr>
  </w:style>
  <w:style w:type="table" w:styleId="Tabela-Siatka">
    <w:name w:val="Table Grid"/>
    <w:basedOn w:val="Standardowy"/>
    <w:uiPriority w:val="39"/>
    <w:rsid w:val="009D121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D7304-BAE3-4D58-A010-5AFD532D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42</Pages>
  <Words>5222</Words>
  <Characters>29767</Characters>
  <Application>Microsoft Office Word</Application>
  <DocSecurity>0</DocSecurity>
  <Lines>248</Lines>
  <Paragraphs>69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Darek Waltoś</cp:lastModifiedBy>
  <cp:revision>21</cp:revision>
  <cp:lastPrinted>1995-11-21T16:41:00Z</cp:lastPrinted>
  <dcterms:created xsi:type="dcterms:W3CDTF">2020-05-18T14:55:00Z</dcterms:created>
  <dcterms:modified xsi:type="dcterms:W3CDTF">2020-05-19T23:00:00Z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