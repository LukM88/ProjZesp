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2F0166" w14:textId="77777777" w:rsidR="00116353" w:rsidRDefault="00116353">
      <w:pPr>
        <w:spacing w:after="0"/>
        <w:jc w:val="both"/>
      </w:pPr>
      <w:r>
        <w:rPr>
          <w:rFonts w:ascii="Arial" w:hAnsi="Arial" w:cs="Arial"/>
          <w:b/>
          <w:sz w:val="32"/>
          <w:szCs w:val="32"/>
        </w:rPr>
        <w:t>1. Grupa</w:t>
      </w:r>
    </w:p>
    <w:p w14:paraId="155575EE" w14:textId="77777777" w:rsidR="00116353" w:rsidRDefault="00116353">
      <w:pPr>
        <w:spacing w:after="0"/>
        <w:jc w:val="both"/>
        <w:rPr>
          <w:rFonts w:ascii="Arial" w:hAnsi="Arial" w:cs="Arial"/>
          <w:b/>
          <w:sz w:val="32"/>
          <w:szCs w:val="32"/>
        </w:rPr>
      </w:pPr>
    </w:p>
    <w:p w14:paraId="0A99F711" w14:textId="77777777" w:rsidR="00116353" w:rsidRDefault="00116353">
      <w:pPr>
        <w:spacing w:after="0"/>
        <w:jc w:val="both"/>
      </w:pPr>
      <w:r>
        <w:rPr>
          <w:rFonts w:ascii="Arial" w:hAnsi="Arial" w:cs="Arial"/>
        </w:rPr>
        <w:t>Data założenia: 26.02.2020</w:t>
      </w:r>
    </w:p>
    <w:p w14:paraId="4FA80537" w14:textId="77777777" w:rsidR="00116353" w:rsidRDefault="00116353">
      <w:pPr>
        <w:spacing w:after="0"/>
        <w:jc w:val="both"/>
      </w:pPr>
      <w:r>
        <w:rPr>
          <w:rFonts w:ascii="Arial" w:hAnsi="Arial" w:cs="Arial"/>
        </w:rPr>
        <w:t>Liczba członków: 4</w:t>
      </w:r>
    </w:p>
    <w:p w14:paraId="7BDCF81A" w14:textId="77777777" w:rsidR="00116353" w:rsidRDefault="00116353">
      <w:pPr>
        <w:spacing w:after="0"/>
        <w:jc w:val="both"/>
        <w:rPr>
          <w:rFonts w:ascii="Arial" w:hAnsi="Arial" w:cs="Arial"/>
        </w:rPr>
      </w:pPr>
    </w:p>
    <w:p w14:paraId="6726F794" w14:textId="77777777" w:rsidR="00116353" w:rsidRDefault="00116353">
      <w:pPr>
        <w:spacing w:after="0"/>
        <w:jc w:val="both"/>
      </w:pPr>
      <w:r>
        <w:rPr>
          <w:rFonts w:ascii="Arial" w:hAnsi="Arial" w:cs="Arial"/>
        </w:rPr>
        <w:t>Członkowie:</w:t>
      </w:r>
    </w:p>
    <w:p w14:paraId="5CF4C59A" w14:textId="77777777" w:rsidR="00116353" w:rsidRDefault="00116353">
      <w:pPr>
        <w:spacing w:after="0"/>
        <w:jc w:val="both"/>
      </w:pPr>
      <w:r>
        <w:rPr>
          <w:rFonts w:ascii="Arial" w:hAnsi="Arial" w:cs="Arial"/>
        </w:rPr>
        <w:t>- Łukasz Mrzygłód</w:t>
      </w:r>
    </w:p>
    <w:p w14:paraId="354D80CF" w14:textId="77777777" w:rsidR="00116353" w:rsidRDefault="00116353">
      <w:pPr>
        <w:spacing w:after="0"/>
        <w:jc w:val="both"/>
      </w:pPr>
      <w:r>
        <w:rPr>
          <w:rFonts w:ascii="Arial" w:hAnsi="Arial" w:cs="Arial"/>
        </w:rPr>
        <w:t>- Dariusz Waltoś</w:t>
      </w:r>
    </w:p>
    <w:p w14:paraId="79535332" w14:textId="77777777" w:rsidR="00116353" w:rsidRDefault="00116353">
      <w:pPr>
        <w:spacing w:after="0"/>
        <w:jc w:val="both"/>
      </w:pPr>
      <w:r>
        <w:rPr>
          <w:rFonts w:ascii="Arial" w:hAnsi="Arial" w:cs="Arial"/>
        </w:rPr>
        <w:t>- Mateusz Orelik</w:t>
      </w:r>
    </w:p>
    <w:p w14:paraId="0CABA8BE" w14:textId="77777777" w:rsidR="00116353" w:rsidRDefault="00116353">
      <w:pPr>
        <w:spacing w:after="0"/>
        <w:jc w:val="both"/>
      </w:pPr>
      <w:r>
        <w:rPr>
          <w:rFonts w:ascii="Arial" w:hAnsi="Arial" w:cs="Arial"/>
        </w:rPr>
        <w:t>- Tomasz Patrzałek</w:t>
      </w:r>
    </w:p>
    <w:p w14:paraId="30753300" w14:textId="77777777" w:rsidR="00116353" w:rsidRDefault="00116353">
      <w:pPr>
        <w:spacing w:after="0"/>
        <w:jc w:val="both"/>
        <w:rPr>
          <w:rFonts w:ascii="Arial" w:hAnsi="Arial" w:cs="Arial"/>
        </w:rPr>
      </w:pPr>
    </w:p>
    <w:p w14:paraId="1B3266C3" w14:textId="77777777" w:rsidR="00116353" w:rsidRDefault="00116353">
      <w:pPr>
        <w:spacing w:after="0"/>
        <w:jc w:val="both"/>
      </w:pPr>
      <w:r>
        <w:rPr>
          <w:rFonts w:ascii="Arial" w:hAnsi="Arial" w:cs="Arial"/>
          <w:b/>
          <w:bCs/>
          <w:sz w:val="32"/>
          <w:szCs w:val="32"/>
        </w:rPr>
        <w:t>2. Temat projektu</w:t>
      </w:r>
    </w:p>
    <w:p w14:paraId="779CFF8F" w14:textId="77777777" w:rsidR="00116353" w:rsidRDefault="00116353">
      <w:pPr>
        <w:spacing w:after="0"/>
        <w:jc w:val="both"/>
        <w:rPr>
          <w:rFonts w:ascii="Arial" w:hAnsi="Arial" w:cs="Arial"/>
          <w:b/>
          <w:bCs/>
          <w:sz w:val="32"/>
          <w:szCs w:val="32"/>
        </w:rPr>
      </w:pPr>
    </w:p>
    <w:p w14:paraId="5D04FE0B" w14:textId="77777777"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14:paraId="2392D7D2" w14:textId="77777777" w:rsidR="00116353" w:rsidRDefault="00116353">
      <w:pPr>
        <w:spacing w:after="0"/>
        <w:jc w:val="both"/>
        <w:rPr>
          <w:rFonts w:ascii="Arial" w:hAnsi="Arial" w:cs="Arial"/>
          <w:bCs/>
        </w:rPr>
      </w:pPr>
    </w:p>
    <w:p w14:paraId="536E5560" w14:textId="77777777" w:rsidR="00116353" w:rsidRDefault="00116353">
      <w:pPr>
        <w:spacing w:after="0"/>
        <w:jc w:val="both"/>
      </w:pPr>
      <w:r>
        <w:rPr>
          <w:rFonts w:ascii="Arial" w:hAnsi="Arial" w:cs="Arial"/>
          <w:b/>
          <w:sz w:val="32"/>
          <w:szCs w:val="32"/>
        </w:rPr>
        <w:t>3. Protokół założycielski</w:t>
      </w:r>
    </w:p>
    <w:p w14:paraId="4ACE25A8" w14:textId="77777777" w:rsidR="00116353" w:rsidRDefault="00116353">
      <w:pPr>
        <w:spacing w:after="0"/>
        <w:jc w:val="both"/>
        <w:rPr>
          <w:rFonts w:ascii="Arial" w:hAnsi="Arial" w:cs="Arial"/>
          <w:b/>
          <w:sz w:val="32"/>
          <w:szCs w:val="32"/>
        </w:rPr>
      </w:pPr>
    </w:p>
    <w:p w14:paraId="61877971" w14:textId="77777777" w:rsidR="00116353" w:rsidRDefault="00116353">
      <w:pPr>
        <w:spacing w:after="0"/>
      </w:pPr>
      <w:r>
        <w:rPr>
          <w:rFonts w:ascii="Arial" w:hAnsi="Arial" w:cs="Arial"/>
        </w:rPr>
        <w:t>Spis treści:</w:t>
      </w:r>
    </w:p>
    <w:p w14:paraId="254AD4F8" w14:textId="77777777" w:rsidR="00116353" w:rsidRDefault="00116353">
      <w:pPr>
        <w:spacing w:after="0"/>
      </w:pPr>
      <w:r>
        <w:rPr>
          <w:rFonts w:ascii="Arial" w:hAnsi="Arial" w:cs="Arial"/>
        </w:rPr>
        <w:t>1. Temat projektu i wytyczne projektu</w:t>
      </w:r>
    </w:p>
    <w:p w14:paraId="42D8FDAB" w14:textId="77777777" w:rsidR="00116353" w:rsidRDefault="00116353">
      <w:pPr>
        <w:spacing w:after="0"/>
      </w:pPr>
      <w:r>
        <w:rPr>
          <w:rFonts w:ascii="Arial" w:hAnsi="Arial" w:cs="Arial"/>
        </w:rPr>
        <w:t>2. Zespół pracujący przy projekcie</w:t>
      </w:r>
    </w:p>
    <w:p w14:paraId="19885F37" w14:textId="77777777" w:rsidR="00116353" w:rsidRDefault="00116353">
      <w:pPr>
        <w:spacing w:after="0"/>
      </w:pPr>
      <w:r>
        <w:rPr>
          <w:rFonts w:ascii="Arial" w:hAnsi="Arial" w:cs="Arial"/>
        </w:rPr>
        <w:t>3. Wynagrodzenie</w:t>
      </w:r>
    </w:p>
    <w:p w14:paraId="1FB98F82" w14:textId="77777777" w:rsidR="00116353" w:rsidRDefault="00116353">
      <w:pPr>
        <w:spacing w:after="0"/>
      </w:pPr>
      <w:r>
        <w:rPr>
          <w:rFonts w:ascii="Arial" w:hAnsi="Arial" w:cs="Arial"/>
        </w:rPr>
        <w:t>4. Kary</w:t>
      </w:r>
    </w:p>
    <w:p w14:paraId="2CC32F7E" w14:textId="77777777" w:rsidR="00116353" w:rsidRDefault="00116353">
      <w:pPr>
        <w:spacing w:after="0"/>
      </w:pPr>
      <w:r>
        <w:rPr>
          <w:rFonts w:ascii="Arial" w:hAnsi="Arial" w:cs="Arial"/>
        </w:rPr>
        <w:t>5. Metody komunikacji</w:t>
      </w:r>
    </w:p>
    <w:p w14:paraId="5701B044" w14:textId="77777777" w:rsidR="00116353" w:rsidRDefault="00116353">
      <w:pPr>
        <w:spacing w:after="0"/>
      </w:pPr>
      <w:r>
        <w:rPr>
          <w:rFonts w:ascii="Arial" w:hAnsi="Arial" w:cs="Arial"/>
        </w:rPr>
        <w:t>6. Postanowienia końcowe</w:t>
      </w:r>
    </w:p>
    <w:p w14:paraId="76D40315" w14:textId="77777777" w:rsidR="00116353" w:rsidRDefault="00116353">
      <w:pPr>
        <w:spacing w:after="0"/>
        <w:rPr>
          <w:rFonts w:ascii="Arial" w:hAnsi="Arial" w:cs="Arial"/>
        </w:rPr>
      </w:pPr>
    </w:p>
    <w:p w14:paraId="3E87296D" w14:textId="77777777" w:rsidR="00116353" w:rsidRDefault="00116353">
      <w:pPr>
        <w:spacing w:after="0"/>
        <w:jc w:val="both"/>
      </w:pPr>
      <w:r>
        <w:rPr>
          <w:rFonts w:ascii="Arial" w:hAnsi="Arial" w:cs="Arial"/>
        </w:rPr>
        <w:t>1.Temat projektu i wytyczne projektu</w:t>
      </w:r>
    </w:p>
    <w:p w14:paraId="624D0A8B" w14:textId="77777777"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14:paraId="409A6F6E" w14:textId="77777777" w:rsidR="00116353" w:rsidRDefault="00116353">
      <w:pPr>
        <w:spacing w:after="0"/>
        <w:jc w:val="both"/>
        <w:rPr>
          <w:rFonts w:ascii="Arial" w:hAnsi="Arial" w:cs="Arial"/>
        </w:rPr>
      </w:pPr>
    </w:p>
    <w:p w14:paraId="7FB1AF3D" w14:textId="77777777" w:rsidR="00116353" w:rsidRDefault="00116353">
      <w:pPr>
        <w:spacing w:after="0"/>
        <w:jc w:val="both"/>
        <w:rPr>
          <w:rFonts w:ascii="Arial" w:hAnsi="Arial" w:cs="Arial"/>
        </w:rPr>
      </w:pPr>
    </w:p>
    <w:p w14:paraId="5E9CC705" w14:textId="77777777" w:rsidR="00116353" w:rsidRDefault="00116353">
      <w:pPr>
        <w:spacing w:after="0"/>
        <w:jc w:val="both"/>
        <w:rPr>
          <w:rFonts w:ascii="Arial" w:hAnsi="Arial" w:cs="Arial"/>
        </w:rPr>
      </w:pPr>
    </w:p>
    <w:p w14:paraId="3F8C016E" w14:textId="77777777" w:rsidR="00116353" w:rsidRDefault="00116353">
      <w:pPr>
        <w:spacing w:after="0"/>
        <w:jc w:val="both"/>
        <w:rPr>
          <w:rFonts w:ascii="Arial" w:hAnsi="Arial" w:cs="Arial"/>
        </w:rPr>
      </w:pPr>
    </w:p>
    <w:p w14:paraId="791FA10A" w14:textId="77777777" w:rsidR="00116353" w:rsidRDefault="00116353">
      <w:pPr>
        <w:spacing w:after="0"/>
        <w:jc w:val="both"/>
        <w:rPr>
          <w:rFonts w:ascii="Arial" w:hAnsi="Arial" w:cs="Arial"/>
        </w:rPr>
      </w:pPr>
    </w:p>
    <w:p w14:paraId="4D71F2CB" w14:textId="77777777" w:rsidR="00116353" w:rsidRDefault="00116353">
      <w:pPr>
        <w:spacing w:after="0"/>
        <w:jc w:val="both"/>
        <w:rPr>
          <w:rFonts w:ascii="Arial" w:hAnsi="Arial" w:cs="Arial"/>
        </w:rPr>
      </w:pPr>
    </w:p>
    <w:p w14:paraId="277C40D2" w14:textId="77777777" w:rsidR="00116353" w:rsidRDefault="00116353">
      <w:pPr>
        <w:spacing w:after="0"/>
        <w:jc w:val="both"/>
        <w:rPr>
          <w:rFonts w:ascii="Arial" w:hAnsi="Arial" w:cs="Arial"/>
        </w:rPr>
      </w:pPr>
    </w:p>
    <w:p w14:paraId="64CF816B" w14:textId="77777777" w:rsidR="00116353" w:rsidRDefault="00116353">
      <w:pPr>
        <w:spacing w:after="0"/>
        <w:jc w:val="both"/>
        <w:rPr>
          <w:rFonts w:ascii="Arial" w:hAnsi="Arial" w:cs="Arial"/>
        </w:rPr>
      </w:pPr>
    </w:p>
    <w:p w14:paraId="07A4CA81" w14:textId="77777777" w:rsidR="00116353" w:rsidRDefault="00116353">
      <w:pPr>
        <w:spacing w:after="0"/>
        <w:jc w:val="both"/>
        <w:rPr>
          <w:rFonts w:ascii="Arial" w:hAnsi="Arial" w:cs="Arial"/>
        </w:rPr>
      </w:pPr>
    </w:p>
    <w:p w14:paraId="57F9682A" w14:textId="77777777" w:rsidR="00116353" w:rsidRDefault="00116353">
      <w:pPr>
        <w:spacing w:after="0"/>
        <w:jc w:val="both"/>
        <w:rPr>
          <w:rFonts w:ascii="Arial" w:hAnsi="Arial" w:cs="Arial"/>
        </w:rPr>
      </w:pPr>
    </w:p>
    <w:p w14:paraId="161E0108" w14:textId="77777777" w:rsidR="00116353" w:rsidRDefault="00116353">
      <w:pPr>
        <w:spacing w:after="0"/>
        <w:jc w:val="both"/>
        <w:rPr>
          <w:rFonts w:ascii="Arial" w:hAnsi="Arial" w:cs="Arial"/>
        </w:rPr>
      </w:pPr>
    </w:p>
    <w:p w14:paraId="181A475B" w14:textId="77777777" w:rsidR="00116353" w:rsidRDefault="00116353">
      <w:pPr>
        <w:spacing w:after="0"/>
        <w:jc w:val="both"/>
        <w:rPr>
          <w:rFonts w:ascii="Arial" w:hAnsi="Arial" w:cs="Arial"/>
        </w:rPr>
      </w:pPr>
    </w:p>
    <w:p w14:paraId="4330316B" w14:textId="77777777" w:rsidR="00116353" w:rsidRDefault="00116353">
      <w:pPr>
        <w:spacing w:after="0"/>
        <w:jc w:val="both"/>
        <w:rPr>
          <w:rFonts w:ascii="Arial" w:hAnsi="Arial" w:cs="Arial"/>
        </w:rPr>
      </w:pPr>
    </w:p>
    <w:p w14:paraId="2AE4BB07" w14:textId="77777777" w:rsidR="00116353" w:rsidRDefault="00116353">
      <w:pPr>
        <w:spacing w:after="0"/>
        <w:jc w:val="both"/>
        <w:rPr>
          <w:rFonts w:ascii="Arial" w:hAnsi="Arial" w:cs="Arial"/>
        </w:rPr>
      </w:pPr>
    </w:p>
    <w:p w14:paraId="23E7B743" w14:textId="77777777" w:rsidR="00116353" w:rsidRDefault="00116353">
      <w:pPr>
        <w:spacing w:after="0"/>
        <w:jc w:val="both"/>
        <w:rPr>
          <w:rFonts w:ascii="Arial" w:hAnsi="Arial" w:cs="Arial"/>
        </w:rPr>
      </w:pPr>
    </w:p>
    <w:p w14:paraId="0B6E5644" w14:textId="77777777" w:rsidR="00116353" w:rsidRDefault="00116353">
      <w:pPr>
        <w:spacing w:after="0"/>
        <w:jc w:val="both"/>
      </w:pPr>
      <w:r>
        <w:rPr>
          <w:rFonts w:ascii="Arial" w:hAnsi="Arial" w:cs="Arial"/>
        </w:rPr>
        <w:t>2.Zespół pracujący przy projekcie i rozliczanie się</w:t>
      </w:r>
    </w:p>
    <w:p w14:paraId="22F028C6" w14:textId="77777777" w:rsidR="00116353" w:rsidRDefault="00116353">
      <w:pPr>
        <w:numPr>
          <w:ilvl w:val="0"/>
          <w:numId w:val="1"/>
        </w:numPr>
        <w:spacing w:after="0" w:line="240" w:lineRule="auto"/>
        <w:jc w:val="both"/>
      </w:pPr>
      <w:r>
        <w:rPr>
          <w:rFonts w:ascii="Arial" w:hAnsi="Arial" w:cs="Arial"/>
        </w:rPr>
        <w:lastRenderedPageBreak/>
        <w:t>Tworzenie zespołu</w:t>
      </w:r>
    </w:p>
    <w:p w14:paraId="72590500" w14:textId="77777777"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14:paraId="5C21BF5E" w14:textId="77777777" w:rsidR="00116353" w:rsidRDefault="00116353">
      <w:pPr>
        <w:numPr>
          <w:ilvl w:val="0"/>
          <w:numId w:val="1"/>
        </w:numPr>
        <w:spacing w:after="0" w:line="240" w:lineRule="auto"/>
        <w:jc w:val="both"/>
      </w:pPr>
      <w:r>
        <w:rPr>
          <w:rFonts w:ascii="Arial" w:hAnsi="Arial" w:cs="Arial"/>
        </w:rPr>
        <w:t>Kierownik projektu i jego wybranie</w:t>
      </w:r>
    </w:p>
    <w:p w14:paraId="15B7686B" w14:textId="77777777" w:rsidR="00116353" w:rsidRDefault="00116353">
      <w:pPr>
        <w:spacing w:after="0"/>
        <w:ind w:left="720"/>
        <w:jc w:val="both"/>
      </w:pPr>
      <w:r>
        <w:rPr>
          <w:rFonts w:ascii="Arial" w:hAnsi="Arial" w:cs="Arial"/>
        </w:rPr>
        <w:t xml:space="preserve">Kierownik projektu został wybrany przez członków zespołu    i został nim Łukasz Mrzygłód. </w:t>
      </w:r>
    </w:p>
    <w:p w14:paraId="382DA098" w14:textId="77777777" w:rsidR="00116353" w:rsidRDefault="00116353">
      <w:pPr>
        <w:numPr>
          <w:ilvl w:val="0"/>
          <w:numId w:val="1"/>
        </w:numPr>
        <w:spacing w:after="0" w:line="240" w:lineRule="auto"/>
        <w:jc w:val="both"/>
      </w:pPr>
      <w:r>
        <w:rPr>
          <w:rFonts w:ascii="Arial" w:hAnsi="Arial" w:cs="Arial"/>
        </w:rPr>
        <w:t xml:space="preserve">Członkowie zespołu projektowego </w:t>
      </w:r>
    </w:p>
    <w:p w14:paraId="4976CB3F" w14:textId="77777777" w:rsidR="00116353" w:rsidRDefault="00116353">
      <w:pPr>
        <w:spacing w:after="0"/>
        <w:ind w:left="720"/>
        <w:jc w:val="both"/>
      </w:pPr>
      <w:r>
        <w:rPr>
          <w:rFonts w:ascii="Arial" w:hAnsi="Arial" w:cs="Arial"/>
        </w:rPr>
        <w:t>-Łukasz Mrzygłód(kierownik projektu, programista, projektant interfejsu)</w:t>
      </w:r>
    </w:p>
    <w:p w14:paraId="6D601C88" w14:textId="77777777" w:rsidR="00116353" w:rsidRDefault="00116353">
      <w:pPr>
        <w:spacing w:after="0"/>
        <w:ind w:left="720"/>
        <w:jc w:val="both"/>
      </w:pPr>
      <w:r>
        <w:rPr>
          <w:rFonts w:ascii="Arial" w:hAnsi="Arial" w:cs="Arial"/>
        </w:rPr>
        <w:t>-Tomasz Patrzałek(programista, tester)</w:t>
      </w:r>
    </w:p>
    <w:p w14:paraId="1B3375C9" w14:textId="77777777" w:rsidR="00116353" w:rsidRDefault="00116353">
      <w:pPr>
        <w:spacing w:after="0"/>
        <w:ind w:left="720"/>
        <w:jc w:val="both"/>
      </w:pPr>
      <w:r>
        <w:rPr>
          <w:rFonts w:ascii="Arial" w:hAnsi="Arial" w:cs="Arial"/>
        </w:rPr>
        <w:t>-Dariusz Waltoś( programista, projektant interfejsu)</w:t>
      </w:r>
    </w:p>
    <w:p w14:paraId="203A548C" w14:textId="77777777" w:rsidR="00116353" w:rsidRDefault="00116353">
      <w:pPr>
        <w:spacing w:after="0"/>
        <w:ind w:left="720"/>
        <w:jc w:val="both"/>
      </w:pPr>
      <w:bookmarkStart w:id="0" w:name="__DdeLink__563_1082308914"/>
      <w:r>
        <w:rPr>
          <w:rFonts w:ascii="Arial" w:hAnsi="Arial" w:cs="Arial"/>
        </w:rPr>
        <w:t>-Mateusz Orelik (programista, tester)</w:t>
      </w:r>
      <w:bookmarkEnd w:id="0"/>
    </w:p>
    <w:p w14:paraId="78CA3EFF" w14:textId="77777777" w:rsidR="00116353" w:rsidRDefault="00116353">
      <w:pPr>
        <w:numPr>
          <w:ilvl w:val="0"/>
          <w:numId w:val="1"/>
        </w:numPr>
        <w:spacing w:after="0" w:line="240" w:lineRule="auto"/>
        <w:jc w:val="both"/>
      </w:pPr>
      <w:r>
        <w:rPr>
          <w:rFonts w:ascii="Arial" w:hAnsi="Arial" w:cs="Arial"/>
        </w:rPr>
        <w:t xml:space="preserve">Rozliczanie się z kierownikiem </w:t>
      </w:r>
    </w:p>
    <w:p w14:paraId="01DFA910" w14:textId="77777777" w:rsidR="00116353" w:rsidRDefault="00116353">
      <w:pPr>
        <w:spacing w:after="0"/>
        <w:ind w:left="720"/>
        <w:jc w:val="both"/>
      </w:pPr>
      <w:r>
        <w:rPr>
          <w:rFonts w:ascii="Arial" w:hAnsi="Arial" w:cs="Arial"/>
        </w:rPr>
        <w:t>Zespół rozlicza się z wykonania zadań z kierownikiem, co niedzielę w systemie tygodniowym.</w:t>
      </w:r>
    </w:p>
    <w:p w14:paraId="7C6577FE" w14:textId="77777777" w:rsidR="00116353" w:rsidRDefault="00116353">
      <w:pPr>
        <w:spacing w:after="0"/>
        <w:jc w:val="both"/>
        <w:rPr>
          <w:rFonts w:ascii="Arial" w:hAnsi="Arial" w:cs="Arial"/>
        </w:rPr>
      </w:pPr>
    </w:p>
    <w:p w14:paraId="5BB9396B" w14:textId="77777777" w:rsidR="00116353" w:rsidRDefault="00116353">
      <w:pPr>
        <w:spacing w:after="0"/>
        <w:jc w:val="both"/>
      </w:pPr>
      <w:r>
        <w:rPr>
          <w:rFonts w:ascii="Arial" w:hAnsi="Arial" w:cs="Arial"/>
        </w:rPr>
        <w:t>3. Wynagrodzenia i kary i terminy rozliczeń:</w:t>
      </w:r>
    </w:p>
    <w:p w14:paraId="6BDCAF3C" w14:textId="77777777" w:rsidR="00116353" w:rsidRDefault="00116353">
      <w:pPr>
        <w:numPr>
          <w:ilvl w:val="0"/>
          <w:numId w:val="2"/>
        </w:numPr>
        <w:spacing w:after="0" w:line="240" w:lineRule="auto"/>
        <w:jc w:val="both"/>
      </w:pPr>
      <w:r>
        <w:rPr>
          <w:rFonts w:ascii="Arial" w:hAnsi="Arial" w:cs="Arial"/>
        </w:rPr>
        <w:t>Nagrody:</w:t>
      </w:r>
    </w:p>
    <w:p w14:paraId="0C3B8A2F" w14:textId="77777777"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14:paraId="6330EA70" w14:textId="77777777" w:rsidR="00116353" w:rsidRDefault="00116353">
      <w:pPr>
        <w:numPr>
          <w:ilvl w:val="0"/>
          <w:numId w:val="2"/>
        </w:numPr>
        <w:spacing w:after="0" w:line="240" w:lineRule="auto"/>
        <w:jc w:val="both"/>
      </w:pPr>
      <w:r>
        <w:rPr>
          <w:rFonts w:ascii="Arial" w:hAnsi="Arial" w:cs="Arial"/>
        </w:rPr>
        <w:t>Kary:</w:t>
      </w:r>
    </w:p>
    <w:p w14:paraId="669EC1D2" w14:textId="77777777" w:rsidR="00116353" w:rsidRDefault="00116353">
      <w:pPr>
        <w:numPr>
          <w:ilvl w:val="0"/>
          <w:numId w:val="3"/>
        </w:numPr>
        <w:spacing w:after="0" w:line="240" w:lineRule="auto"/>
        <w:jc w:val="both"/>
      </w:pPr>
      <w:r>
        <w:rPr>
          <w:rFonts w:ascii="Arial" w:hAnsi="Arial" w:cs="Arial"/>
        </w:rPr>
        <w:t>Niepojawienie się na spotkaniu:</w:t>
      </w:r>
    </w:p>
    <w:p w14:paraId="737E8E25" w14:textId="77777777" w:rsidR="00116353" w:rsidRDefault="00116353">
      <w:pPr>
        <w:spacing w:after="0" w:line="240" w:lineRule="auto"/>
        <w:ind w:left="720"/>
        <w:jc w:val="both"/>
      </w:pPr>
      <w:r>
        <w:rPr>
          <w:rFonts w:ascii="Arial" w:hAnsi="Arial" w:cs="Arial"/>
        </w:rPr>
        <w:t xml:space="preserve">Ustna reprymenda od kierownika projektu </w:t>
      </w:r>
    </w:p>
    <w:p w14:paraId="5920211E" w14:textId="77777777" w:rsidR="00116353" w:rsidRDefault="00116353">
      <w:pPr>
        <w:numPr>
          <w:ilvl w:val="0"/>
          <w:numId w:val="3"/>
        </w:numPr>
        <w:spacing w:after="0" w:line="240" w:lineRule="auto"/>
        <w:jc w:val="both"/>
      </w:pPr>
      <w:r>
        <w:rPr>
          <w:rFonts w:ascii="Arial" w:hAnsi="Arial" w:cs="Arial"/>
        </w:rPr>
        <w:t>Niestosowanie się do zaleceń kierownika projektu:</w:t>
      </w:r>
    </w:p>
    <w:p w14:paraId="40A36985" w14:textId="77777777" w:rsidR="00116353" w:rsidRDefault="00116353">
      <w:pPr>
        <w:spacing w:after="0" w:line="240" w:lineRule="auto"/>
        <w:ind w:left="720"/>
        <w:jc w:val="both"/>
      </w:pPr>
      <w:r>
        <w:rPr>
          <w:rFonts w:ascii="Arial" w:hAnsi="Arial" w:cs="Arial"/>
        </w:rPr>
        <w:t>Ustna reprymenda kierownika projektu</w:t>
      </w:r>
    </w:p>
    <w:p w14:paraId="5813E330" w14:textId="77777777" w:rsidR="00116353" w:rsidRDefault="00116353">
      <w:pPr>
        <w:numPr>
          <w:ilvl w:val="0"/>
          <w:numId w:val="3"/>
        </w:numPr>
        <w:spacing w:after="0" w:line="240" w:lineRule="auto"/>
        <w:jc w:val="both"/>
      </w:pPr>
      <w:r>
        <w:rPr>
          <w:rFonts w:ascii="Arial" w:hAnsi="Arial" w:cs="Arial"/>
        </w:rPr>
        <w:t>Niewykonanie zadania na czas:</w:t>
      </w:r>
    </w:p>
    <w:p w14:paraId="0DFF9A68" w14:textId="77777777"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14:paraId="21D345D3" w14:textId="77777777" w:rsidR="00116353" w:rsidRDefault="00116353">
      <w:pPr>
        <w:numPr>
          <w:ilvl w:val="0"/>
          <w:numId w:val="2"/>
        </w:numPr>
        <w:spacing w:after="0" w:line="240" w:lineRule="auto"/>
        <w:jc w:val="both"/>
      </w:pPr>
      <w:r>
        <w:rPr>
          <w:rFonts w:ascii="Arial" w:hAnsi="Arial" w:cs="Arial"/>
        </w:rPr>
        <w:t>Rozliczenia</w:t>
      </w:r>
    </w:p>
    <w:p w14:paraId="412A726A" w14:textId="77777777"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14:paraId="14742048" w14:textId="77777777" w:rsidR="00116353" w:rsidRDefault="00116353">
      <w:pPr>
        <w:spacing w:after="0"/>
        <w:jc w:val="both"/>
        <w:rPr>
          <w:rFonts w:ascii="Arial" w:hAnsi="Arial" w:cs="Arial"/>
        </w:rPr>
      </w:pPr>
    </w:p>
    <w:p w14:paraId="4607207B" w14:textId="77777777" w:rsidR="00116353" w:rsidRDefault="00116353">
      <w:pPr>
        <w:spacing w:after="0"/>
        <w:jc w:val="both"/>
      </w:pPr>
      <w:r>
        <w:rPr>
          <w:rFonts w:ascii="Arial" w:hAnsi="Arial" w:cs="Arial"/>
        </w:rPr>
        <w:t xml:space="preserve">5.Metody komunikacji </w:t>
      </w:r>
    </w:p>
    <w:p w14:paraId="1A75DC9D" w14:textId="77777777" w:rsidR="00116353" w:rsidRDefault="00116353">
      <w:pPr>
        <w:spacing w:after="0"/>
        <w:jc w:val="both"/>
      </w:pPr>
      <w:r>
        <w:rPr>
          <w:rFonts w:ascii="Arial" w:hAnsi="Arial" w:cs="Arial"/>
        </w:rPr>
        <w:t xml:space="preserve">Komunikacja z zespołem będzie odbywała się przez narzędzie </w:t>
      </w:r>
    </w:p>
    <w:p w14:paraId="369D22EA" w14:textId="77777777" w:rsidR="00116353" w:rsidRDefault="00116353">
      <w:pPr>
        <w:spacing w:after="0"/>
        <w:jc w:val="both"/>
      </w:pPr>
      <w:r>
        <w:rPr>
          <w:rFonts w:ascii="Arial" w:hAnsi="Arial" w:cs="Arial"/>
        </w:rPr>
        <w:t>- Trello</w:t>
      </w:r>
    </w:p>
    <w:p w14:paraId="45514778" w14:textId="77777777" w:rsidR="00116353" w:rsidRDefault="00116353">
      <w:pPr>
        <w:spacing w:after="0"/>
        <w:jc w:val="both"/>
      </w:pPr>
      <w:r>
        <w:rPr>
          <w:rFonts w:ascii="Arial" w:hAnsi="Arial" w:cs="Arial"/>
        </w:rPr>
        <w:t>- Facebooka</w:t>
      </w:r>
    </w:p>
    <w:p w14:paraId="5A2FA5FA" w14:textId="77777777" w:rsidR="00116353" w:rsidRDefault="00116353">
      <w:pPr>
        <w:spacing w:after="0"/>
        <w:jc w:val="both"/>
      </w:pPr>
      <w:r>
        <w:rPr>
          <w:rFonts w:ascii="Arial" w:hAnsi="Arial" w:cs="Arial"/>
        </w:rPr>
        <w:t>- Githuba</w:t>
      </w:r>
    </w:p>
    <w:p w14:paraId="70FF4A6C" w14:textId="77777777" w:rsidR="00116353" w:rsidRDefault="00116353">
      <w:pPr>
        <w:spacing w:after="0"/>
        <w:jc w:val="both"/>
        <w:rPr>
          <w:rFonts w:ascii="Arial" w:hAnsi="Arial" w:cs="Arial"/>
        </w:rPr>
      </w:pPr>
    </w:p>
    <w:p w14:paraId="0CD712F0" w14:textId="77777777" w:rsidR="00116353" w:rsidRDefault="00116353">
      <w:pPr>
        <w:spacing w:after="0"/>
        <w:jc w:val="both"/>
      </w:pPr>
      <w:r>
        <w:rPr>
          <w:rFonts w:ascii="Arial" w:hAnsi="Arial" w:cs="Arial"/>
        </w:rPr>
        <w:t>6.Postanowienia końcowe</w:t>
      </w:r>
    </w:p>
    <w:p w14:paraId="31FE44D9" w14:textId="77777777"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14:paraId="02A41380" w14:textId="77777777" w:rsidR="00116353" w:rsidRDefault="00116353">
      <w:pPr>
        <w:spacing w:after="0"/>
        <w:jc w:val="both"/>
        <w:rPr>
          <w:rFonts w:ascii="Arial" w:hAnsi="Arial" w:cs="Arial"/>
        </w:rPr>
      </w:pPr>
    </w:p>
    <w:p w14:paraId="6B8CC0BB" w14:textId="77777777" w:rsidR="00116353" w:rsidRDefault="00116353">
      <w:pPr>
        <w:spacing w:after="0"/>
        <w:jc w:val="both"/>
        <w:rPr>
          <w:rFonts w:ascii="Arial" w:hAnsi="Arial" w:cs="Arial"/>
          <w:b/>
          <w:sz w:val="32"/>
          <w:szCs w:val="32"/>
        </w:rPr>
      </w:pPr>
    </w:p>
    <w:p w14:paraId="11CABEB9" w14:textId="77777777" w:rsidR="00116353" w:rsidRDefault="00116353">
      <w:pPr>
        <w:spacing w:after="0"/>
        <w:jc w:val="both"/>
        <w:rPr>
          <w:rFonts w:ascii="Arial" w:hAnsi="Arial" w:cs="Arial"/>
          <w:b/>
          <w:sz w:val="32"/>
          <w:szCs w:val="32"/>
        </w:rPr>
      </w:pPr>
    </w:p>
    <w:p w14:paraId="2A038245" w14:textId="77777777" w:rsidR="00116353" w:rsidRDefault="00116353">
      <w:pPr>
        <w:spacing w:after="0"/>
        <w:jc w:val="both"/>
      </w:pPr>
      <w:r>
        <w:rPr>
          <w:rFonts w:ascii="Arial" w:hAnsi="Arial" w:cs="Arial"/>
          <w:b/>
          <w:sz w:val="32"/>
          <w:szCs w:val="32"/>
        </w:rPr>
        <w:t>4. Mapa myśli</w:t>
      </w:r>
    </w:p>
    <w:p w14:paraId="63A95A58" w14:textId="6ACB92ED" w:rsidR="00116353" w:rsidRDefault="006A4DCB">
      <w:pPr>
        <w:spacing w:after="0"/>
        <w:jc w:val="both"/>
        <w:rPr>
          <w:rFonts w:ascii="Arial" w:hAnsi="Arial" w:cs="Arial"/>
          <w:b/>
          <w:sz w:val="32"/>
          <w:szCs w:val="32"/>
        </w:rPr>
      </w:pPr>
      <w:r>
        <w:rPr>
          <w:noProof/>
        </w:rPr>
        <w:lastRenderedPageBreak/>
        <w:drawing>
          <wp:anchor distT="0" distB="0" distL="0" distR="0" simplePos="0" relativeHeight="251650048" behindDoc="1" locked="0" layoutInCell="1" allowOverlap="1" wp14:anchorId="77F0F07A" wp14:editId="411F59FA">
            <wp:simplePos x="0" y="0"/>
            <wp:positionH relativeFrom="margin">
              <wp:posOffset>441960</wp:posOffset>
            </wp:positionH>
            <wp:positionV relativeFrom="paragraph">
              <wp:posOffset>17145</wp:posOffset>
            </wp:positionV>
            <wp:extent cx="4869815" cy="3515360"/>
            <wp:effectExtent l="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9815" cy="35153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2FBD488" w14:textId="77777777" w:rsidR="00116353" w:rsidRDefault="00116353">
      <w:pPr>
        <w:spacing w:after="0"/>
        <w:jc w:val="both"/>
        <w:rPr>
          <w:rFonts w:ascii="Arial" w:hAnsi="Arial" w:cs="Arial"/>
          <w:b/>
          <w:sz w:val="32"/>
          <w:szCs w:val="32"/>
        </w:rPr>
      </w:pPr>
    </w:p>
    <w:p w14:paraId="42155B32" w14:textId="77777777" w:rsidR="00116353" w:rsidRDefault="00116353">
      <w:pPr>
        <w:spacing w:after="0"/>
        <w:jc w:val="both"/>
        <w:rPr>
          <w:rFonts w:ascii="Arial" w:hAnsi="Arial" w:cs="Arial"/>
          <w:b/>
          <w:sz w:val="32"/>
          <w:szCs w:val="32"/>
        </w:rPr>
      </w:pPr>
    </w:p>
    <w:p w14:paraId="48585552" w14:textId="77777777" w:rsidR="00116353" w:rsidRDefault="00116353">
      <w:pPr>
        <w:spacing w:after="0"/>
        <w:jc w:val="both"/>
        <w:rPr>
          <w:rFonts w:ascii="Arial" w:hAnsi="Arial" w:cs="Arial"/>
          <w:b/>
          <w:sz w:val="32"/>
          <w:szCs w:val="32"/>
        </w:rPr>
      </w:pPr>
    </w:p>
    <w:p w14:paraId="7FCE018D" w14:textId="77777777" w:rsidR="00116353" w:rsidRDefault="00116353">
      <w:pPr>
        <w:spacing w:after="0"/>
        <w:jc w:val="both"/>
        <w:rPr>
          <w:rFonts w:ascii="Arial" w:hAnsi="Arial" w:cs="Arial"/>
          <w:b/>
          <w:sz w:val="32"/>
          <w:szCs w:val="32"/>
        </w:rPr>
      </w:pPr>
    </w:p>
    <w:p w14:paraId="1D1E8B77" w14:textId="77777777" w:rsidR="00116353" w:rsidRDefault="00116353">
      <w:pPr>
        <w:spacing w:after="0"/>
        <w:jc w:val="both"/>
        <w:rPr>
          <w:rFonts w:ascii="Arial" w:hAnsi="Arial" w:cs="Arial"/>
          <w:b/>
          <w:sz w:val="32"/>
          <w:szCs w:val="32"/>
        </w:rPr>
      </w:pPr>
    </w:p>
    <w:p w14:paraId="37D916D8" w14:textId="77777777" w:rsidR="00116353" w:rsidRDefault="00116353">
      <w:pPr>
        <w:spacing w:after="0"/>
        <w:jc w:val="both"/>
        <w:rPr>
          <w:rFonts w:ascii="Arial" w:hAnsi="Arial" w:cs="Arial"/>
          <w:b/>
          <w:sz w:val="32"/>
          <w:szCs w:val="32"/>
        </w:rPr>
      </w:pPr>
    </w:p>
    <w:p w14:paraId="1E4E224E" w14:textId="77777777" w:rsidR="00116353" w:rsidRDefault="00116353">
      <w:pPr>
        <w:spacing w:after="0"/>
        <w:jc w:val="both"/>
        <w:rPr>
          <w:rFonts w:ascii="Arial" w:hAnsi="Arial" w:cs="Arial"/>
          <w:b/>
          <w:sz w:val="32"/>
          <w:szCs w:val="32"/>
        </w:rPr>
      </w:pPr>
    </w:p>
    <w:p w14:paraId="3686C8E7" w14:textId="77777777" w:rsidR="00116353" w:rsidRDefault="00116353">
      <w:pPr>
        <w:spacing w:after="0"/>
        <w:jc w:val="both"/>
        <w:rPr>
          <w:rFonts w:ascii="Arial" w:hAnsi="Arial" w:cs="Arial"/>
          <w:b/>
          <w:sz w:val="32"/>
          <w:szCs w:val="32"/>
        </w:rPr>
      </w:pPr>
    </w:p>
    <w:p w14:paraId="6BD61317" w14:textId="77777777" w:rsidR="00116353" w:rsidRDefault="00116353">
      <w:pPr>
        <w:spacing w:after="0"/>
        <w:jc w:val="both"/>
        <w:rPr>
          <w:rFonts w:ascii="Arial" w:hAnsi="Arial" w:cs="Arial"/>
          <w:b/>
          <w:sz w:val="32"/>
          <w:szCs w:val="32"/>
        </w:rPr>
      </w:pPr>
    </w:p>
    <w:p w14:paraId="0EA75D02" w14:textId="77777777" w:rsidR="00116353" w:rsidRDefault="00116353">
      <w:pPr>
        <w:spacing w:after="0"/>
        <w:jc w:val="both"/>
        <w:rPr>
          <w:rFonts w:ascii="Arial" w:hAnsi="Arial" w:cs="Arial"/>
          <w:b/>
          <w:sz w:val="32"/>
          <w:szCs w:val="32"/>
        </w:rPr>
      </w:pPr>
    </w:p>
    <w:p w14:paraId="45A7CEBF" w14:textId="77777777" w:rsidR="00116353" w:rsidRDefault="00116353">
      <w:pPr>
        <w:spacing w:after="0"/>
        <w:jc w:val="both"/>
        <w:rPr>
          <w:rFonts w:ascii="Arial" w:hAnsi="Arial" w:cs="Arial"/>
          <w:b/>
          <w:sz w:val="32"/>
          <w:szCs w:val="32"/>
        </w:rPr>
      </w:pPr>
    </w:p>
    <w:p w14:paraId="51B357FE" w14:textId="77777777" w:rsidR="00116353" w:rsidRDefault="00116353">
      <w:pPr>
        <w:spacing w:after="0"/>
        <w:jc w:val="both"/>
        <w:rPr>
          <w:rFonts w:ascii="Arial" w:hAnsi="Arial" w:cs="Arial"/>
          <w:b/>
          <w:sz w:val="32"/>
          <w:szCs w:val="32"/>
        </w:rPr>
      </w:pPr>
    </w:p>
    <w:p w14:paraId="6843869C" w14:textId="77777777" w:rsidR="00116353" w:rsidRDefault="00116353">
      <w:pPr>
        <w:spacing w:after="0"/>
        <w:jc w:val="both"/>
        <w:rPr>
          <w:rFonts w:ascii="Arial" w:hAnsi="Arial" w:cs="Arial"/>
          <w:b/>
          <w:sz w:val="32"/>
          <w:szCs w:val="32"/>
        </w:rPr>
      </w:pPr>
    </w:p>
    <w:p w14:paraId="018FF8A0" w14:textId="77777777" w:rsidR="00116353" w:rsidRDefault="00116353">
      <w:pPr>
        <w:spacing w:after="0"/>
        <w:jc w:val="both"/>
        <w:rPr>
          <w:rFonts w:ascii="Arial" w:hAnsi="Arial" w:cs="Arial"/>
          <w:b/>
          <w:sz w:val="32"/>
          <w:szCs w:val="32"/>
        </w:rPr>
      </w:pPr>
    </w:p>
    <w:p w14:paraId="0B41BF76" w14:textId="30DB98DC" w:rsidR="00116353" w:rsidRDefault="006A4DCB">
      <w:pPr>
        <w:spacing w:after="0"/>
        <w:jc w:val="both"/>
      </w:pPr>
      <w:r>
        <w:rPr>
          <w:rFonts w:ascii="Arial" w:hAnsi="Arial" w:cs="Arial"/>
          <w:b/>
          <w:noProof/>
          <w:sz w:val="32"/>
          <w:szCs w:val="32"/>
        </w:rPr>
        <w:drawing>
          <wp:anchor distT="0" distB="0" distL="0" distR="0" simplePos="0" relativeHeight="251652096" behindDoc="1" locked="0" layoutInCell="1" allowOverlap="1" wp14:anchorId="71467BBE" wp14:editId="42F0F45E">
            <wp:simplePos x="0" y="0"/>
            <wp:positionH relativeFrom="margin">
              <wp:posOffset>180340</wp:posOffset>
            </wp:positionH>
            <wp:positionV relativeFrom="paragraph">
              <wp:posOffset>15240</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16353">
        <w:rPr>
          <w:rFonts w:ascii="Arial" w:hAnsi="Arial" w:cs="Arial"/>
          <w:b/>
          <w:sz w:val="32"/>
          <w:szCs w:val="32"/>
        </w:rPr>
        <w:t>5. Mapa koncepcyjna</w:t>
      </w:r>
    </w:p>
    <w:p w14:paraId="745AC138" w14:textId="77777777" w:rsidR="00116353" w:rsidRDefault="00116353">
      <w:pPr>
        <w:spacing w:after="0"/>
        <w:jc w:val="both"/>
        <w:rPr>
          <w:rFonts w:ascii="Arial" w:hAnsi="Arial" w:cs="Arial"/>
          <w:b/>
          <w:sz w:val="32"/>
          <w:szCs w:val="32"/>
        </w:rPr>
      </w:pPr>
    </w:p>
    <w:p w14:paraId="58B38541" w14:textId="77777777" w:rsidR="00116353" w:rsidRDefault="00116353">
      <w:pPr>
        <w:spacing w:after="0"/>
        <w:jc w:val="both"/>
        <w:rPr>
          <w:rFonts w:ascii="Arial" w:hAnsi="Arial" w:cs="Arial"/>
          <w:b/>
          <w:sz w:val="32"/>
          <w:szCs w:val="32"/>
        </w:rPr>
      </w:pPr>
    </w:p>
    <w:p w14:paraId="7A0BF33D" w14:textId="77777777" w:rsidR="00116353" w:rsidRDefault="00116353">
      <w:pPr>
        <w:spacing w:after="0"/>
        <w:jc w:val="both"/>
        <w:rPr>
          <w:rFonts w:ascii="Arial" w:hAnsi="Arial" w:cs="Arial"/>
          <w:b/>
          <w:sz w:val="32"/>
          <w:szCs w:val="32"/>
        </w:rPr>
      </w:pPr>
    </w:p>
    <w:p w14:paraId="377F6931" w14:textId="77777777" w:rsidR="00116353" w:rsidRDefault="00116353">
      <w:pPr>
        <w:spacing w:after="0"/>
        <w:jc w:val="both"/>
        <w:rPr>
          <w:rFonts w:ascii="Arial" w:hAnsi="Arial" w:cs="Arial"/>
          <w:b/>
          <w:sz w:val="32"/>
          <w:szCs w:val="32"/>
        </w:rPr>
      </w:pPr>
    </w:p>
    <w:p w14:paraId="2DF3445C" w14:textId="77777777" w:rsidR="00116353" w:rsidRDefault="00116353">
      <w:pPr>
        <w:spacing w:after="0"/>
        <w:jc w:val="both"/>
        <w:rPr>
          <w:rFonts w:ascii="Arial" w:hAnsi="Arial" w:cs="Arial"/>
          <w:b/>
          <w:sz w:val="32"/>
          <w:szCs w:val="32"/>
        </w:rPr>
      </w:pPr>
    </w:p>
    <w:p w14:paraId="689242CE" w14:textId="77777777" w:rsidR="00116353" w:rsidRDefault="00116353">
      <w:pPr>
        <w:spacing w:after="0"/>
        <w:jc w:val="both"/>
        <w:rPr>
          <w:rFonts w:ascii="Arial" w:hAnsi="Arial" w:cs="Arial"/>
          <w:b/>
          <w:sz w:val="32"/>
          <w:szCs w:val="32"/>
        </w:rPr>
      </w:pPr>
    </w:p>
    <w:p w14:paraId="4E19BA51" w14:textId="77777777" w:rsidR="00116353" w:rsidRDefault="00116353">
      <w:pPr>
        <w:spacing w:after="0"/>
        <w:jc w:val="both"/>
        <w:rPr>
          <w:rFonts w:ascii="Arial" w:hAnsi="Arial" w:cs="Arial"/>
          <w:b/>
          <w:sz w:val="32"/>
          <w:szCs w:val="32"/>
        </w:rPr>
      </w:pPr>
    </w:p>
    <w:p w14:paraId="4C0D9B54" w14:textId="77777777" w:rsidR="00116353" w:rsidRDefault="00116353">
      <w:pPr>
        <w:spacing w:after="0"/>
        <w:jc w:val="both"/>
        <w:rPr>
          <w:rFonts w:ascii="Arial" w:hAnsi="Arial" w:cs="Arial"/>
          <w:b/>
          <w:sz w:val="32"/>
          <w:szCs w:val="32"/>
        </w:rPr>
      </w:pPr>
    </w:p>
    <w:p w14:paraId="410CC08E" w14:textId="77777777" w:rsidR="00116353" w:rsidRDefault="00116353">
      <w:pPr>
        <w:spacing w:after="0"/>
        <w:jc w:val="both"/>
        <w:rPr>
          <w:rFonts w:ascii="Arial" w:hAnsi="Arial" w:cs="Arial"/>
          <w:b/>
          <w:sz w:val="32"/>
          <w:szCs w:val="32"/>
        </w:rPr>
      </w:pPr>
    </w:p>
    <w:p w14:paraId="2143D5AA" w14:textId="77777777" w:rsidR="00116353" w:rsidRDefault="00116353">
      <w:pPr>
        <w:spacing w:after="0"/>
        <w:jc w:val="both"/>
        <w:rPr>
          <w:rFonts w:ascii="Arial" w:hAnsi="Arial" w:cs="Arial"/>
          <w:b/>
          <w:sz w:val="32"/>
          <w:szCs w:val="32"/>
        </w:rPr>
      </w:pPr>
    </w:p>
    <w:p w14:paraId="42689893" w14:textId="77777777" w:rsidR="00116353" w:rsidRDefault="00116353">
      <w:pPr>
        <w:spacing w:after="0"/>
        <w:jc w:val="both"/>
        <w:rPr>
          <w:rFonts w:ascii="Arial" w:hAnsi="Arial" w:cs="Arial"/>
          <w:b/>
          <w:sz w:val="32"/>
          <w:szCs w:val="32"/>
        </w:rPr>
      </w:pPr>
    </w:p>
    <w:p w14:paraId="41B2139F" w14:textId="77777777" w:rsidR="00116353" w:rsidRDefault="00116353">
      <w:pPr>
        <w:spacing w:after="0"/>
        <w:jc w:val="both"/>
        <w:rPr>
          <w:rFonts w:ascii="Arial" w:hAnsi="Arial" w:cs="Arial"/>
          <w:b/>
          <w:sz w:val="32"/>
          <w:szCs w:val="32"/>
        </w:rPr>
      </w:pPr>
    </w:p>
    <w:p w14:paraId="67A79AE5" w14:textId="77777777" w:rsidR="00116353" w:rsidRDefault="00116353">
      <w:pPr>
        <w:spacing w:after="0"/>
        <w:jc w:val="both"/>
        <w:rPr>
          <w:rFonts w:ascii="Arial" w:hAnsi="Arial" w:cs="Arial"/>
          <w:b/>
          <w:sz w:val="32"/>
          <w:szCs w:val="32"/>
        </w:rPr>
      </w:pPr>
    </w:p>
    <w:p w14:paraId="23EE1EC1" w14:textId="77777777" w:rsidR="00116353" w:rsidRDefault="00116353">
      <w:pPr>
        <w:spacing w:after="0"/>
        <w:jc w:val="both"/>
        <w:rPr>
          <w:rFonts w:ascii="Arial" w:hAnsi="Arial" w:cs="Arial"/>
          <w:b/>
          <w:sz w:val="32"/>
          <w:szCs w:val="32"/>
        </w:rPr>
      </w:pPr>
    </w:p>
    <w:p w14:paraId="011EAA9C" w14:textId="77777777" w:rsidR="00116353" w:rsidRDefault="00116353">
      <w:pPr>
        <w:spacing w:after="0"/>
        <w:jc w:val="both"/>
        <w:rPr>
          <w:rFonts w:ascii="Arial" w:hAnsi="Arial" w:cs="Arial"/>
          <w:b/>
          <w:sz w:val="32"/>
          <w:szCs w:val="32"/>
        </w:rPr>
      </w:pPr>
    </w:p>
    <w:p w14:paraId="1083C3A5" w14:textId="77777777" w:rsidR="00116353" w:rsidRDefault="00116353">
      <w:pPr>
        <w:spacing w:after="0"/>
        <w:jc w:val="both"/>
        <w:rPr>
          <w:rFonts w:ascii="Arial" w:hAnsi="Arial" w:cs="Arial"/>
          <w:b/>
          <w:sz w:val="32"/>
          <w:szCs w:val="32"/>
        </w:rPr>
      </w:pPr>
    </w:p>
    <w:p w14:paraId="29F5416C" w14:textId="77777777" w:rsidR="00116353" w:rsidRDefault="00116353">
      <w:pPr>
        <w:spacing w:after="0"/>
        <w:jc w:val="both"/>
        <w:rPr>
          <w:rFonts w:ascii="Arial" w:hAnsi="Arial" w:cs="Arial"/>
          <w:b/>
          <w:sz w:val="32"/>
          <w:szCs w:val="32"/>
        </w:rPr>
      </w:pPr>
    </w:p>
    <w:p w14:paraId="3411DBF8" w14:textId="77777777" w:rsidR="00AC2890" w:rsidRDefault="00AC2890">
      <w:pPr>
        <w:spacing w:after="0"/>
        <w:jc w:val="both"/>
        <w:rPr>
          <w:rFonts w:ascii="Arial" w:hAnsi="Arial" w:cs="Arial"/>
          <w:b/>
          <w:sz w:val="32"/>
          <w:szCs w:val="32"/>
        </w:rPr>
      </w:pPr>
    </w:p>
    <w:p w14:paraId="4477F468" w14:textId="33613A99" w:rsidR="00116353" w:rsidRDefault="00116353">
      <w:pPr>
        <w:spacing w:after="0"/>
        <w:jc w:val="both"/>
      </w:pPr>
      <w:r>
        <w:rPr>
          <w:rFonts w:ascii="Arial" w:hAnsi="Arial" w:cs="Arial"/>
          <w:b/>
          <w:sz w:val="32"/>
          <w:szCs w:val="32"/>
        </w:rPr>
        <w:t>6. Niefunkcjonalności projektu</w:t>
      </w:r>
    </w:p>
    <w:p w14:paraId="48E81FD5"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697A6DA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1A175B"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EC3E4"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DE6C2" w14:textId="77777777" w:rsidR="00116353" w:rsidRDefault="00116353">
            <w:pPr>
              <w:spacing w:after="0" w:line="240" w:lineRule="auto"/>
              <w:jc w:val="center"/>
            </w:pPr>
            <w:r>
              <w:rPr>
                <w:rFonts w:ascii="Arial" w:hAnsi="Arial" w:cs="Arial"/>
                <w:bCs/>
              </w:rPr>
              <w:t>Opis cechy</w:t>
            </w:r>
          </w:p>
        </w:tc>
      </w:tr>
      <w:tr w:rsidR="00116353" w14:paraId="2EFA947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D7CF5"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3F7BF4"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2F4EB" w14:textId="77777777" w:rsidR="00116353" w:rsidRDefault="00116353">
            <w:pPr>
              <w:spacing w:after="0" w:line="240" w:lineRule="auto"/>
              <w:jc w:val="center"/>
            </w:pPr>
            <w:r>
              <w:rPr>
                <w:rFonts w:ascii="Arial" w:hAnsi="Arial" w:cs="Arial"/>
                <w:bCs/>
              </w:rPr>
              <w:t>Użytkownik może zmienić kolor aplikacji</w:t>
            </w:r>
          </w:p>
        </w:tc>
      </w:tr>
      <w:tr w:rsidR="00116353" w14:paraId="42AD29E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1E82CE"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CF00D"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E20D0B" w14:textId="77777777" w:rsidR="00116353" w:rsidRDefault="00116353">
            <w:pPr>
              <w:spacing w:after="0" w:line="240" w:lineRule="auto"/>
              <w:jc w:val="center"/>
            </w:pPr>
            <w:r>
              <w:rPr>
                <w:rFonts w:ascii="Arial" w:hAnsi="Arial" w:cs="Arial"/>
                <w:bCs/>
              </w:rPr>
              <w:t>Zmiana czcionki wyświetlanego tekstu</w:t>
            </w:r>
          </w:p>
          <w:p w14:paraId="5B1B5588" w14:textId="77777777" w:rsidR="00116353" w:rsidRDefault="00116353">
            <w:pPr>
              <w:spacing w:after="0" w:line="240" w:lineRule="auto"/>
              <w:jc w:val="center"/>
              <w:rPr>
                <w:rFonts w:ascii="Arial" w:hAnsi="Arial" w:cs="Arial"/>
                <w:bCs/>
              </w:rPr>
            </w:pPr>
          </w:p>
        </w:tc>
      </w:tr>
      <w:tr w:rsidR="00116353" w14:paraId="62E2F06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2C9706"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A8571"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E05BB" w14:textId="77777777" w:rsidR="00116353" w:rsidRDefault="00116353">
            <w:pPr>
              <w:spacing w:after="0" w:line="240" w:lineRule="auto"/>
              <w:jc w:val="center"/>
            </w:pPr>
            <w:r>
              <w:rPr>
                <w:rFonts w:ascii="Arial" w:hAnsi="Arial" w:cs="Arial"/>
                <w:bCs/>
              </w:rPr>
              <w:t>Użytkownik może zmienić kolor danej kategorii</w:t>
            </w:r>
          </w:p>
          <w:p w14:paraId="7BBED449" w14:textId="77777777" w:rsidR="00116353" w:rsidRDefault="00116353">
            <w:pPr>
              <w:spacing w:after="0" w:line="240" w:lineRule="auto"/>
              <w:jc w:val="center"/>
              <w:rPr>
                <w:rFonts w:ascii="Arial" w:hAnsi="Arial" w:cs="Arial"/>
                <w:bCs/>
              </w:rPr>
            </w:pPr>
          </w:p>
        </w:tc>
      </w:tr>
      <w:tr w:rsidR="00116353" w14:paraId="7A900D8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2C7675"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C92957"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3C959" w14:textId="77777777" w:rsidR="00116353" w:rsidRDefault="00116353">
            <w:pPr>
              <w:spacing w:after="0" w:line="240" w:lineRule="auto"/>
              <w:jc w:val="center"/>
            </w:pPr>
            <w:r>
              <w:rPr>
                <w:rFonts w:ascii="Arial" w:hAnsi="Arial" w:cs="Arial"/>
                <w:bCs/>
              </w:rPr>
              <w:t>Użytkownik może zmienić kolor danego wydarzenia</w:t>
            </w:r>
          </w:p>
        </w:tc>
      </w:tr>
      <w:tr w:rsidR="00116353" w14:paraId="73CD8D8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40F13"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2F856"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1DCA10" w14:textId="77777777" w:rsidR="00116353" w:rsidRDefault="00116353">
            <w:pPr>
              <w:spacing w:after="0" w:line="240" w:lineRule="auto"/>
              <w:jc w:val="center"/>
            </w:pPr>
            <w:r>
              <w:rPr>
                <w:rFonts w:ascii="Arial" w:hAnsi="Arial" w:cs="Arial"/>
                <w:bCs/>
              </w:rPr>
              <w:t>Zmiana języka wyświetlanego w całej aplikacji z polskiego na angielski i na odwrót</w:t>
            </w:r>
          </w:p>
          <w:p w14:paraId="4CDDCB50" w14:textId="77777777" w:rsidR="00116353" w:rsidRDefault="00116353">
            <w:pPr>
              <w:spacing w:after="0" w:line="240" w:lineRule="auto"/>
              <w:jc w:val="center"/>
              <w:rPr>
                <w:rFonts w:ascii="Arial" w:hAnsi="Arial" w:cs="Arial"/>
                <w:bCs/>
              </w:rPr>
            </w:pPr>
          </w:p>
        </w:tc>
      </w:tr>
      <w:tr w:rsidR="00116353" w14:paraId="70A2BAB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A9F13"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7576A4"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54A25" w14:textId="77777777" w:rsidR="00116353" w:rsidRDefault="00116353">
            <w:pPr>
              <w:spacing w:after="0" w:line="240" w:lineRule="auto"/>
              <w:jc w:val="center"/>
            </w:pPr>
            <w:r>
              <w:rPr>
                <w:rFonts w:ascii="Arial" w:hAnsi="Arial" w:cs="Arial"/>
                <w:bCs/>
              </w:rPr>
              <w:t>Modyfikowanie powiadomień (dźwięk, kolor)</w:t>
            </w:r>
          </w:p>
          <w:p w14:paraId="310A3BBE" w14:textId="77777777" w:rsidR="00116353" w:rsidRDefault="00116353">
            <w:pPr>
              <w:spacing w:after="0" w:line="240" w:lineRule="auto"/>
              <w:jc w:val="center"/>
              <w:rPr>
                <w:rFonts w:ascii="Arial" w:hAnsi="Arial" w:cs="Arial"/>
                <w:bCs/>
              </w:rPr>
            </w:pPr>
          </w:p>
        </w:tc>
      </w:tr>
      <w:tr w:rsidR="00116353" w14:paraId="6BEAFD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E2F93F"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80A0DA"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A7C987" w14:textId="77777777" w:rsidR="00116353" w:rsidRDefault="00116353">
            <w:pPr>
              <w:spacing w:after="0" w:line="240" w:lineRule="auto"/>
              <w:jc w:val="center"/>
            </w:pPr>
            <w:r>
              <w:rPr>
                <w:rFonts w:ascii="Arial" w:hAnsi="Arial" w:cs="Arial"/>
                <w:bCs/>
              </w:rPr>
              <w:t>Zmiana kolorystyki kalendarza</w:t>
            </w:r>
          </w:p>
        </w:tc>
      </w:tr>
      <w:tr w:rsidR="00116353" w14:paraId="1B382472"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FCF670"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6E374"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0BEE5" w14:textId="77777777" w:rsidR="00116353" w:rsidRDefault="00116353">
            <w:pPr>
              <w:spacing w:after="0" w:line="240" w:lineRule="auto"/>
              <w:jc w:val="center"/>
            </w:pPr>
            <w:r>
              <w:rPr>
                <w:rFonts w:ascii="Arial" w:hAnsi="Arial" w:cs="Arial"/>
                <w:bCs/>
              </w:rPr>
              <w:t>Zmiana formatu dat z domyślnego (DD-MM-RRRR) na np. RRRR-MM-DD</w:t>
            </w:r>
          </w:p>
        </w:tc>
      </w:tr>
      <w:tr w:rsidR="00116353" w14:paraId="0061383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AE74E"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87687"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7CEB1" w14:textId="77777777"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14:paraId="7EB97396"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75121"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03815"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43E5D" w14:textId="77777777"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14:paraId="2B9440CC" w14:textId="77777777" w:rsidR="00116353" w:rsidRDefault="00116353">
      <w:pPr>
        <w:spacing w:after="0"/>
        <w:jc w:val="both"/>
      </w:pPr>
      <w:r>
        <w:rPr>
          <w:rFonts w:ascii="Arial" w:hAnsi="Arial" w:cs="Arial"/>
          <w:b/>
          <w:sz w:val="32"/>
          <w:szCs w:val="32"/>
        </w:rPr>
        <w:t>7. Funkcjonalności projektu</w:t>
      </w:r>
    </w:p>
    <w:p w14:paraId="71869CF6"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6D3A071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4074D0" w14:textId="77777777"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E3BAF" w14:textId="77777777"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48689" w14:textId="77777777" w:rsidR="00116353" w:rsidRDefault="00116353">
            <w:pPr>
              <w:spacing w:after="0" w:line="240" w:lineRule="auto"/>
              <w:jc w:val="center"/>
            </w:pPr>
            <w:r>
              <w:rPr>
                <w:rFonts w:ascii="Arial" w:hAnsi="Arial" w:cs="Arial"/>
                <w:bCs/>
              </w:rPr>
              <w:t>Opis funkcji</w:t>
            </w:r>
          </w:p>
        </w:tc>
      </w:tr>
      <w:tr w:rsidR="00116353" w14:paraId="16E2E8F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DF416"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D2D3" w14:textId="77777777"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19B289" w14:textId="77777777"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14:paraId="218F85A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12D18"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BCE0" w14:textId="77777777" w:rsidR="00116353" w:rsidRDefault="00116353">
            <w:pPr>
              <w:spacing w:after="0" w:line="240" w:lineRule="auto"/>
              <w:jc w:val="center"/>
            </w:pPr>
            <w:r>
              <w:rPr>
                <w:rFonts w:ascii="Arial" w:hAnsi="Arial" w:cs="Arial"/>
                <w:bCs/>
              </w:rPr>
              <w:t>Generowanie planu dnia wybranego</w:t>
            </w:r>
          </w:p>
          <w:p w14:paraId="178997F9" w14:textId="77777777"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97E096" w14:textId="77777777"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14:paraId="63E89C3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72320"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DB32BB" w14:textId="77777777"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5FAEF" w14:textId="77777777"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14:paraId="7C12699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D80FB"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0A1452" w14:textId="77777777"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A6070" w14:textId="77777777"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14:paraId="2763385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911C7"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BF65A" w14:textId="77777777" w:rsidR="00116353" w:rsidRDefault="00116353">
            <w:pPr>
              <w:spacing w:after="0" w:line="240" w:lineRule="auto"/>
              <w:jc w:val="center"/>
            </w:pPr>
            <w:r>
              <w:rPr>
                <w:rFonts w:ascii="Arial" w:hAnsi="Arial" w:cs="Arial"/>
                <w:bCs/>
              </w:rPr>
              <w:t>Dodawanie kategorii dla każdego</w:t>
            </w:r>
          </w:p>
          <w:p w14:paraId="5786CC96" w14:textId="77777777"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6373ED" w14:textId="77777777" w:rsidR="00116353" w:rsidRDefault="00116353">
            <w:pPr>
              <w:spacing w:after="0" w:line="240" w:lineRule="auto"/>
              <w:jc w:val="center"/>
            </w:pPr>
            <w:r>
              <w:rPr>
                <w:rFonts w:ascii="Arial" w:hAnsi="Arial" w:cs="Arial"/>
                <w:bCs/>
              </w:rPr>
              <w:t>Stworzenia kategorii zadań (np. praca, dom, szkoła) w zależności od środowiska.</w:t>
            </w:r>
          </w:p>
        </w:tc>
      </w:tr>
      <w:tr w:rsidR="00116353" w14:paraId="76DBEB3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55B5E"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EDEFE" w14:textId="77777777"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FD98CF" w14:textId="77777777" w:rsidR="00116353" w:rsidRDefault="00116353">
            <w:pPr>
              <w:spacing w:after="0" w:line="240" w:lineRule="auto"/>
              <w:jc w:val="center"/>
            </w:pPr>
            <w:r>
              <w:rPr>
                <w:rFonts w:ascii="Arial" w:hAnsi="Arial" w:cs="Arial"/>
                <w:bCs/>
              </w:rPr>
              <w:t>Podpięcie utworzonych wcześniej zadań do określonych kategorii.</w:t>
            </w:r>
          </w:p>
        </w:tc>
      </w:tr>
      <w:tr w:rsidR="00116353" w14:paraId="3AB8771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B17F5"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330BC4" w14:textId="77777777"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571820" w14:textId="77777777" w:rsidR="00116353" w:rsidRDefault="00116353">
            <w:pPr>
              <w:spacing w:after="0" w:line="240" w:lineRule="auto"/>
              <w:jc w:val="center"/>
            </w:pPr>
            <w:r>
              <w:rPr>
                <w:rFonts w:ascii="Arial" w:hAnsi="Arial" w:cs="Arial"/>
                <w:bCs/>
              </w:rPr>
              <w:t xml:space="preserve">Nadanie priorytetu </w:t>
            </w:r>
          </w:p>
          <w:p w14:paraId="564546C2" w14:textId="77777777" w:rsidR="00116353" w:rsidRDefault="00116353">
            <w:pPr>
              <w:spacing w:after="0" w:line="240" w:lineRule="auto"/>
              <w:jc w:val="center"/>
            </w:pPr>
            <w:r>
              <w:rPr>
                <w:rFonts w:ascii="Arial" w:hAnsi="Arial" w:cs="Arial"/>
                <w:bCs/>
              </w:rPr>
              <w:t>(od 1 do 5, 1 - najważniejszy, 5 - najmniej ważny) każdemu zadaniu.</w:t>
            </w:r>
          </w:p>
        </w:tc>
      </w:tr>
      <w:tr w:rsidR="00116353" w14:paraId="390FAF8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BD7570"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4F197C" w14:textId="77777777"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91950C" w14:textId="77777777"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14:paraId="28B19BB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D6A11"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AE578" w14:textId="77777777"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F1F786" w14:textId="77777777"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14:paraId="76397A5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B03CC9" w14:textId="77777777" w:rsidR="00116353" w:rsidRDefault="00116353">
            <w:pPr>
              <w:spacing w:after="0" w:line="240" w:lineRule="auto"/>
              <w:jc w:val="center"/>
            </w:pPr>
            <w:r>
              <w:rPr>
                <w:rFonts w:ascii="Arial" w:hAnsi="Arial" w:cs="Arial"/>
                <w:bCs/>
              </w:rPr>
              <w:lastRenderedPageBreak/>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18BB6B" w14:textId="77777777" w:rsidR="00116353" w:rsidRDefault="00116353">
            <w:pPr>
              <w:spacing w:after="0" w:line="240" w:lineRule="auto"/>
              <w:jc w:val="center"/>
            </w:pPr>
            <w:r>
              <w:rPr>
                <w:rFonts w:ascii="Arial" w:hAnsi="Arial" w:cs="Arial"/>
                <w:bCs/>
              </w:rPr>
              <w:t>Wyświetlenie analizy danego dnia</w:t>
            </w:r>
          </w:p>
          <w:p w14:paraId="03DACDE5" w14:textId="77777777"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196B62" w14:textId="77777777"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14:paraId="161789F7" w14:textId="2C309183" w:rsidR="00116353" w:rsidRDefault="00116353">
      <w:pPr>
        <w:spacing w:after="0"/>
        <w:jc w:val="both"/>
      </w:pPr>
      <w:r>
        <w:rPr>
          <w:rFonts w:ascii="Arial" w:hAnsi="Arial" w:cs="Arial"/>
          <w:b/>
          <w:sz w:val="32"/>
          <w:szCs w:val="32"/>
        </w:rPr>
        <w:t>8. Specyfikacja funkcji</w:t>
      </w:r>
    </w:p>
    <w:p w14:paraId="20149649" w14:textId="77777777" w:rsidR="00116353" w:rsidRDefault="00116353">
      <w:pPr>
        <w:spacing w:after="0"/>
        <w:jc w:val="both"/>
        <w:rPr>
          <w:rFonts w:ascii="Arial" w:hAnsi="Arial" w:cs="Arial"/>
          <w:bCs/>
        </w:rPr>
      </w:pPr>
    </w:p>
    <w:tbl>
      <w:tblPr>
        <w:tblW w:w="0" w:type="auto"/>
        <w:tblInd w:w="-713" w:type="dxa"/>
        <w:tblLayout w:type="fixed"/>
        <w:tblLook w:val="0000" w:firstRow="0" w:lastRow="0" w:firstColumn="0" w:lastColumn="0" w:noHBand="0" w:noVBand="0"/>
      </w:tblPr>
      <w:tblGrid>
        <w:gridCol w:w="840"/>
        <w:gridCol w:w="3980"/>
        <w:gridCol w:w="5670"/>
      </w:tblGrid>
      <w:tr w:rsidR="00116353" w14:paraId="2ACBCD6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D621EB" w14:textId="77777777"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02570" w14:textId="77777777"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91733" w14:textId="77777777" w:rsidR="00116353" w:rsidRDefault="00116353">
            <w:pPr>
              <w:spacing w:after="0" w:line="240" w:lineRule="auto"/>
              <w:jc w:val="center"/>
            </w:pPr>
            <w:r>
              <w:rPr>
                <w:rFonts w:ascii="Arial" w:hAnsi="Arial" w:cs="Arial"/>
                <w:bCs/>
              </w:rPr>
              <w:t>Specyfikacja funkcji</w:t>
            </w:r>
          </w:p>
        </w:tc>
      </w:tr>
      <w:tr w:rsidR="00116353" w14:paraId="0BAF681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2D183" w14:textId="77777777"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C6F2D" w14:textId="77777777"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1C9FE" w14:textId="77777777" w:rsidR="00116353" w:rsidRDefault="00116353">
            <w:pPr>
              <w:spacing w:after="0" w:line="240" w:lineRule="auto"/>
              <w:jc w:val="center"/>
            </w:pPr>
            <w:r>
              <w:rPr>
                <w:rFonts w:ascii="Arial" w:hAnsi="Arial" w:cs="Arial"/>
                <w:bCs/>
              </w:rPr>
              <w:t>- kalendarz gregoriański</w:t>
            </w:r>
          </w:p>
          <w:p w14:paraId="1B6EFB67" w14:textId="77777777" w:rsidR="00116353" w:rsidRDefault="00116353">
            <w:pPr>
              <w:spacing w:after="0" w:line="240" w:lineRule="auto"/>
              <w:jc w:val="center"/>
            </w:pPr>
            <w:r>
              <w:rPr>
                <w:rFonts w:ascii="Arial" w:hAnsi="Arial" w:cs="Arial"/>
                <w:bCs/>
              </w:rPr>
              <w:t>- podział na lata, miesiące i dni</w:t>
            </w:r>
          </w:p>
        </w:tc>
      </w:tr>
      <w:tr w:rsidR="00116353" w14:paraId="73B24E5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386995" w14:textId="77777777"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75A51" w14:textId="77777777" w:rsidR="00116353" w:rsidRDefault="00116353">
            <w:pPr>
              <w:spacing w:after="0" w:line="240" w:lineRule="auto"/>
              <w:jc w:val="center"/>
            </w:pPr>
            <w:r>
              <w:rPr>
                <w:rFonts w:ascii="Arial" w:hAnsi="Arial" w:cs="Arial"/>
                <w:bCs/>
              </w:rPr>
              <w:t>Generowanie planu dnia wybranego</w:t>
            </w:r>
          </w:p>
          <w:p w14:paraId="14907918" w14:textId="77777777"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252E2" w14:textId="77777777"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14:paraId="4D5B20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34555" w14:textId="77777777"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78181" w14:textId="77777777"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0117A" w14:textId="77777777"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14:paraId="13C91A7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B7AC9" w14:textId="77777777"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235BA" w14:textId="77777777"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41010" w14:textId="77777777"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14:paraId="689C55C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838B8" w14:textId="77777777"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4B240" w14:textId="77777777" w:rsidR="00116353" w:rsidRDefault="00116353">
            <w:pPr>
              <w:spacing w:after="0" w:line="240" w:lineRule="auto"/>
              <w:jc w:val="center"/>
            </w:pPr>
            <w:r>
              <w:rPr>
                <w:rFonts w:ascii="Arial" w:hAnsi="Arial" w:cs="Arial"/>
                <w:bCs/>
              </w:rPr>
              <w:t>Dodawanie kategorii dla każdego</w:t>
            </w:r>
          </w:p>
          <w:p w14:paraId="62E71F0F" w14:textId="77777777"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F6C2C" w14:textId="77777777" w:rsidR="00116353" w:rsidRDefault="00116353">
            <w:pPr>
              <w:spacing w:after="0" w:line="240" w:lineRule="auto"/>
              <w:jc w:val="center"/>
            </w:pPr>
            <w:r>
              <w:rPr>
                <w:rFonts w:ascii="Arial" w:hAnsi="Arial" w:cs="Arial"/>
                <w:bCs/>
              </w:rPr>
              <w:t>- stworzenie grupy zadań o określonej kategorii środowiska np. dom, praca, szkoła</w:t>
            </w:r>
          </w:p>
          <w:p w14:paraId="1A05B924" w14:textId="77777777" w:rsidR="00116353" w:rsidRDefault="00116353">
            <w:pPr>
              <w:spacing w:after="0" w:line="240" w:lineRule="auto"/>
              <w:jc w:val="center"/>
            </w:pPr>
            <w:r>
              <w:rPr>
                <w:rFonts w:ascii="Arial" w:hAnsi="Arial" w:cs="Arial"/>
                <w:bCs/>
              </w:rPr>
              <w:t>- nadanie nazwy kategorii (max 30 znaków)</w:t>
            </w:r>
          </w:p>
        </w:tc>
      </w:tr>
      <w:tr w:rsidR="00116353" w14:paraId="0D004C3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44408" w14:textId="77777777"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2C756" w14:textId="77777777"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A625AD" w14:textId="77777777"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14:paraId="3D5C68B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C93F" w14:textId="77777777"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D6BF9" w14:textId="77777777"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4137C" w14:textId="77777777"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14:paraId="54D7EBA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936AE" w14:textId="77777777"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2365A9" w14:textId="77777777"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FE3ED" w14:textId="77777777" w:rsidR="00116353" w:rsidRDefault="00116353">
            <w:pPr>
              <w:spacing w:after="0" w:line="240" w:lineRule="auto"/>
              <w:jc w:val="center"/>
            </w:pPr>
            <w:r>
              <w:rPr>
                <w:rFonts w:ascii="Arial" w:hAnsi="Arial" w:cs="Arial"/>
                <w:bCs/>
              </w:rPr>
              <w:t>- dołączenie krótkiego opisu do każdego zadania (max 50 znaków)</w:t>
            </w:r>
          </w:p>
        </w:tc>
      </w:tr>
      <w:tr w:rsidR="00116353" w14:paraId="29949F71"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7C5AC" w14:textId="77777777"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7422E" w14:textId="77777777"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E2D1BA" w14:textId="77777777"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14:paraId="7D66D1E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B587D8" w14:textId="77777777"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9427B" w14:textId="77777777" w:rsidR="00116353" w:rsidRDefault="00116353">
            <w:pPr>
              <w:spacing w:after="0" w:line="240" w:lineRule="auto"/>
              <w:jc w:val="center"/>
            </w:pPr>
            <w:r>
              <w:rPr>
                <w:rFonts w:ascii="Arial" w:hAnsi="Arial" w:cs="Arial"/>
                <w:bCs/>
              </w:rPr>
              <w:t>Wyświetlenie analizy danego dnia</w:t>
            </w:r>
          </w:p>
          <w:p w14:paraId="29E860CC" w14:textId="77777777"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62C1A" w14:textId="77777777"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14:paraId="6C8FCA22" w14:textId="77777777" w:rsidR="00116353" w:rsidRDefault="00116353">
      <w:pPr>
        <w:spacing w:after="0"/>
        <w:jc w:val="both"/>
        <w:rPr>
          <w:rFonts w:ascii="Arial" w:hAnsi="Arial" w:cs="Arial"/>
          <w:bCs/>
        </w:rPr>
      </w:pPr>
    </w:p>
    <w:p w14:paraId="634A692B" w14:textId="77777777" w:rsidR="00116353" w:rsidRDefault="00116353">
      <w:pPr>
        <w:spacing w:after="0"/>
        <w:jc w:val="both"/>
        <w:rPr>
          <w:rFonts w:ascii="Arial" w:hAnsi="Arial" w:cs="Arial"/>
          <w:bCs/>
        </w:rPr>
      </w:pPr>
    </w:p>
    <w:p w14:paraId="38B18956" w14:textId="77777777" w:rsidR="00116353" w:rsidRDefault="00116353">
      <w:pPr>
        <w:spacing w:after="0"/>
        <w:jc w:val="both"/>
        <w:rPr>
          <w:rFonts w:ascii="Arial" w:hAnsi="Arial" w:cs="Arial"/>
          <w:bCs/>
        </w:rPr>
      </w:pPr>
    </w:p>
    <w:p w14:paraId="0DEE859B" w14:textId="77777777" w:rsidR="00116353" w:rsidRDefault="00116353">
      <w:pPr>
        <w:spacing w:after="0"/>
        <w:jc w:val="both"/>
        <w:rPr>
          <w:rFonts w:ascii="Arial" w:hAnsi="Arial" w:cs="Arial"/>
          <w:bCs/>
        </w:rPr>
      </w:pPr>
    </w:p>
    <w:p w14:paraId="12884B3A" w14:textId="77777777" w:rsidR="00116353" w:rsidRDefault="00116353">
      <w:pPr>
        <w:spacing w:after="0"/>
        <w:jc w:val="both"/>
        <w:rPr>
          <w:rFonts w:ascii="Arial" w:hAnsi="Arial" w:cs="Arial"/>
          <w:bCs/>
        </w:rPr>
      </w:pPr>
    </w:p>
    <w:p w14:paraId="11BAA13A" w14:textId="77777777" w:rsidR="00116353" w:rsidRDefault="00116353">
      <w:pPr>
        <w:spacing w:after="0"/>
        <w:jc w:val="both"/>
        <w:rPr>
          <w:rFonts w:ascii="Arial" w:hAnsi="Arial" w:cs="Arial"/>
          <w:bCs/>
        </w:rPr>
      </w:pPr>
    </w:p>
    <w:p w14:paraId="3FC7E78A" w14:textId="77777777" w:rsidR="00116353" w:rsidRDefault="00116353">
      <w:pPr>
        <w:spacing w:after="0"/>
        <w:jc w:val="both"/>
      </w:pPr>
      <w:r>
        <w:rPr>
          <w:rFonts w:ascii="Arial" w:hAnsi="Arial" w:cs="Arial"/>
          <w:b/>
          <w:sz w:val="32"/>
          <w:szCs w:val="32"/>
        </w:rPr>
        <w:t>9. Narzędzia</w:t>
      </w:r>
    </w:p>
    <w:p w14:paraId="730A7F2F" w14:textId="77777777"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firstRow="0" w:lastRow="0" w:firstColumn="0" w:lastColumn="0" w:noHBand="0" w:noVBand="0"/>
      </w:tblPr>
      <w:tblGrid>
        <w:gridCol w:w="1975"/>
        <w:gridCol w:w="3330"/>
        <w:gridCol w:w="1714"/>
        <w:gridCol w:w="1345"/>
        <w:gridCol w:w="1984"/>
      </w:tblGrid>
      <w:tr w:rsidR="00116353" w14:paraId="74C3134F"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BE170C" w14:textId="77777777"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713A2" w14:textId="77777777"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8F376" w14:textId="77777777"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0C5E5" w14:textId="77777777"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64955D" w14:textId="77777777" w:rsidR="00116353" w:rsidRDefault="00116353">
            <w:pPr>
              <w:spacing w:after="0" w:line="240" w:lineRule="auto"/>
              <w:jc w:val="center"/>
            </w:pPr>
            <w:r>
              <w:rPr>
                <w:rFonts w:ascii="Arial" w:eastAsia="Times New Roman" w:hAnsi="Arial" w:cs="Arial"/>
                <w:color w:val="000000"/>
                <w:lang w:eastAsia="pl-PL"/>
              </w:rPr>
              <w:t>Repozytorium</w:t>
            </w:r>
          </w:p>
        </w:tc>
      </w:tr>
      <w:tr w:rsidR="00116353" w14:paraId="70A19D0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8A7B8" w14:textId="77777777"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D73EF1" w14:textId="77777777"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6A28E" w14:textId="77777777"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6F6EF" w14:textId="77777777"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BDE07"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6F02FC89"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18091" w14:textId="77777777"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DF38C" w14:textId="77777777"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51687" w14:textId="77777777"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6E33A0" w14:textId="77777777"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F6142"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EFA7193"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F129F" w14:textId="77777777"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9A4B88" w14:textId="77777777"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07E38" w14:textId="77777777"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06EDB4" w14:textId="77777777"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D9F78B"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6902966A"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E40BB0" w14:textId="77777777"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A13F5E" w14:textId="77777777"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8F096" w14:textId="77777777"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272A6" w14:textId="77777777"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F52113"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1E8A9CE" w14:textId="77777777">
        <w:tc>
          <w:tcPr>
            <w:tcW w:w="1975" w:type="dxa"/>
            <w:tcBorders>
              <w:left w:val="single" w:sz="4" w:space="0" w:color="000000"/>
              <w:bottom w:val="single" w:sz="4" w:space="0" w:color="000000"/>
              <w:right w:val="single" w:sz="4" w:space="0" w:color="000000"/>
            </w:tcBorders>
            <w:shd w:val="clear" w:color="auto" w:fill="auto"/>
            <w:vAlign w:val="center"/>
          </w:tcPr>
          <w:p w14:paraId="23514969" w14:textId="77777777"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14:paraId="007A0003" w14:textId="77777777"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14:paraId="635F35C6" w14:textId="77777777" w:rsidR="00116353" w:rsidRDefault="00116353">
            <w:pPr>
              <w:spacing w:after="0" w:line="240" w:lineRule="auto"/>
              <w:jc w:val="center"/>
            </w:pPr>
            <w:r>
              <w:rPr>
                <w:rFonts w:ascii="Arial" w:hAnsi="Arial"/>
              </w:rPr>
              <w:t>Axure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14:paraId="569EE018" w14:textId="77777777"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14:paraId="2807E4FE" w14:textId="77777777" w:rsidR="00116353" w:rsidRDefault="00116353">
            <w:pPr>
              <w:spacing w:after="0" w:line="240" w:lineRule="auto"/>
              <w:jc w:val="center"/>
            </w:pPr>
            <w:r>
              <w:rPr>
                <w:rFonts w:ascii="Arial" w:hAnsi="Arial"/>
              </w:rPr>
              <w:t>GitHub</w:t>
            </w:r>
          </w:p>
        </w:tc>
      </w:tr>
    </w:tbl>
    <w:p w14:paraId="65C73341" w14:textId="77777777" w:rsidR="00116353" w:rsidRDefault="00116353">
      <w:pPr>
        <w:spacing w:after="0"/>
        <w:jc w:val="both"/>
        <w:rPr>
          <w:rFonts w:ascii="Arial" w:hAnsi="Arial" w:cs="Arial"/>
          <w:b/>
          <w:sz w:val="32"/>
          <w:szCs w:val="32"/>
        </w:rPr>
      </w:pPr>
    </w:p>
    <w:p w14:paraId="26062247" w14:textId="77777777" w:rsidR="00116353" w:rsidRDefault="00116353">
      <w:pPr>
        <w:spacing w:after="0"/>
        <w:jc w:val="both"/>
        <w:rPr>
          <w:rFonts w:ascii="Arial" w:hAnsi="Arial" w:cs="Arial"/>
          <w:b/>
          <w:sz w:val="32"/>
          <w:szCs w:val="32"/>
        </w:rPr>
      </w:pPr>
    </w:p>
    <w:p w14:paraId="545DB337" w14:textId="77777777" w:rsidR="00116353" w:rsidRDefault="00116353">
      <w:pPr>
        <w:spacing w:after="0"/>
        <w:jc w:val="both"/>
        <w:rPr>
          <w:rFonts w:ascii="Arial" w:hAnsi="Arial" w:cs="Arial"/>
          <w:b/>
          <w:sz w:val="32"/>
          <w:szCs w:val="32"/>
        </w:rPr>
      </w:pPr>
    </w:p>
    <w:p w14:paraId="29B13261" w14:textId="77777777" w:rsidR="00116353" w:rsidRDefault="00116353">
      <w:pPr>
        <w:spacing w:after="0"/>
        <w:jc w:val="both"/>
      </w:pPr>
      <w:r>
        <w:rPr>
          <w:rFonts w:ascii="Arial" w:hAnsi="Arial" w:cs="Arial"/>
          <w:b/>
          <w:sz w:val="32"/>
          <w:szCs w:val="32"/>
        </w:rPr>
        <w:t>10. Zdefiniowanie użytkowników</w:t>
      </w:r>
    </w:p>
    <w:p w14:paraId="0DE66E36" w14:textId="77777777" w:rsidR="00116353" w:rsidRDefault="00116353">
      <w:pPr>
        <w:spacing w:after="0"/>
        <w:jc w:val="both"/>
        <w:rPr>
          <w:rFonts w:ascii="Arial" w:hAnsi="Arial" w:cs="Arial"/>
          <w:b/>
          <w:sz w:val="32"/>
          <w:szCs w:val="32"/>
        </w:rPr>
      </w:pPr>
    </w:p>
    <w:p w14:paraId="5C1EBF38" w14:textId="77777777" w:rsidR="00116353" w:rsidRDefault="00116353">
      <w:pPr>
        <w:spacing w:after="0"/>
        <w:jc w:val="both"/>
      </w:pPr>
      <w:r>
        <w:rPr>
          <w:rFonts w:ascii="Arial" w:hAnsi="Arial" w:cs="Arial"/>
        </w:rPr>
        <w:t>System – system na urządzeniu użytkownika</w:t>
      </w:r>
    </w:p>
    <w:p w14:paraId="229AAAA0" w14:textId="77777777" w:rsidR="00116353" w:rsidRDefault="00116353">
      <w:pPr>
        <w:spacing w:after="0"/>
        <w:jc w:val="both"/>
      </w:pPr>
      <w:r>
        <w:rPr>
          <w:rFonts w:ascii="Arial" w:hAnsi="Arial" w:cs="Arial"/>
        </w:rPr>
        <w:t>Użytkownik – osoba korzystająca z aplikacji</w:t>
      </w:r>
    </w:p>
    <w:p w14:paraId="22908974" w14:textId="77777777" w:rsidR="00116353" w:rsidRDefault="00116353">
      <w:pPr>
        <w:spacing w:after="0"/>
        <w:jc w:val="both"/>
        <w:rPr>
          <w:rFonts w:ascii="Arial" w:hAnsi="Arial" w:cs="Arial"/>
          <w:b/>
          <w:sz w:val="32"/>
          <w:szCs w:val="32"/>
        </w:rPr>
      </w:pPr>
    </w:p>
    <w:p w14:paraId="1DF5EC01" w14:textId="77777777" w:rsidR="00116353" w:rsidRDefault="00116353">
      <w:pPr>
        <w:spacing w:after="0"/>
        <w:jc w:val="both"/>
      </w:pPr>
      <w:r>
        <w:rPr>
          <w:rFonts w:ascii="Arial" w:hAnsi="Arial" w:cs="Arial"/>
          <w:b/>
          <w:sz w:val="32"/>
          <w:szCs w:val="32"/>
        </w:rPr>
        <w:t>11. Diagram przypadków użycia</w:t>
      </w:r>
    </w:p>
    <w:p w14:paraId="7E6B9310" w14:textId="0283CA96" w:rsidR="00116353" w:rsidRDefault="006A4DCB">
      <w:pPr>
        <w:spacing w:after="0"/>
        <w:jc w:val="both"/>
        <w:rPr>
          <w:rFonts w:ascii="Arial" w:hAnsi="Arial" w:cs="Arial"/>
          <w:b/>
          <w:sz w:val="32"/>
          <w:szCs w:val="32"/>
        </w:rPr>
      </w:pPr>
      <w:r>
        <w:rPr>
          <w:noProof/>
        </w:rPr>
        <w:drawing>
          <wp:anchor distT="0" distB="0" distL="0" distR="0" simplePos="0" relativeHeight="251651072" behindDoc="1" locked="0" layoutInCell="1" allowOverlap="1" wp14:anchorId="380618F1" wp14:editId="1FF12E23">
            <wp:simplePos x="0" y="0"/>
            <wp:positionH relativeFrom="column">
              <wp:posOffset>-391795</wp:posOffset>
            </wp:positionH>
            <wp:positionV relativeFrom="paragraph">
              <wp:posOffset>100330</wp:posOffset>
            </wp:positionV>
            <wp:extent cx="6531610" cy="5155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31610" cy="5155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F5CF8F" w14:textId="77777777" w:rsidR="00116353" w:rsidRDefault="00116353">
      <w:pPr>
        <w:spacing w:after="0"/>
        <w:jc w:val="both"/>
        <w:rPr>
          <w:rFonts w:ascii="Arial" w:hAnsi="Arial" w:cs="Arial"/>
          <w:b/>
          <w:sz w:val="32"/>
          <w:szCs w:val="32"/>
        </w:rPr>
      </w:pPr>
    </w:p>
    <w:p w14:paraId="14289FCE" w14:textId="77777777" w:rsidR="00116353" w:rsidRDefault="00116353">
      <w:pPr>
        <w:spacing w:after="0"/>
        <w:jc w:val="both"/>
        <w:rPr>
          <w:rFonts w:ascii="Arial" w:hAnsi="Arial" w:cs="Arial"/>
          <w:b/>
          <w:sz w:val="32"/>
          <w:szCs w:val="32"/>
        </w:rPr>
      </w:pPr>
    </w:p>
    <w:p w14:paraId="7587693D" w14:textId="77777777" w:rsidR="00116353" w:rsidRDefault="00116353">
      <w:pPr>
        <w:spacing w:after="0"/>
        <w:jc w:val="both"/>
        <w:rPr>
          <w:rFonts w:ascii="Arial" w:hAnsi="Arial" w:cs="Arial"/>
          <w:b/>
          <w:sz w:val="32"/>
          <w:szCs w:val="32"/>
        </w:rPr>
      </w:pPr>
    </w:p>
    <w:p w14:paraId="66DD4D55" w14:textId="77777777" w:rsidR="00116353" w:rsidRDefault="00116353">
      <w:pPr>
        <w:spacing w:after="0"/>
        <w:jc w:val="both"/>
        <w:rPr>
          <w:rFonts w:ascii="Arial" w:hAnsi="Arial" w:cs="Arial"/>
          <w:b/>
          <w:sz w:val="32"/>
          <w:szCs w:val="32"/>
        </w:rPr>
      </w:pPr>
    </w:p>
    <w:p w14:paraId="52EC9F9A" w14:textId="77777777" w:rsidR="00116353" w:rsidRDefault="00116353">
      <w:pPr>
        <w:spacing w:after="0"/>
        <w:jc w:val="both"/>
        <w:rPr>
          <w:rFonts w:ascii="Arial" w:hAnsi="Arial" w:cs="Arial"/>
          <w:b/>
          <w:sz w:val="32"/>
          <w:szCs w:val="32"/>
        </w:rPr>
      </w:pPr>
    </w:p>
    <w:p w14:paraId="5AB3BC19" w14:textId="77777777" w:rsidR="00116353" w:rsidRDefault="00116353">
      <w:pPr>
        <w:spacing w:after="0"/>
        <w:jc w:val="both"/>
        <w:rPr>
          <w:rFonts w:ascii="Arial" w:hAnsi="Arial" w:cs="Arial"/>
          <w:b/>
          <w:sz w:val="32"/>
          <w:szCs w:val="32"/>
        </w:rPr>
      </w:pPr>
    </w:p>
    <w:p w14:paraId="3C43ED2A" w14:textId="77777777" w:rsidR="00116353" w:rsidRDefault="00116353">
      <w:pPr>
        <w:spacing w:after="0"/>
        <w:jc w:val="both"/>
        <w:rPr>
          <w:rFonts w:ascii="Arial" w:hAnsi="Arial" w:cs="Arial"/>
          <w:b/>
          <w:sz w:val="32"/>
          <w:szCs w:val="32"/>
        </w:rPr>
      </w:pPr>
    </w:p>
    <w:p w14:paraId="14EE352F" w14:textId="77777777" w:rsidR="00116353" w:rsidRDefault="00116353">
      <w:pPr>
        <w:spacing w:after="0"/>
        <w:jc w:val="both"/>
        <w:rPr>
          <w:rFonts w:ascii="Arial" w:hAnsi="Arial" w:cs="Arial"/>
          <w:b/>
          <w:sz w:val="32"/>
          <w:szCs w:val="32"/>
        </w:rPr>
      </w:pPr>
    </w:p>
    <w:p w14:paraId="117B0626" w14:textId="77777777" w:rsidR="00116353" w:rsidRDefault="00116353">
      <w:pPr>
        <w:spacing w:after="0"/>
        <w:jc w:val="both"/>
        <w:rPr>
          <w:rFonts w:ascii="Arial" w:hAnsi="Arial" w:cs="Arial"/>
          <w:b/>
          <w:sz w:val="32"/>
          <w:szCs w:val="32"/>
        </w:rPr>
      </w:pPr>
    </w:p>
    <w:p w14:paraId="37A78A84" w14:textId="77777777" w:rsidR="00116353" w:rsidRDefault="00116353">
      <w:pPr>
        <w:spacing w:after="0"/>
        <w:jc w:val="both"/>
        <w:rPr>
          <w:rFonts w:ascii="Arial" w:hAnsi="Arial" w:cs="Arial"/>
          <w:b/>
          <w:sz w:val="32"/>
          <w:szCs w:val="32"/>
        </w:rPr>
      </w:pPr>
    </w:p>
    <w:p w14:paraId="3179B1F6" w14:textId="77777777" w:rsidR="00116353" w:rsidRDefault="00116353">
      <w:pPr>
        <w:spacing w:after="0"/>
        <w:jc w:val="both"/>
        <w:rPr>
          <w:rFonts w:ascii="Arial" w:hAnsi="Arial" w:cs="Arial"/>
          <w:b/>
          <w:sz w:val="32"/>
          <w:szCs w:val="32"/>
        </w:rPr>
      </w:pPr>
    </w:p>
    <w:p w14:paraId="24ACF333" w14:textId="77777777" w:rsidR="00116353" w:rsidRDefault="00116353">
      <w:pPr>
        <w:spacing w:after="0"/>
        <w:jc w:val="both"/>
        <w:rPr>
          <w:rFonts w:ascii="Arial" w:hAnsi="Arial" w:cs="Arial"/>
          <w:b/>
          <w:sz w:val="32"/>
          <w:szCs w:val="32"/>
        </w:rPr>
      </w:pPr>
    </w:p>
    <w:p w14:paraId="19FAB449" w14:textId="77777777" w:rsidR="00116353" w:rsidRDefault="00116353">
      <w:pPr>
        <w:spacing w:after="0"/>
        <w:jc w:val="both"/>
        <w:rPr>
          <w:rFonts w:ascii="Arial" w:hAnsi="Arial" w:cs="Arial"/>
          <w:b/>
          <w:sz w:val="32"/>
          <w:szCs w:val="32"/>
        </w:rPr>
      </w:pPr>
    </w:p>
    <w:p w14:paraId="41E3164F" w14:textId="77777777" w:rsidR="00116353" w:rsidRDefault="00116353">
      <w:pPr>
        <w:spacing w:after="0"/>
        <w:jc w:val="both"/>
        <w:rPr>
          <w:rFonts w:ascii="Arial" w:hAnsi="Arial" w:cs="Arial"/>
          <w:b/>
          <w:sz w:val="32"/>
          <w:szCs w:val="32"/>
        </w:rPr>
      </w:pPr>
    </w:p>
    <w:p w14:paraId="3FDB9A9C" w14:textId="77777777" w:rsidR="00116353" w:rsidRDefault="00116353">
      <w:pPr>
        <w:spacing w:after="0"/>
        <w:jc w:val="both"/>
        <w:rPr>
          <w:rFonts w:ascii="Arial" w:hAnsi="Arial" w:cs="Arial"/>
          <w:b/>
          <w:sz w:val="32"/>
          <w:szCs w:val="32"/>
        </w:rPr>
      </w:pPr>
    </w:p>
    <w:p w14:paraId="66C71834" w14:textId="77777777" w:rsidR="00116353" w:rsidRDefault="00116353">
      <w:pPr>
        <w:spacing w:after="0"/>
        <w:jc w:val="both"/>
        <w:rPr>
          <w:rFonts w:ascii="Arial" w:hAnsi="Arial" w:cs="Arial"/>
          <w:b/>
          <w:sz w:val="32"/>
          <w:szCs w:val="32"/>
        </w:rPr>
      </w:pPr>
    </w:p>
    <w:p w14:paraId="7EF8724E" w14:textId="77777777" w:rsidR="00116353" w:rsidRDefault="00116353">
      <w:pPr>
        <w:spacing w:after="0"/>
        <w:jc w:val="both"/>
        <w:rPr>
          <w:rFonts w:ascii="Arial" w:hAnsi="Arial" w:cs="Arial"/>
          <w:b/>
          <w:sz w:val="32"/>
          <w:szCs w:val="32"/>
        </w:rPr>
      </w:pPr>
    </w:p>
    <w:p w14:paraId="1C461E5D" w14:textId="77777777" w:rsidR="00116353" w:rsidRDefault="00116353">
      <w:pPr>
        <w:spacing w:after="0"/>
        <w:jc w:val="both"/>
        <w:rPr>
          <w:rFonts w:ascii="Arial" w:hAnsi="Arial" w:cs="Arial"/>
          <w:b/>
          <w:sz w:val="32"/>
          <w:szCs w:val="32"/>
        </w:rPr>
      </w:pPr>
    </w:p>
    <w:p w14:paraId="49078B5C" w14:textId="77777777" w:rsidR="00116353" w:rsidRDefault="00116353">
      <w:pPr>
        <w:spacing w:after="0"/>
        <w:jc w:val="both"/>
        <w:rPr>
          <w:rFonts w:ascii="Arial" w:hAnsi="Arial" w:cs="Arial"/>
          <w:b/>
          <w:sz w:val="32"/>
          <w:szCs w:val="32"/>
        </w:rPr>
      </w:pPr>
    </w:p>
    <w:p w14:paraId="417A1D64" w14:textId="77777777" w:rsidR="00116353" w:rsidRDefault="00116353">
      <w:pPr>
        <w:spacing w:after="0"/>
        <w:jc w:val="both"/>
        <w:rPr>
          <w:rFonts w:ascii="Arial" w:hAnsi="Arial" w:cs="Arial"/>
          <w:b/>
          <w:sz w:val="32"/>
          <w:szCs w:val="32"/>
        </w:rPr>
      </w:pPr>
    </w:p>
    <w:p w14:paraId="04C65E6C" w14:textId="77777777" w:rsidR="00116353" w:rsidRDefault="00116353">
      <w:pPr>
        <w:spacing w:after="0"/>
        <w:jc w:val="both"/>
        <w:rPr>
          <w:rFonts w:ascii="Arial" w:hAnsi="Arial" w:cs="Arial"/>
          <w:b/>
          <w:sz w:val="32"/>
          <w:szCs w:val="32"/>
        </w:rPr>
      </w:pPr>
    </w:p>
    <w:p w14:paraId="49210796" w14:textId="77777777" w:rsidR="00116353" w:rsidRDefault="00116353">
      <w:pPr>
        <w:spacing w:after="0"/>
        <w:jc w:val="both"/>
        <w:rPr>
          <w:rFonts w:ascii="Arial" w:hAnsi="Arial" w:cs="Arial"/>
          <w:b/>
          <w:sz w:val="32"/>
          <w:szCs w:val="32"/>
        </w:rPr>
      </w:pPr>
    </w:p>
    <w:p w14:paraId="132CE1BB" w14:textId="77777777" w:rsidR="00116353" w:rsidRDefault="00116353">
      <w:pPr>
        <w:spacing w:after="0"/>
        <w:jc w:val="both"/>
        <w:rPr>
          <w:rFonts w:ascii="Arial" w:hAnsi="Arial" w:cs="Arial"/>
          <w:b/>
          <w:sz w:val="32"/>
          <w:szCs w:val="32"/>
        </w:rPr>
      </w:pPr>
    </w:p>
    <w:p w14:paraId="3BDC8D6A" w14:textId="77777777" w:rsidR="00116353" w:rsidRDefault="00116353">
      <w:pPr>
        <w:spacing w:after="0"/>
        <w:jc w:val="both"/>
        <w:rPr>
          <w:rFonts w:ascii="Arial" w:hAnsi="Arial" w:cs="Arial"/>
          <w:b/>
          <w:sz w:val="32"/>
          <w:szCs w:val="32"/>
        </w:rPr>
      </w:pPr>
    </w:p>
    <w:p w14:paraId="1729E41E" w14:textId="77777777" w:rsidR="00116353" w:rsidRDefault="00116353">
      <w:pPr>
        <w:spacing w:after="0"/>
        <w:jc w:val="both"/>
        <w:rPr>
          <w:rFonts w:ascii="Arial" w:hAnsi="Arial" w:cs="Arial"/>
          <w:b/>
          <w:sz w:val="32"/>
          <w:szCs w:val="32"/>
        </w:rPr>
      </w:pPr>
    </w:p>
    <w:p w14:paraId="3D2106C0" w14:textId="77777777" w:rsidR="00116353" w:rsidRDefault="00116353">
      <w:pPr>
        <w:spacing w:after="0"/>
        <w:jc w:val="both"/>
        <w:rPr>
          <w:rFonts w:ascii="Arial" w:hAnsi="Arial" w:cs="Arial"/>
          <w:b/>
          <w:sz w:val="32"/>
          <w:szCs w:val="32"/>
        </w:rPr>
      </w:pPr>
    </w:p>
    <w:p w14:paraId="370CC1E7" w14:textId="77777777" w:rsidR="00116353" w:rsidRDefault="00116353">
      <w:pPr>
        <w:spacing w:after="0"/>
        <w:jc w:val="both"/>
        <w:rPr>
          <w:rFonts w:ascii="Arial" w:hAnsi="Arial" w:cs="Arial"/>
          <w:b/>
          <w:sz w:val="32"/>
          <w:szCs w:val="32"/>
        </w:rPr>
      </w:pPr>
    </w:p>
    <w:p w14:paraId="7F777FB3" w14:textId="77777777" w:rsidR="00116353" w:rsidRDefault="00116353">
      <w:pPr>
        <w:spacing w:after="0"/>
        <w:jc w:val="both"/>
        <w:rPr>
          <w:rFonts w:ascii="Arial" w:hAnsi="Arial" w:cs="Arial"/>
          <w:b/>
          <w:sz w:val="32"/>
          <w:szCs w:val="32"/>
        </w:rPr>
      </w:pPr>
    </w:p>
    <w:p w14:paraId="266AEC7E" w14:textId="77777777" w:rsidR="00116353" w:rsidRDefault="00116353">
      <w:pPr>
        <w:spacing w:after="0"/>
        <w:jc w:val="both"/>
      </w:pPr>
      <w:r>
        <w:rPr>
          <w:rFonts w:ascii="Arial" w:hAnsi="Arial" w:cs="Arial"/>
          <w:b/>
          <w:sz w:val="32"/>
          <w:szCs w:val="32"/>
        </w:rPr>
        <w:t>12. Szczegółowy opis przypadków użycia</w:t>
      </w:r>
    </w:p>
    <w:p w14:paraId="6EFF57FD"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938041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4DF8A48"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C8D249" w14:textId="77777777" w:rsidR="00116353" w:rsidRDefault="00116353">
            <w:pPr>
              <w:spacing w:after="0"/>
              <w:jc w:val="center"/>
            </w:pPr>
            <w:r>
              <w:rPr>
                <w:rFonts w:ascii="Arial" w:hAnsi="Arial" w:cs="Arial"/>
                <w:bCs/>
                <w:sz w:val="24"/>
                <w:szCs w:val="24"/>
              </w:rPr>
              <w:t>Obsługa kalendarza</w:t>
            </w:r>
          </w:p>
        </w:tc>
      </w:tr>
      <w:tr w:rsidR="00116353" w14:paraId="7051856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021B29"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D8B2D6" w14:textId="77777777" w:rsidR="00116353" w:rsidRDefault="00116353">
            <w:pPr>
              <w:spacing w:after="0"/>
              <w:jc w:val="center"/>
            </w:pPr>
            <w:r>
              <w:rPr>
                <w:rFonts w:ascii="Arial" w:hAnsi="Arial" w:cs="Arial"/>
                <w:bCs/>
                <w:sz w:val="24"/>
                <w:szCs w:val="24"/>
              </w:rPr>
              <w:t>1</w:t>
            </w:r>
          </w:p>
        </w:tc>
      </w:tr>
      <w:tr w:rsidR="00116353" w14:paraId="4212A37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27762BD"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913A7A1" w14:textId="77777777" w:rsidR="00116353" w:rsidRDefault="00116353">
            <w:pPr>
              <w:spacing w:after="0"/>
              <w:jc w:val="center"/>
            </w:pPr>
            <w:r>
              <w:rPr>
                <w:rFonts w:ascii="Arial" w:hAnsi="Arial" w:cs="Arial"/>
                <w:bCs/>
                <w:sz w:val="24"/>
                <w:szCs w:val="24"/>
              </w:rPr>
              <w:t>Mrzygłód</w:t>
            </w:r>
          </w:p>
        </w:tc>
      </w:tr>
      <w:tr w:rsidR="00116353" w14:paraId="51ED3D9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015936C"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C580DC" w14:textId="77777777" w:rsidR="00116353" w:rsidRDefault="00116353">
            <w:pPr>
              <w:spacing w:after="0"/>
              <w:jc w:val="center"/>
            </w:pPr>
            <w:r>
              <w:rPr>
                <w:rFonts w:ascii="Arial" w:hAnsi="Arial" w:cs="Arial"/>
                <w:bCs/>
                <w:sz w:val="24"/>
                <w:szCs w:val="24"/>
              </w:rPr>
              <w:t>Wysoki</w:t>
            </w:r>
          </w:p>
        </w:tc>
      </w:tr>
      <w:tr w:rsidR="00116353" w14:paraId="6838E5D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613A4E"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067164" w14:textId="77777777" w:rsidR="00116353" w:rsidRDefault="00116353">
            <w:pPr>
              <w:spacing w:after="0"/>
              <w:jc w:val="center"/>
            </w:pPr>
            <w:r>
              <w:rPr>
                <w:rFonts w:ascii="Arial" w:hAnsi="Arial" w:cs="Arial"/>
                <w:bCs/>
                <w:sz w:val="24"/>
                <w:szCs w:val="24"/>
              </w:rPr>
              <w:t>Użytkownik</w:t>
            </w:r>
          </w:p>
        </w:tc>
      </w:tr>
      <w:tr w:rsidR="00116353" w14:paraId="07EF8AB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D735A3"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318CB4" w14:textId="77777777" w:rsidR="00116353" w:rsidRDefault="00116353">
            <w:pPr>
              <w:spacing w:after="0"/>
              <w:jc w:val="center"/>
            </w:pPr>
            <w:r>
              <w:rPr>
                <w:rFonts w:ascii="Arial" w:hAnsi="Arial" w:cs="Arial"/>
                <w:bCs/>
                <w:sz w:val="24"/>
                <w:szCs w:val="24"/>
              </w:rPr>
              <w:t>Funkcja polega na obsłudze kalendarza w aplikacji</w:t>
            </w:r>
          </w:p>
        </w:tc>
      </w:tr>
      <w:tr w:rsidR="00116353" w14:paraId="2C5DB83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AA5B18"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754ED3" w14:textId="77777777" w:rsidR="00116353" w:rsidRDefault="00116353">
            <w:pPr>
              <w:spacing w:after="0"/>
              <w:jc w:val="center"/>
            </w:pPr>
            <w:r>
              <w:rPr>
                <w:rFonts w:ascii="Arial" w:hAnsi="Arial" w:cs="Arial"/>
                <w:bCs/>
                <w:sz w:val="24"/>
                <w:szCs w:val="24"/>
              </w:rPr>
              <w:t>Wyświetlony został kalendarz, aktor wybrał konkretny dzień z kalendarza</w:t>
            </w:r>
          </w:p>
        </w:tc>
      </w:tr>
      <w:tr w:rsidR="00116353" w14:paraId="3F5EC2F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7003F3"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E543414" w14:textId="77777777" w:rsidR="00116353" w:rsidRDefault="00116353">
            <w:pPr>
              <w:spacing w:after="0"/>
              <w:jc w:val="center"/>
            </w:pPr>
            <w:r>
              <w:rPr>
                <w:rFonts w:ascii="Arial" w:hAnsi="Arial" w:cs="Arial"/>
                <w:bCs/>
                <w:sz w:val="24"/>
                <w:szCs w:val="24"/>
              </w:rPr>
              <w:t>Scenariusz główny - kalendarz</w:t>
            </w:r>
          </w:p>
        </w:tc>
      </w:tr>
      <w:tr w:rsidR="00116353" w14:paraId="394574F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69BC65"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6D398C" w14:textId="77777777" w:rsidR="00116353" w:rsidRDefault="00116353">
            <w:pPr>
              <w:spacing w:after="0"/>
              <w:jc w:val="center"/>
            </w:pPr>
            <w:r>
              <w:rPr>
                <w:rFonts w:ascii="Arial" w:hAnsi="Arial" w:cs="Arial"/>
                <w:bCs/>
                <w:sz w:val="24"/>
                <w:szCs w:val="24"/>
              </w:rPr>
              <w:t>-</w:t>
            </w:r>
          </w:p>
        </w:tc>
      </w:tr>
      <w:tr w:rsidR="00116353" w14:paraId="1912FBE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A42D86"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33DB5" w14:textId="77777777" w:rsidR="00116353" w:rsidRDefault="00116353">
            <w:pPr>
              <w:spacing w:after="0"/>
              <w:jc w:val="center"/>
            </w:pPr>
            <w:r>
              <w:rPr>
                <w:rFonts w:ascii="Arial" w:hAnsi="Arial" w:cs="Arial"/>
                <w:bCs/>
                <w:sz w:val="24"/>
                <w:szCs w:val="24"/>
              </w:rPr>
              <w:t>Otworzenie panelu z wybranym dniem z kalendarza</w:t>
            </w:r>
          </w:p>
        </w:tc>
      </w:tr>
      <w:tr w:rsidR="00116353" w14:paraId="4409FFF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857B5A0"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7DF7EA3" w14:textId="77777777" w:rsidR="00116353" w:rsidRDefault="00116353">
            <w:pPr>
              <w:spacing w:after="0"/>
              <w:jc w:val="center"/>
            </w:pPr>
            <w:r>
              <w:rPr>
                <w:rFonts w:ascii="Arial" w:hAnsi="Arial" w:cs="Arial"/>
                <w:bCs/>
                <w:sz w:val="24"/>
                <w:szCs w:val="24"/>
              </w:rPr>
              <w:t>Jeśli wyświetlony zostanie panel z wybranym dniem</w:t>
            </w:r>
          </w:p>
        </w:tc>
      </w:tr>
      <w:tr w:rsidR="00116353" w14:paraId="2DF199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AC9A64"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EABC000" w14:textId="77777777" w:rsidR="00116353" w:rsidRDefault="00116353">
            <w:pPr>
              <w:spacing w:after="0"/>
              <w:jc w:val="center"/>
            </w:pPr>
            <w:r>
              <w:rPr>
                <w:rFonts w:ascii="Arial" w:hAnsi="Arial" w:cs="Arial"/>
                <w:bCs/>
                <w:sz w:val="24"/>
                <w:szCs w:val="24"/>
              </w:rPr>
              <w:t>Stwórz wydarzenie w kalendarzu</w:t>
            </w:r>
          </w:p>
        </w:tc>
      </w:tr>
    </w:tbl>
    <w:p w14:paraId="28965F8E" w14:textId="77777777" w:rsidR="00116353" w:rsidRDefault="00116353">
      <w:pPr>
        <w:spacing w:after="0"/>
        <w:jc w:val="both"/>
        <w:rPr>
          <w:rFonts w:ascii="Arial" w:hAnsi="Arial" w:cs="Arial"/>
          <w:b/>
          <w:sz w:val="32"/>
          <w:szCs w:val="32"/>
        </w:rPr>
      </w:pPr>
    </w:p>
    <w:p w14:paraId="2BDC9657" w14:textId="77777777" w:rsidR="00116353" w:rsidRDefault="00116353">
      <w:pPr>
        <w:spacing w:after="0"/>
        <w:jc w:val="both"/>
        <w:rPr>
          <w:rFonts w:ascii="Arial" w:hAnsi="Arial" w:cs="Arial"/>
          <w:b/>
          <w:sz w:val="32"/>
          <w:szCs w:val="32"/>
        </w:rPr>
      </w:pPr>
    </w:p>
    <w:p w14:paraId="48805395" w14:textId="77777777" w:rsidR="00116353" w:rsidRDefault="00116353">
      <w:pPr>
        <w:spacing w:after="0"/>
        <w:jc w:val="both"/>
        <w:rPr>
          <w:rFonts w:ascii="Arial" w:hAnsi="Arial" w:cs="Arial"/>
          <w:b/>
          <w:sz w:val="32"/>
          <w:szCs w:val="32"/>
        </w:rPr>
      </w:pPr>
    </w:p>
    <w:p w14:paraId="7E135C02"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455D178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BDB39C"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A03D50" w14:textId="77777777" w:rsidR="00116353" w:rsidRDefault="00116353">
            <w:pPr>
              <w:spacing w:after="0"/>
              <w:jc w:val="center"/>
            </w:pPr>
            <w:r>
              <w:rPr>
                <w:rFonts w:ascii="Arial" w:hAnsi="Arial" w:cs="Arial"/>
                <w:bCs/>
                <w:sz w:val="24"/>
                <w:szCs w:val="24"/>
              </w:rPr>
              <w:t>Stworzenie listy zadań do wykonania</w:t>
            </w:r>
          </w:p>
        </w:tc>
      </w:tr>
      <w:tr w:rsidR="00116353" w14:paraId="273662F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5B89DB"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C44FCF" w14:textId="77777777" w:rsidR="00116353" w:rsidRDefault="00116353">
            <w:pPr>
              <w:spacing w:after="0"/>
              <w:jc w:val="center"/>
            </w:pPr>
            <w:r>
              <w:rPr>
                <w:rFonts w:ascii="Arial" w:hAnsi="Arial" w:cs="Arial"/>
                <w:bCs/>
                <w:sz w:val="24"/>
                <w:szCs w:val="24"/>
              </w:rPr>
              <w:t>3</w:t>
            </w:r>
          </w:p>
        </w:tc>
      </w:tr>
      <w:tr w:rsidR="00116353" w14:paraId="7B5F26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02C85"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38D564" w14:textId="77777777" w:rsidR="00116353" w:rsidRDefault="00116353">
            <w:pPr>
              <w:spacing w:after="0"/>
              <w:jc w:val="center"/>
            </w:pPr>
            <w:r>
              <w:rPr>
                <w:rFonts w:ascii="Arial" w:hAnsi="Arial" w:cs="Arial"/>
                <w:bCs/>
                <w:sz w:val="24"/>
                <w:szCs w:val="24"/>
              </w:rPr>
              <w:t>Mrzygłód</w:t>
            </w:r>
          </w:p>
        </w:tc>
      </w:tr>
      <w:tr w:rsidR="00116353" w14:paraId="42665A6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561B02"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56C8E8" w14:textId="77777777" w:rsidR="00116353" w:rsidRDefault="00116353">
            <w:pPr>
              <w:spacing w:after="0"/>
              <w:jc w:val="center"/>
            </w:pPr>
            <w:r>
              <w:rPr>
                <w:rFonts w:ascii="Arial" w:hAnsi="Arial" w:cs="Arial"/>
                <w:bCs/>
                <w:sz w:val="24"/>
                <w:szCs w:val="24"/>
              </w:rPr>
              <w:t>Wysoki</w:t>
            </w:r>
          </w:p>
        </w:tc>
      </w:tr>
      <w:tr w:rsidR="00116353" w14:paraId="464AB92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BA7E1E2"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19696" w14:textId="77777777" w:rsidR="00116353" w:rsidRDefault="00116353">
            <w:pPr>
              <w:spacing w:after="0"/>
              <w:jc w:val="center"/>
            </w:pPr>
            <w:r>
              <w:rPr>
                <w:rFonts w:ascii="Arial" w:hAnsi="Arial" w:cs="Arial"/>
                <w:bCs/>
                <w:sz w:val="24"/>
                <w:szCs w:val="24"/>
              </w:rPr>
              <w:t>Użytkownik</w:t>
            </w:r>
          </w:p>
        </w:tc>
      </w:tr>
      <w:tr w:rsidR="00116353" w14:paraId="2DDB7B2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AE0401"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DC775A" w14:textId="77777777"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14:paraId="4AF36EA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0F8D1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A54921" w14:textId="77777777"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14:paraId="1374208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E8B336"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3027D0" w14:textId="77777777" w:rsidR="00116353" w:rsidRDefault="00116353">
            <w:pPr>
              <w:spacing w:after="0"/>
              <w:jc w:val="center"/>
            </w:pPr>
            <w:r>
              <w:rPr>
                <w:rFonts w:ascii="Arial" w:hAnsi="Arial" w:cs="Arial"/>
                <w:bCs/>
                <w:sz w:val="24"/>
                <w:szCs w:val="24"/>
              </w:rPr>
              <w:t>Scenariusz główny - lista zadań</w:t>
            </w:r>
          </w:p>
        </w:tc>
      </w:tr>
      <w:tr w:rsidR="00116353" w14:paraId="7AF53A9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104C81"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53E7ED" w14:textId="77777777" w:rsidR="00116353" w:rsidRDefault="00116353">
            <w:pPr>
              <w:spacing w:after="0"/>
              <w:jc w:val="center"/>
            </w:pPr>
            <w:r>
              <w:rPr>
                <w:rFonts w:ascii="Arial" w:hAnsi="Arial" w:cs="Arial"/>
                <w:bCs/>
                <w:sz w:val="24"/>
                <w:szCs w:val="24"/>
              </w:rPr>
              <w:t>-</w:t>
            </w:r>
          </w:p>
        </w:tc>
      </w:tr>
      <w:tr w:rsidR="00116353" w14:paraId="45D6316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D6E990"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CB0045" w14:textId="77777777" w:rsidR="00116353" w:rsidRDefault="00116353">
            <w:pPr>
              <w:spacing w:after="0"/>
              <w:jc w:val="center"/>
            </w:pPr>
            <w:r>
              <w:rPr>
                <w:rFonts w:ascii="Arial" w:hAnsi="Arial" w:cs="Arial"/>
                <w:bCs/>
                <w:sz w:val="24"/>
                <w:szCs w:val="24"/>
              </w:rPr>
              <w:t>Stworzenie listy zadań</w:t>
            </w:r>
          </w:p>
        </w:tc>
      </w:tr>
      <w:tr w:rsidR="00116353" w14:paraId="4FDFA1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533250C"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6212044" w14:textId="77777777"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14:paraId="2B938FF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4577B0"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0D7021" w14:textId="77777777" w:rsidR="00116353" w:rsidRDefault="00116353">
            <w:pPr>
              <w:spacing w:after="0"/>
              <w:jc w:val="center"/>
            </w:pPr>
            <w:r>
              <w:rPr>
                <w:rFonts w:ascii="Arial" w:hAnsi="Arial" w:cs="Arial"/>
                <w:bCs/>
                <w:sz w:val="24"/>
                <w:szCs w:val="24"/>
              </w:rPr>
              <w:t>Dodaj zadanie do listy zadań</w:t>
            </w:r>
          </w:p>
        </w:tc>
      </w:tr>
    </w:tbl>
    <w:p w14:paraId="570782E6" w14:textId="77777777" w:rsidR="00116353" w:rsidRDefault="00116353">
      <w:pPr>
        <w:spacing w:after="0"/>
        <w:jc w:val="both"/>
        <w:rPr>
          <w:rFonts w:ascii="Arial" w:hAnsi="Arial" w:cs="Arial"/>
          <w:b/>
          <w:sz w:val="32"/>
          <w:szCs w:val="32"/>
        </w:rPr>
      </w:pPr>
    </w:p>
    <w:p w14:paraId="56358EEA" w14:textId="77777777" w:rsidR="00116353" w:rsidRDefault="00116353">
      <w:pPr>
        <w:spacing w:after="0"/>
        <w:jc w:val="both"/>
        <w:rPr>
          <w:rFonts w:ascii="Arial" w:hAnsi="Arial" w:cs="Arial"/>
          <w:b/>
          <w:sz w:val="32"/>
          <w:szCs w:val="32"/>
        </w:rPr>
      </w:pPr>
    </w:p>
    <w:p w14:paraId="5FB88D49"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BC8497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110109"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61961B" w14:textId="77777777" w:rsidR="00116353" w:rsidRDefault="00116353">
            <w:pPr>
              <w:spacing w:after="0"/>
              <w:jc w:val="center"/>
            </w:pPr>
            <w:r>
              <w:rPr>
                <w:rFonts w:ascii="Arial" w:hAnsi="Arial" w:cs="Arial"/>
                <w:bCs/>
                <w:sz w:val="24"/>
                <w:szCs w:val="24"/>
              </w:rPr>
              <w:t>Dodanie zadań do listy zadań</w:t>
            </w:r>
          </w:p>
        </w:tc>
      </w:tr>
      <w:tr w:rsidR="00116353" w14:paraId="19B9871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B8761D"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97FC5F" w14:textId="77777777" w:rsidR="00116353" w:rsidRDefault="00116353">
            <w:pPr>
              <w:spacing w:after="0"/>
              <w:jc w:val="center"/>
            </w:pPr>
            <w:r>
              <w:rPr>
                <w:rFonts w:ascii="Arial" w:hAnsi="Arial" w:cs="Arial"/>
                <w:bCs/>
                <w:sz w:val="24"/>
                <w:szCs w:val="24"/>
              </w:rPr>
              <w:t>4</w:t>
            </w:r>
          </w:p>
        </w:tc>
      </w:tr>
      <w:tr w:rsidR="00116353" w14:paraId="354FADA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D7FD770"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C78E757" w14:textId="77777777" w:rsidR="00116353" w:rsidRDefault="00116353">
            <w:pPr>
              <w:spacing w:after="0"/>
              <w:jc w:val="center"/>
            </w:pPr>
            <w:r>
              <w:rPr>
                <w:rFonts w:ascii="Arial" w:hAnsi="Arial" w:cs="Arial"/>
                <w:bCs/>
                <w:sz w:val="24"/>
                <w:szCs w:val="24"/>
              </w:rPr>
              <w:t>Mrzygłód</w:t>
            </w:r>
          </w:p>
        </w:tc>
      </w:tr>
      <w:tr w:rsidR="00116353" w14:paraId="156A1B0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C4B5BB"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7CA246" w14:textId="77777777" w:rsidR="00116353" w:rsidRDefault="00116353">
            <w:pPr>
              <w:spacing w:after="0"/>
              <w:jc w:val="center"/>
            </w:pPr>
            <w:r>
              <w:rPr>
                <w:rFonts w:ascii="Arial" w:hAnsi="Arial" w:cs="Arial"/>
                <w:bCs/>
                <w:sz w:val="24"/>
                <w:szCs w:val="24"/>
              </w:rPr>
              <w:t>Wysoki</w:t>
            </w:r>
          </w:p>
        </w:tc>
      </w:tr>
      <w:tr w:rsidR="00116353" w14:paraId="3C140DB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9B3C26"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5F5386" w14:textId="77777777" w:rsidR="00116353" w:rsidRDefault="00116353">
            <w:pPr>
              <w:spacing w:after="0"/>
              <w:jc w:val="center"/>
            </w:pPr>
            <w:r>
              <w:rPr>
                <w:rFonts w:ascii="Arial" w:hAnsi="Arial" w:cs="Arial"/>
                <w:bCs/>
                <w:sz w:val="24"/>
                <w:szCs w:val="24"/>
              </w:rPr>
              <w:t>Użytkownik</w:t>
            </w:r>
          </w:p>
        </w:tc>
      </w:tr>
      <w:tr w:rsidR="00116353" w14:paraId="54FFFA1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85F6E70"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01C9EAC" w14:textId="77777777" w:rsidR="00116353" w:rsidRDefault="00116353">
            <w:pPr>
              <w:spacing w:after="0"/>
              <w:jc w:val="center"/>
            </w:pPr>
            <w:r>
              <w:rPr>
                <w:rFonts w:ascii="Arial" w:hAnsi="Arial" w:cs="Arial"/>
                <w:bCs/>
                <w:sz w:val="24"/>
                <w:szCs w:val="24"/>
              </w:rPr>
              <w:t>Funkcja polega na dodaniu zadania do stworzonej wcześniej listy zadań</w:t>
            </w:r>
          </w:p>
        </w:tc>
      </w:tr>
      <w:tr w:rsidR="00116353" w14:paraId="04F0225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2AE4E7"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9C5EDD" w14:textId="77777777" w:rsidR="00116353" w:rsidRDefault="00116353">
            <w:pPr>
              <w:spacing w:after="0"/>
              <w:jc w:val="center"/>
            </w:pPr>
            <w:r>
              <w:rPr>
                <w:rFonts w:ascii="Arial" w:hAnsi="Arial" w:cs="Arial"/>
                <w:bCs/>
                <w:sz w:val="24"/>
                <w:szCs w:val="24"/>
              </w:rPr>
              <w:t>Wybrana została stworzona wcześniej lista zadań</w:t>
            </w:r>
          </w:p>
        </w:tc>
      </w:tr>
      <w:tr w:rsidR="00116353" w14:paraId="13785D9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617C0F"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E0FDE0" w14:textId="77777777" w:rsidR="00116353" w:rsidRDefault="00116353">
            <w:pPr>
              <w:spacing w:after="0"/>
              <w:jc w:val="center"/>
            </w:pPr>
            <w:r>
              <w:rPr>
                <w:rFonts w:ascii="Arial" w:hAnsi="Arial" w:cs="Arial"/>
                <w:bCs/>
                <w:sz w:val="24"/>
                <w:szCs w:val="24"/>
              </w:rPr>
              <w:t>Scenariusz główny - zadanie do wykonania</w:t>
            </w:r>
          </w:p>
        </w:tc>
      </w:tr>
      <w:tr w:rsidR="00116353" w14:paraId="52EA020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AAE37D"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5E5FB64" w14:textId="77777777" w:rsidR="00116353" w:rsidRDefault="00116353">
            <w:pPr>
              <w:spacing w:after="0"/>
              <w:jc w:val="center"/>
            </w:pPr>
            <w:r>
              <w:rPr>
                <w:rFonts w:ascii="Arial" w:hAnsi="Arial" w:cs="Arial"/>
                <w:bCs/>
                <w:sz w:val="24"/>
                <w:szCs w:val="24"/>
              </w:rPr>
              <w:t>-</w:t>
            </w:r>
          </w:p>
        </w:tc>
      </w:tr>
      <w:tr w:rsidR="00116353" w14:paraId="04B4C50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5C59B9"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FEAFB3A" w14:textId="77777777" w:rsidR="00116353" w:rsidRDefault="00116353">
            <w:pPr>
              <w:spacing w:after="0"/>
              <w:jc w:val="center"/>
            </w:pPr>
            <w:r>
              <w:rPr>
                <w:rFonts w:ascii="Arial" w:hAnsi="Arial" w:cs="Arial"/>
                <w:bCs/>
                <w:sz w:val="24"/>
                <w:szCs w:val="24"/>
              </w:rPr>
              <w:t>Dodanie zadania do listy zadań</w:t>
            </w:r>
          </w:p>
        </w:tc>
      </w:tr>
      <w:tr w:rsidR="00116353" w14:paraId="2E1C432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5F65E2E"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87C1A1" w14:textId="77777777" w:rsidR="00116353" w:rsidRDefault="00116353">
            <w:pPr>
              <w:spacing w:after="0"/>
              <w:jc w:val="center"/>
            </w:pPr>
            <w:r>
              <w:rPr>
                <w:rFonts w:ascii="Arial" w:hAnsi="Arial" w:cs="Arial"/>
                <w:bCs/>
                <w:sz w:val="24"/>
                <w:szCs w:val="24"/>
              </w:rPr>
              <w:t>Jeśli zadanie zostało poprawnie dodane do listy zadań</w:t>
            </w:r>
          </w:p>
        </w:tc>
      </w:tr>
      <w:tr w:rsidR="00116353" w14:paraId="4F46220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495789"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1AFDBDD"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629296DB" w14:textId="77777777" w:rsidR="00116353" w:rsidRDefault="00116353">
            <w:pPr>
              <w:spacing w:after="0"/>
              <w:jc w:val="center"/>
            </w:pPr>
            <w:r>
              <w:rPr>
                <w:rFonts w:ascii="Arial" w:hAnsi="Arial" w:cs="Arial"/>
                <w:bCs/>
                <w:sz w:val="24"/>
                <w:szCs w:val="24"/>
              </w:rPr>
              <w:t>Dodawanie notatek do zadań,</w:t>
            </w:r>
          </w:p>
          <w:p w14:paraId="2CB24D24" w14:textId="77777777" w:rsidR="00116353" w:rsidRDefault="00116353">
            <w:pPr>
              <w:spacing w:after="0"/>
              <w:jc w:val="center"/>
            </w:pPr>
            <w:r>
              <w:rPr>
                <w:rFonts w:ascii="Arial" w:hAnsi="Arial" w:cs="Arial"/>
                <w:bCs/>
                <w:sz w:val="24"/>
                <w:szCs w:val="24"/>
              </w:rPr>
              <w:t>Dodanie przypomnienia do ważnych/cyklicznych zadań</w:t>
            </w:r>
          </w:p>
        </w:tc>
      </w:tr>
    </w:tbl>
    <w:p w14:paraId="5094A9CE" w14:textId="77777777" w:rsidR="00116353" w:rsidRDefault="00116353">
      <w:pPr>
        <w:spacing w:after="0"/>
        <w:jc w:val="both"/>
        <w:rPr>
          <w:rFonts w:ascii="Arial" w:hAnsi="Arial" w:cs="Arial"/>
          <w:b/>
          <w:sz w:val="32"/>
          <w:szCs w:val="32"/>
        </w:rPr>
      </w:pPr>
    </w:p>
    <w:p w14:paraId="72432B4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6A83FCE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E16FFC"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91DACF" w14:textId="77777777" w:rsidR="00116353" w:rsidRDefault="00116353">
            <w:pPr>
              <w:spacing w:after="0"/>
              <w:jc w:val="center"/>
            </w:pPr>
            <w:r>
              <w:rPr>
                <w:rFonts w:ascii="Arial" w:hAnsi="Arial" w:cs="Arial"/>
                <w:bCs/>
                <w:sz w:val="24"/>
                <w:szCs w:val="24"/>
              </w:rPr>
              <w:t>Kwalifikacja zadań do kategorii</w:t>
            </w:r>
          </w:p>
        </w:tc>
      </w:tr>
      <w:tr w:rsidR="00116353" w14:paraId="241F1A4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4894117"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930B24" w14:textId="77777777" w:rsidR="00116353" w:rsidRDefault="00116353">
            <w:pPr>
              <w:spacing w:after="0"/>
              <w:jc w:val="center"/>
            </w:pPr>
            <w:r>
              <w:rPr>
                <w:rFonts w:ascii="Arial" w:hAnsi="Arial" w:cs="Arial"/>
                <w:bCs/>
                <w:sz w:val="24"/>
                <w:szCs w:val="24"/>
              </w:rPr>
              <w:t>6</w:t>
            </w:r>
          </w:p>
        </w:tc>
      </w:tr>
      <w:tr w:rsidR="00116353" w14:paraId="5FAE24D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3EEF9A"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17AD0EF" w14:textId="77777777" w:rsidR="00116353" w:rsidRDefault="00116353">
            <w:pPr>
              <w:spacing w:after="0"/>
              <w:jc w:val="center"/>
            </w:pPr>
            <w:r>
              <w:rPr>
                <w:rFonts w:ascii="Arial" w:hAnsi="Arial" w:cs="Arial"/>
                <w:bCs/>
                <w:sz w:val="24"/>
                <w:szCs w:val="24"/>
              </w:rPr>
              <w:t>Mrzygłód</w:t>
            </w:r>
          </w:p>
        </w:tc>
      </w:tr>
      <w:tr w:rsidR="00116353" w14:paraId="667FD22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C8E311"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BBCBA1" w14:textId="77777777" w:rsidR="00116353" w:rsidRDefault="00116353">
            <w:pPr>
              <w:spacing w:after="0"/>
              <w:jc w:val="center"/>
            </w:pPr>
            <w:r>
              <w:rPr>
                <w:rFonts w:ascii="Arial" w:hAnsi="Arial" w:cs="Arial"/>
                <w:bCs/>
                <w:sz w:val="24"/>
                <w:szCs w:val="24"/>
              </w:rPr>
              <w:t>Średni</w:t>
            </w:r>
          </w:p>
        </w:tc>
      </w:tr>
      <w:tr w:rsidR="00116353" w14:paraId="135D2D5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AD1261"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A6FDA4" w14:textId="77777777" w:rsidR="00116353" w:rsidRDefault="00116353">
            <w:pPr>
              <w:spacing w:after="0"/>
              <w:jc w:val="center"/>
            </w:pPr>
            <w:r>
              <w:rPr>
                <w:rFonts w:ascii="Arial" w:hAnsi="Arial" w:cs="Arial"/>
                <w:bCs/>
                <w:sz w:val="24"/>
                <w:szCs w:val="24"/>
              </w:rPr>
              <w:t>Użytkownik</w:t>
            </w:r>
          </w:p>
        </w:tc>
      </w:tr>
      <w:tr w:rsidR="00116353" w14:paraId="5158D4A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A1DF69"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504B9CD" w14:textId="77777777" w:rsidR="00116353" w:rsidRDefault="00116353">
            <w:pPr>
              <w:spacing w:after="0"/>
              <w:jc w:val="center"/>
            </w:pPr>
            <w:r>
              <w:rPr>
                <w:rFonts w:ascii="Arial" w:hAnsi="Arial" w:cs="Arial"/>
                <w:bCs/>
                <w:sz w:val="24"/>
                <w:szCs w:val="24"/>
              </w:rPr>
              <w:t>Funkcja polega na zakwalifikowaniu dodanego zadania do konkretnej kategorii</w:t>
            </w:r>
          </w:p>
        </w:tc>
      </w:tr>
      <w:tr w:rsidR="00116353" w14:paraId="08E5CE2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E2C2CA"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1579B19" w14:textId="77777777" w:rsidR="00116353" w:rsidRDefault="00116353">
            <w:pPr>
              <w:spacing w:after="0"/>
              <w:jc w:val="center"/>
            </w:pPr>
            <w:r>
              <w:rPr>
                <w:rFonts w:ascii="Arial" w:hAnsi="Arial" w:cs="Arial"/>
                <w:bCs/>
                <w:sz w:val="24"/>
                <w:szCs w:val="24"/>
              </w:rPr>
              <w:t>Dodane zostało zadanie do listy zadań</w:t>
            </w:r>
          </w:p>
        </w:tc>
      </w:tr>
      <w:tr w:rsidR="00116353" w14:paraId="68D35D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2246E4"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0696C9" w14:textId="77777777" w:rsidR="00116353" w:rsidRDefault="00116353">
            <w:pPr>
              <w:spacing w:after="0"/>
              <w:jc w:val="center"/>
            </w:pPr>
            <w:r>
              <w:rPr>
                <w:rFonts w:ascii="Arial" w:hAnsi="Arial" w:cs="Arial"/>
                <w:bCs/>
                <w:sz w:val="24"/>
                <w:szCs w:val="24"/>
              </w:rPr>
              <w:t>Scenariusz główny - zadania</w:t>
            </w:r>
          </w:p>
        </w:tc>
      </w:tr>
      <w:tr w:rsidR="00116353" w14:paraId="03BC895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8134F"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C97C91" w14:textId="77777777" w:rsidR="00116353" w:rsidRDefault="00116353">
            <w:pPr>
              <w:spacing w:after="0"/>
              <w:jc w:val="center"/>
            </w:pPr>
            <w:r>
              <w:rPr>
                <w:rFonts w:ascii="Arial" w:hAnsi="Arial" w:cs="Arial"/>
                <w:bCs/>
                <w:sz w:val="24"/>
                <w:szCs w:val="24"/>
              </w:rPr>
              <w:t>-</w:t>
            </w:r>
          </w:p>
        </w:tc>
      </w:tr>
      <w:tr w:rsidR="00116353" w14:paraId="47F2AF8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EE8195"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2EE384D" w14:textId="77777777" w:rsidR="00116353" w:rsidRDefault="00116353">
            <w:pPr>
              <w:spacing w:after="0"/>
              <w:jc w:val="center"/>
            </w:pPr>
            <w:r>
              <w:rPr>
                <w:rFonts w:ascii="Arial" w:hAnsi="Arial" w:cs="Arial"/>
                <w:bCs/>
                <w:sz w:val="24"/>
                <w:szCs w:val="24"/>
              </w:rPr>
              <w:t>Zakwalifikowanie zadania do kategorii</w:t>
            </w:r>
          </w:p>
        </w:tc>
      </w:tr>
      <w:tr w:rsidR="00116353" w14:paraId="5032056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44817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326BD1F" w14:textId="77777777" w:rsidR="00116353" w:rsidRDefault="00116353">
            <w:pPr>
              <w:spacing w:after="0"/>
              <w:jc w:val="center"/>
            </w:pPr>
            <w:r>
              <w:rPr>
                <w:rFonts w:ascii="Arial" w:hAnsi="Arial" w:cs="Arial"/>
                <w:bCs/>
                <w:sz w:val="24"/>
                <w:szCs w:val="24"/>
              </w:rPr>
              <w:t>Jeśli zadanie zostało poprawnie zakwalifikowane do kategorii</w:t>
            </w:r>
          </w:p>
        </w:tc>
      </w:tr>
      <w:tr w:rsidR="00116353" w14:paraId="5BF72B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A065AFF"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DDB7E9" w14:textId="77777777" w:rsidR="00116353" w:rsidRDefault="00116353">
            <w:pPr>
              <w:spacing w:after="0"/>
              <w:jc w:val="center"/>
            </w:pPr>
            <w:r>
              <w:rPr>
                <w:rFonts w:ascii="Arial" w:hAnsi="Arial" w:cs="Arial"/>
                <w:bCs/>
                <w:sz w:val="24"/>
                <w:szCs w:val="24"/>
              </w:rPr>
              <w:t>Nadawanie określonego priorytetu poszczególnym zadaniom,</w:t>
            </w:r>
          </w:p>
          <w:p w14:paraId="64E5463A" w14:textId="77777777" w:rsidR="00116353" w:rsidRDefault="00116353">
            <w:pPr>
              <w:spacing w:after="0"/>
              <w:jc w:val="center"/>
            </w:pPr>
            <w:r>
              <w:rPr>
                <w:rFonts w:ascii="Arial" w:hAnsi="Arial" w:cs="Arial"/>
                <w:bCs/>
                <w:sz w:val="24"/>
                <w:szCs w:val="24"/>
              </w:rPr>
              <w:t>Dodawanie notatek do zadań,</w:t>
            </w:r>
          </w:p>
          <w:p w14:paraId="4AC3FE14" w14:textId="77777777" w:rsidR="00116353" w:rsidRDefault="00116353">
            <w:pPr>
              <w:spacing w:after="0"/>
              <w:jc w:val="center"/>
            </w:pPr>
            <w:r>
              <w:rPr>
                <w:rFonts w:ascii="Arial" w:hAnsi="Arial" w:cs="Arial"/>
                <w:bCs/>
                <w:sz w:val="24"/>
                <w:szCs w:val="24"/>
              </w:rPr>
              <w:t>Dodanie przypomnienia do ważnych/cyklicznych zadań</w:t>
            </w:r>
          </w:p>
        </w:tc>
      </w:tr>
    </w:tbl>
    <w:p w14:paraId="34488B46" w14:textId="77777777" w:rsidR="00116353" w:rsidRDefault="00116353">
      <w:pPr>
        <w:spacing w:after="0"/>
        <w:jc w:val="both"/>
        <w:rPr>
          <w:rFonts w:ascii="Arial" w:hAnsi="Arial" w:cs="Arial"/>
          <w:b/>
          <w:sz w:val="32"/>
          <w:szCs w:val="32"/>
        </w:rPr>
      </w:pPr>
    </w:p>
    <w:p w14:paraId="5E13BE24"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CD871A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725062"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A828941" w14:textId="77777777" w:rsidR="00116353" w:rsidRDefault="00116353">
            <w:pPr>
              <w:tabs>
                <w:tab w:val="left" w:pos="1670"/>
              </w:tabs>
              <w:spacing w:after="0"/>
              <w:jc w:val="center"/>
            </w:pPr>
            <w:r>
              <w:rPr>
                <w:rFonts w:ascii="Arial" w:hAnsi="Arial" w:cs="Arial"/>
                <w:bCs/>
                <w:sz w:val="24"/>
                <w:szCs w:val="24"/>
              </w:rPr>
              <w:t>Nadawanie okreslonego priorytetu zadaniom</w:t>
            </w:r>
          </w:p>
        </w:tc>
      </w:tr>
      <w:tr w:rsidR="00116353" w14:paraId="779A533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8D1B36"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E59D703" w14:textId="77777777" w:rsidR="00116353" w:rsidRDefault="00116353">
            <w:pPr>
              <w:spacing w:after="0"/>
              <w:jc w:val="center"/>
            </w:pPr>
            <w:r>
              <w:rPr>
                <w:rFonts w:ascii="Arial" w:hAnsi="Arial" w:cs="Arial"/>
                <w:bCs/>
                <w:sz w:val="24"/>
                <w:szCs w:val="24"/>
              </w:rPr>
              <w:t>7</w:t>
            </w:r>
          </w:p>
        </w:tc>
      </w:tr>
      <w:tr w:rsidR="00116353" w14:paraId="104C7B1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788AD3"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72B312" w14:textId="77777777" w:rsidR="00116353" w:rsidRDefault="00116353">
            <w:pPr>
              <w:spacing w:after="0"/>
              <w:jc w:val="center"/>
            </w:pPr>
            <w:r>
              <w:rPr>
                <w:rFonts w:ascii="Arial" w:hAnsi="Arial" w:cs="Arial"/>
                <w:bCs/>
                <w:sz w:val="24"/>
                <w:szCs w:val="24"/>
              </w:rPr>
              <w:t>Mrzygłód</w:t>
            </w:r>
          </w:p>
        </w:tc>
      </w:tr>
      <w:tr w:rsidR="00116353" w14:paraId="532D62C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11B6BCF"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03DC75" w14:textId="77777777" w:rsidR="00116353" w:rsidRDefault="00116353">
            <w:pPr>
              <w:spacing w:after="0"/>
              <w:jc w:val="center"/>
            </w:pPr>
            <w:r>
              <w:rPr>
                <w:rFonts w:ascii="Arial" w:hAnsi="Arial" w:cs="Arial"/>
                <w:bCs/>
                <w:sz w:val="24"/>
                <w:szCs w:val="24"/>
              </w:rPr>
              <w:t>Średni</w:t>
            </w:r>
          </w:p>
        </w:tc>
      </w:tr>
      <w:tr w:rsidR="00116353" w14:paraId="122E0AA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341457"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BFCF41E" w14:textId="77777777" w:rsidR="00116353" w:rsidRDefault="00116353">
            <w:pPr>
              <w:spacing w:after="0"/>
              <w:jc w:val="center"/>
            </w:pPr>
            <w:r>
              <w:rPr>
                <w:rFonts w:ascii="Arial" w:hAnsi="Arial" w:cs="Arial"/>
                <w:bCs/>
                <w:sz w:val="24"/>
                <w:szCs w:val="24"/>
              </w:rPr>
              <w:t>Użytkownik</w:t>
            </w:r>
          </w:p>
        </w:tc>
      </w:tr>
      <w:tr w:rsidR="00116353" w14:paraId="2FC0190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5C5848"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0B375EE" w14:textId="77777777" w:rsidR="00116353" w:rsidRDefault="00116353">
            <w:pPr>
              <w:spacing w:after="0"/>
              <w:jc w:val="center"/>
            </w:pPr>
            <w:r>
              <w:rPr>
                <w:rFonts w:ascii="Arial" w:hAnsi="Arial" w:cs="Arial"/>
                <w:bCs/>
                <w:sz w:val="24"/>
                <w:szCs w:val="24"/>
              </w:rPr>
              <w:t>Funkcja polega na nadaniu zadaniu priorytetu</w:t>
            </w:r>
          </w:p>
        </w:tc>
      </w:tr>
      <w:tr w:rsidR="00116353" w14:paraId="037BB75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8C2AC7"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521851" w14:textId="77777777" w:rsidR="00116353" w:rsidRDefault="00116353">
            <w:pPr>
              <w:spacing w:after="0"/>
              <w:jc w:val="center"/>
            </w:pPr>
            <w:r>
              <w:rPr>
                <w:rFonts w:ascii="Arial" w:hAnsi="Arial" w:cs="Arial"/>
                <w:bCs/>
                <w:sz w:val="24"/>
                <w:szCs w:val="24"/>
              </w:rPr>
              <w:t>Poprawnie stworzone zadanie</w:t>
            </w:r>
          </w:p>
        </w:tc>
      </w:tr>
      <w:tr w:rsidR="00116353" w14:paraId="0099AB9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363FC1"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838A835" w14:textId="77777777" w:rsidR="00116353" w:rsidRDefault="00116353">
            <w:pPr>
              <w:spacing w:after="0"/>
              <w:jc w:val="center"/>
            </w:pPr>
            <w:r>
              <w:rPr>
                <w:rFonts w:ascii="Arial" w:hAnsi="Arial" w:cs="Arial"/>
                <w:bCs/>
                <w:sz w:val="24"/>
                <w:szCs w:val="24"/>
              </w:rPr>
              <w:t>Główny scenariusz - zadanie</w:t>
            </w:r>
          </w:p>
        </w:tc>
      </w:tr>
      <w:tr w:rsidR="00116353" w14:paraId="58C80BB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59358C"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680657" w14:textId="77777777" w:rsidR="00116353" w:rsidRDefault="00116353">
            <w:pPr>
              <w:spacing w:after="0"/>
              <w:jc w:val="center"/>
            </w:pPr>
            <w:r>
              <w:rPr>
                <w:rFonts w:ascii="Arial" w:hAnsi="Arial" w:cs="Arial"/>
                <w:bCs/>
                <w:sz w:val="24"/>
                <w:szCs w:val="24"/>
              </w:rPr>
              <w:t>-</w:t>
            </w:r>
          </w:p>
        </w:tc>
      </w:tr>
      <w:tr w:rsidR="00116353" w14:paraId="1381E0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D762E05"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9D034AF" w14:textId="77777777" w:rsidR="00116353" w:rsidRDefault="00116353">
            <w:pPr>
              <w:spacing w:after="0"/>
              <w:jc w:val="center"/>
            </w:pPr>
            <w:r>
              <w:rPr>
                <w:rFonts w:ascii="Arial" w:hAnsi="Arial" w:cs="Arial"/>
                <w:bCs/>
                <w:sz w:val="24"/>
                <w:szCs w:val="24"/>
              </w:rPr>
              <w:t>Nadanie priorytetu zadaniu</w:t>
            </w:r>
          </w:p>
        </w:tc>
      </w:tr>
      <w:tr w:rsidR="00116353" w14:paraId="2A43120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85372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9A140E3" w14:textId="77777777" w:rsidR="00116353" w:rsidRDefault="00116353">
            <w:pPr>
              <w:spacing w:after="0"/>
              <w:jc w:val="center"/>
            </w:pPr>
            <w:r>
              <w:rPr>
                <w:rFonts w:ascii="Arial" w:hAnsi="Arial" w:cs="Arial"/>
                <w:bCs/>
                <w:sz w:val="24"/>
                <w:szCs w:val="24"/>
              </w:rPr>
              <w:t>Jeśli zostanie poprawnie nadany priorytet zadaniu</w:t>
            </w:r>
          </w:p>
        </w:tc>
      </w:tr>
      <w:tr w:rsidR="00116353" w14:paraId="4D416E8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16FD37"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FD180D" w14:textId="77777777" w:rsidR="00116353" w:rsidRDefault="00116353">
            <w:pPr>
              <w:spacing w:after="0"/>
              <w:jc w:val="center"/>
            </w:pPr>
            <w:r>
              <w:rPr>
                <w:rFonts w:ascii="Arial" w:hAnsi="Arial" w:cs="Arial"/>
                <w:bCs/>
                <w:sz w:val="24"/>
                <w:szCs w:val="24"/>
              </w:rPr>
              <w:t>Kwalifikacja zadań do kategorii,</w:t>
            </w:r>
          </w:p>
          <w:p w14:paraId="1E9061DF" w14:textId="77777777" w:rsidR="00116353" w:rsidRDefault="00116353">
            <w:pPr>
              <w:spacing w:after="0"/>
              <w:jc w:val="center"/>
            </w:pPr>
            <w:r>
              <w:rPr>
                <w:rFonts w:ascii="Arial" w:hAnsi="Arial" w:cs="Arial"/>
                <w:bCs/>
                <w:sz w:val="24"/>
                <w:szCs w:val="24"/>
              </w:rPr>
              <w:t>Dodawanie notatek do zadań,</w:t>
            </w:r>
          </w:p>
          <w:p w14:paraId="240775DD" w14:textId="77777777" w:rsidR="00116353" w:rsidRDefault="00116353">
            <w:pPr>
              <w:spacing w:after="0"/>
              <w:jc w:val="center"/>
            </w:pPr>
            <w:r>
              <w:rPr>
                <w:rFonts w:ascii="Arial" w:hAnsi="Arial" w:cs="Arial"/>
                <w:bCs/>
                <w:sz w:val="24"/>
                <w:szCs w:val="24"/>
              </w:rPr>
              <w:t>Dodanie przypomnienia do ważnych/cyklicznych zadań</w:t>
            </w:r>
          </w:p>
        </w:tc>
      </w:tr>
    </w:tbl>
    <w:p w14:paraId="623B4488"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17ED72C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C0F46B"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36D6CA4" w14:textId="77777777" w:rsidR="00116353" w:rsidRDefault="00116353">
            <w:pPr>
              <w:spacing w:after="0"/>
              <w:jc w:val="center"/>
            </w:pPr>
            <w:r>
              <w:rPr>
                <w:rFonts w:ascii="Arial" w:hAnsi="Arial" w:cs="Arial"/>
                <w:bCs/>
                <w:sz w:val="24"/>
                <w:szCs w:val="24"/>
              </w:rPr>
              <w:t>Dodawanie notatek do zadań</w:t>
            </w:r>
          </w:p>
        </w:tc>
      </w:tr>
      <w:tr w:rsidR="00116353" w14:paraId="3D0DBEE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59BDD3"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D40698" w14:textId="77777777" w:rsidR="00116353" w:rsidRDefault="00116353">
            <w:pPr>
              <w:spacing w:after="0"/>
              <w:jc w:val="center"/>
            </w:pPr>
            <w:r>
              <w:rPr>
                <w:rFonts w:ascii="Arial" w:hAnsi="Arial" w:cs="Arial"/>
                <w:bCs/>
                <w:sz w:val="24"/>
                <w:szCs w:val="24"/>
              </w:rPr>
              <w:t>8</w:t>
            </w:r>
          </w:p>
        </w:tc>
      </w:tr>
      <w:tr w:rsidR="00116353" w14:paraId="662F531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60600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51DA45" w14:textId="77777777" w:rsidR="00116353" w:rsidRDefault="00116353">
            <w:pPr>
              <w:spacing w:after="0"/>
              <w:jc w:val="center"/>
            </w:pPr>
            <w:r>
              <w:rPr>
                <w:rFonts w:ascii="Arial" w:hAnsi="Arial" w:cs="Arial"/>
                <w:bCs/>
                <w:sz w:val="24"/>
                <w:szCs w:val="24"/>
              </w:rPr>
              <w:t>Mrzygłód</w:t>
            </w:r>
          </w:p>
        </w:tc>
      </w:tr>
      <w:tr w:rsidR="00116353" w14:paraId="07B14F5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93AB3E"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C1D3619" w14:textId="77777777" w:rsidR="00116353" w:rsidRDefault="00116353">
            <w:pPr>
              <w:spacing w:after="0"/>
              <w:jc w:val="center"/>
            </w:pPr>
            <w:r>
              <w:rPr>
                <w:rFonts w:ascii="Arial" w:hAnsi="Arial" w:cs="Arial"/>
                <w:bCs/>
                <w:sz w:val="24"/>
                <w:szCs w:val="24"/>
              </w:rPr>
              <w:t>Niski</w:t>
            </w:r>
          </w:p>
        </w:tc>
      </w:tr>
      <w:tr w:rsidR="00116353" w14:paraId="65843A3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3DE352"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946A066" w14:textId="77777777" w:rsidR="00116353" w:rsidRDefault="00116353">
            <w:pPr>
              <w:spacing w:after="0"/>
              <w:jc w:val="center"/>
            </w:pPr>
            <w:r>
              <w:rPr>
                <w:rFonts w:ascii="Arial" w:hAnsi="Arial" w:cs="Arial"/>
                <w:bCs/>
                <w:sz w:val="24"/>
                <w:szCs w:val="24"/>
              </w:rPr>
              <w:t>Użytkownik</w:t>
            </w:r>
          </w:p>
        </w:tc>
      </w:tr>
      <w:tr w:rsidR="00116353" w14:paraId="06301A8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CB9ABDE"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03285C" w14:textId="77777777" w:rsidR="00116353" w:rsidRDefault="00116353">
            <w:pPr>
              <w:spacing w:after="0"/>
              <w:jc w:val="center"/>
            </w:pPr>
            <w:r>
              <w:rPr>
                <w:rFonts w:ascii="Arial" w:hAnsi="Arial" w:cs="Arial"/>
                <w:bCs/>
                <w:sz w:val="24"/>
                <w:szCs w:val="24"/>
              </w:rPr>
              <w:t>Funkcja polega na dodaniu notatki, opisu do zadania</w:t>
            </w:r>
          </w:p>
        </w:tc>
      </w:tr>
      <w:tr w:rsidR="00116353" w14:paraId="03A98ED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E7777D9"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83DBDDC" w14:textId="77777777" w:rsidR="00116353" w:rsidRDefault="00116353">
            <w:pPr>
              <w:spacing w:after="0"/>
              <w:jc w:val="center"/>
            </w:pPr>
            <w:r>
              <w:rPr>
                <w:rFonts w:ascii="Arial" w:hAnsi="Arial" w:cs="Arial"/>
                <w:bCs/>
                <w:sz w:val="24"/>
                <w:szCs w:val="24"/>
              </w:rPr>
              <w:t>Poprawnie stworzone zadanie</w:t>
            </w:r>
          </w:p>
        </w:tc>
      </w:tr>
      <w:tr w:rsidR="00116353" w14:paraId="1701EFC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D9B9DB"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BBC1AE" w14:textId="77777777" w:rsidR="00116353" w:rsidRDefault="00116353">
            <w:pPr>
              <w:spacing w:after="0"/>
              <w:jc w:val="center"/>
            </w:pPr>
            <w:r>
              <w:rPr>
                <w:rFonts w:ascii="Arial" w:hAnsi="Arial" w:cs="Arial"/>
                <w:bCs/>
                <w:sz w:val="24"/>
                <w:szCs w:val="24"/>
              </w:rPr>
              <w:t>Główny scenariusz - zadanie</w:t>
            </w:r>
          </w:p>
        </w:tc>
      </w:tr>
      <w:tr w:rsidR="00116353" w14:paraId="40269EA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05773CA"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01DA75" w14:textId="77777777" w:rsidR="00116353" w:rsidRDefault="00116353">
            <w:pPr>
              <w:spacing w:after="0"/>
              <w:jc w:val="center"/>
            </w:pPr>
            <w:r>
              <w:rPr>
                <w:rFonts w:ascii="Arial" w:hAnsi="Arial" w:cs="Arial"/>
                <w:bCs/>
                <w:sz w:val="24"/>
                <w:szCs w:val="24"/>
              </w:rPr>
              <w:t>-</w:t>
            </w:r>
          </w:p>
        </w:tc>
      </w:tr>
      <w:tr w:rsidR="00116353" w14:paraId="54C4873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A273DF"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43F2C1" w14:textId="77777777" w:rsidR="00116353" w:rsidRDefault="00116353">
            <w:pPr>
              <w:spacing w:after="0"/>
              <w:jc w:val="center"/>
            </w:pPr>
            <w:r>
              <w:rPr>
                <w:rFonts w:ascii="Arial" w:hAnsi="Arial" w:cs="Arial"/>
                <w:bCs/>
                <w:sz w:val="24"/>
                <w:szCs w:val="24"/>
              </w:rPr>
              <w:t>Dodanie notatki do zadania</w:t>
            </w:r>
          </w:p>
        </w:tc>
      </w:tr>
      <w:tr w:rsidR="00116353" w14:paraId="1B6CDD1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833BAB"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F94D2EE" w14:textId="77777777" w:rsidR="00116353" w:rsidRDefault="00116353">
            <w:pPr>
              <w:spacing w:after="0"/>
              <w:jc w:val="center"/>
            </w:pPr>
            <w:r>
              <w:rPr>
                <w:rFonts w:ascii="Arial" w:hAnsi="Arial" w:cs="Arial"/>
                <w:bCs/>
                <w:sz w:val="24"/>
                <w:szCs w:val="24"/>
              </w:rPr>
              <w:t>Jeśli zostanie poprawnie dodana notatka do zadania</w:t>
            </w:r>
          </w:p>
        </w:tc>
      </w:tr>
      <w:tr w:rsidR="00116353" w14:paraId="0D0F725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69782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33DCCA"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0FAA230D" w14:textId="77777777" w:rsidR="00116353" w:rsidRDefault="00116353">
            <w:pPr>
              <w:spacing w:after="0"/>
              <w:jc w:val="center"/>
            </w:pPr>
            <w:r>
              <w:rPr>
                <w:rFonts w:ascii="Arial" w:hAnsi="Arial" w:cs="Arial"/>
                <w:bCs/>
                <w:sz w:val="24"/>
                <w:szCs w:val="24"/>
              </w:rPr>
              <w:t>Dodanie przypomnienia do ważnych/cyklicznych zadań</w:t>
            </w:r>
          </w:p>
        </w:tc>
      </w:tr>
    </w:tbl>
    <w:p w14:paraId="24A1DABB" w14:textId="77777777" w:rsidR="00116353" w:rsidRDefault="00116353">
      <w:pPr>
        <w:spacing w:after="0"/>
        <w:jc w:val="both"/>
        <w:rPr>
          <w:rFonts w:ascii="Arial" w:hAnsi="Arial" w:cs="Arial"/>
          <w:b/>
          <w:sz w:val="32"/>
          <w:szCs w:val="32"/>
        </w:rPr>
      </w:pPr>
    </w:p>
    <w:p w14:paraId="70510615" w14:textId="77777777" w:rsidR="00116353" w:rsidRDefault="00116353">
      <w:pPr>
        <w:spacing w:after="0"/>
        <w:jc w:val="both"/>
        <w:rPr>
          <w:rFonts w:ascii="Arial" w:hAnsi="Arial" w:cs="Arial"/>
          <w:b/>
          <w:sz w:val="32"/>
          <w:szCs w:val="32"/>
        </w:rPr>
      </w:pPr>
    </w:p>
    <w:p w14:paraId="6F633EC6" w14:textId="77777777" w:rsidR="00116353" w:rsidRDefault="00116353">
      <w:pPr>
        <w:spacing w:after="0"/>
        <w:jc w:val="both"/>
        <w:rPr>
          <w:rFonts w:ascii="Arial" w:hAnsi="Arial" w:cs="Arial"/>
          <w:b/>
          <w:sz w:val="32"/>
          <w:szCs w:val="32"/>
        </w:rPr>
      </w:pPr>
    </w:p>
    <w:p w14:paraId="4D6C288A" w14:textId="77777777" w:rsidR="00116353" w:rsidRDefault="00116353">
      <w:pPr>
        <w:spacing w:after="0"/>
        <w:jc w:val="both"/>
        <w:rPr>
          <w:rFonts w:ascii="Arial" w:hAnsi="Arial" w:cs="Arial"/>
          <w:b/>
          <w:sz w:val="32"/>
          <w:szCs w:val="32"/>
        </w:rPr>
      </w:pPr>
    </w:p>
    <w:p w14:paraId="495C24A7" w14:textId="77777777" w:rsidR="00116353" w:rsidRDefault="00116353">
      <w:pPr>
        <w:spacing w:after="0"/>
        <w:jc w:val="both"/>
        <w:rPr>
          <w:rFonts w:ascii="Arial" w:hAnsi="Arial" w:cs="Arial"/>
          <w:b/>
          <w:sz w:val="32"/>
          <w:szCs w:val="32"/>
        </w:rPr>
      </w:pPr>
    </w:p>
    <w:p w14:paraId="6EF6F16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07F599B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99163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F58B81" w14:textId="77777777" w:rsidR="00116353" w:rsidRDefault="00116353">
            <w:pPr>
              <w:spacing w:after="0"/>
              <w:jc w:val="center"/>
            </w:pPr>
            <w:r>
              <w:rPr>
                <w:rFonts w:ascii="Arial" w:hAnsi="Arial" w:cs="Arial"/>
                <w:bCs/>
                <w:sz w:val="24"/>
                <w:szCs w:val="24"/>
              </w:rPr>
              <w:t>Dodanie przypomnienia do ważnych/cyklicznych zadań</w:t>
            </w:r>
          </w:p>
        </w:tc>
      </w:tr>
      <w:tr w:rsidR="00116353" w14:paraId="18729A2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162697"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0D36266" w14:textId="77777777" w:rsidR="00116353" w:rsidRDefault="00116353">
            <w:pPr>
              <w:spacing w:after="0"/>
              <w:jc w:val="center"/>
            </w:pPr>
            <w:r>
              <w:rPr>
                <w:rFonts w:ascii="Arial" w:hAnsi="Arial" w:cs="Arial"/>
                <w:bCs/>
                <w:sz w:val="24"/>
                <w:szCs w:val="24"/>
              </w:rPr>
              <w:t>9</w:t>
            </w:r>
          </w:p>
        </w:tc>
      </w:tr>
      <w:tr w:rsidR="00116353" w14:paraId="666B761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8FAAD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59B0068" w14:textId="77777777" w:rsidR="00116353" w:rsidRDefault="00116353">
            <w:pPr>
              <w:spacing w:after="0"/>
              <w:jc w:val="center"/>
            </w:pPr>
            <w:r>
              <w:rPr>
                <w:rFonts w:ascii="Arial" w:hAnsi="Arial" w:cs="Arial"/>
                <w:bCs/>
                <w:sz w:val="24"/>
                <w:szCs w:val="24"/>
              </w:rPr>
              <w:t>Mrzygłód</w:t>
            </w:r>
          </w:p>
        </w:tc>
      </w:tr>
      <w:tr w:rsidR="00116353" w14:paraId="552A932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39D2D50"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E0264F" w14:textId="77777777" w:rsidR="00116353" w:rsidRDefault="00116353">
            <w:pPr>
              <w:spacing w:after="0"/>
              <w:jc w:val="center"/>
            </w:pPr>
            <w:r>
              <w:rPr>
                <w:rFonts w:ascii="Arial" w:hAnsi="Arial" w:cs="Arial"/>
                <w:bCs/>
                <w:sz w:val="24"/>
                <w:szCs w:val="24"/>
              </w:rPr>
              <w:t>Niski</w:t>
            </w:r>
          </w:p>
        </w:tc>
      </w:tr>
      <w:tr w:rsidR="00116353" w14:paraId="5E227FD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D5BC263"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3D48E7" w14:textId="77777777" w:rsidR="00116353" w:rsidRDefault="00116353">
            <w:pPr>
              <w:spacing w:after="0"/>
              <w:jc w:val="center"/>
            </w:pPr>
            <w:r>
              <w:rPr>
                <w:rFonts w:ascii="Arial" w:hAnsi="Arial" w:cs="Arial"/>
                <w:bCs/>
                <w:sz w:val="24"/>
                <w:szCs w:val="24"/>
              </w:rPr>
              <w:t>Użytkownik, System</w:t>
            </w:r>
          </w:p>
        </w:tc>
      </w:tr>
      <w:tr w:rsidR="00116353" w14:paraId="019274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F1E3D"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8800C5" w14:textId="77777777"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14:paraId="4990DC0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7C46C2"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B3675B" w14:textId="77777777" w:rsidR="00116353" w:rsidRDefault="00116353">
            <w:pPr>
              <w:spacing w:after="0"/>
              <w:jc w:val="center"/>
            </w:pPr>
            <w:r>
              <w:rPr>
                <w:rFonts w:ascii="Arial" w:hAnsi="Arial" w:cs="Arial"/>
                <w:bCs/>
                <w:sz w:val="24"/>
                <w:szCs w:val="24"/>
              </w:rPr>
              <w:t>Poprawnie stworzone zadanie</w:t>
            </w:r>
          </w:p>
        </w:tc>
      </w:tr>
      <w:tr w:rsidR="00116353" w14:paraId="5CA5F30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55708A9"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F413BD" w14:textId="77777777" w:rsidR="00116353" w:rsidRDefault="00116353">
            <w:pPr>
              <w:spacing w:after="0"/>
              <w:jc w:val="center"/>
            </w:pPr>
            <w:r>
              <w:rPr>
                <w:rFonts w:ascii="Arial" w:hAnsi="Arial" w:cs="Arial"/>
                <w:bCs/>
                <w:sz w:val="24"/>
                <w:szCs w:val="24"/>
              </w:rPr>
              <w:t>Główny scenariusz - zadanie</w:t>
            </w:r>
          </w:p>
        </w:tc>
      </w:tr>
      <w:tr w:rsidR="00116353" w14:paraId="6313F54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6A3F2B"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0641B8" w14:textId="77777777" w:rsidR="00116353" w:rsidRDefault="00116353">
            <w:pPr>
              <w:spacing w:after="0"/>
              <w:jc w:val="center"/>
            </w:pPr>
            <w:r>
              <w:rPr>
                <w:rFonts w:ascii="Arial" w:hAnsi="Arial" w:cs="Arial"/>
                <w:bCs/>
                <w:sz w:val="24"/>
                <w:szCs w:val="24"/>
              </w:rPr>
              <w:t>-</w:t>
            </w:r>
          </w:p>
        </w:tc>
      </w:tr>
      <w:tr w:rsidR="00116353" w14:paraId="1B49ECD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6736D"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76D804" w14:textId="77777777" w:rsidR="00116353" w:rsidRDefault="00116353">
            <w:pPr>
              <w:spacing w:after="0"/>
              <w:jc w:val="center"/>
            </w:pPr>
            <w:r>
              <w:rPr>
                <w:rFonts w:ascii="Arial" w:hAnsi="Arial" w:cs="Arial"/>
                <w:bCs/>
                <w:sz w:val="24"/>
                <w:szCs w:val="24"/>
              </w:rPr>
              <w:t>Dodanie przypomnienia do zadania</w:t>
            </w:r>
          </w:p>
        </w:tc>
      </w:tr>
      <w:tr w:rsidR="00116353" w14:paraId="5685007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E10CB33"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505976" w14:textId="77777777" w:rsidR="00116353" w:rsidRDefault="00116353">
            <w:pPr>
              <w:spacing w:after="0"/>
              <w:jc w:val="center"/>
            </w:pPr>
            <w:r>
              <w:rPr>
                <w:rFonts w:ascii="Arial" w:hAnsi="Arial" w:cs="Arial"/>
                <w:bCs/>
                <w:sz w:val="24"/>
                <w:szCs w:val="24"/>
              </w:rPr>
              <w:t>Jeśli poprawnie zostało ustawione przypomnienie o ważnym/cyklicznym zadaniu</w:t>
            </w:r>
          </w:p>
        </w:tc>
      </w:tr>
      <w:tr w:rsidR="00116353" w14:paraId="44A77DA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6FFE6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E802E42"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067B5639" w14:textId="77777777" w:rsidR="00116353" w:rsidRDefault="00116353">
            <w:pPr>
              <w:spacing w:after="0"/>
              <w:jc w:val="center"/>
            </w:pPr>
            <w:r>
              <w:rPr>
                <w:rFonts w:ascii="Arial" w:hAnsi="Arial" w:cs="Arial"/>
                <w:bCs/>
                <w:sz w:val="24"/>
                <w:szCs w:val="24"/>
              </w:rPr>
              <w:t>Dodawanie notatek do zadań</w:t>
            </w:r>
          </w:p>
        </w:tc>
      </w:tr>
    </w:tbl>
    <w:p w14:paraId="688D6628" w14:textId="77777777" w:rsidR="00116353" w:rsidRDefault="00116353">
      <w:pPr>
        <w:spacing w:after="0"/>
        <w:jc w:val="both"/>
        <w:rPr>
          <w:rFonts w:ascii="Arial" w:hAnsi="Arial" w:cs="Arial"/>
          <w:b/>
          <w:sz w:val="32"/>
          <w:szCs w:val="32"/>
        </w:rPr>
      </w:pPr>
    </w:p>
    <w:p w14:paraId="13950698" w14:textId="77777777" w:rsidR="00116353" w:rsidRDefault="00116353">
      <w:pPr>
        <w:spacing w:after="0"/>
        <w:jc w:val="both"/>
        <w:rPr>
          <w:rFonts w:ascii="Arial" w:hAnsi="Arial" w:cs="Arial"/>
          <w:b/>
          <w:sz w:val="32"/>
          <w:szCs w:val="32"/>
        </w:rPr>
      </w:pPr>
    </w:p>
    <w:p w14:paraId="572AA493" w14:textId="77777777" w:rsidR="00116353" w:rsidRDefault="00116353">
      <w:pPr>
        <w:spacing w:after="0"/>
        <w:jc w:val="both"/>
        <w:rPr>
          <w:rFonts w:ascii="Arial" w:hAnsi="Arial" w:cs="Arial"/>
          <w:b/>
          <w:sz w:val="32"/>
          <w:szCs w:val="32"/>
        </w:rPr>
      </w:pPr>
    </w:p>
    <w:p w14:paraId="30C079F1" w14:textId="0089819C" w:rsidR="00116353" w:rsidRDefault="00116353">
      <w:pPr>
        <w:spacing w:after="0"/>
        <w:jc w:val="both"/>
        <w:rPr>
          <w:rFonts w:ascii="Arial" w:hAnsi="Arial" w:cs="Arial"/>
          <w:b/>
          <w:sz w:val="32"/>
          <w:szCs w:val="32"/>
        </w:rPr>
      </w:pPr>
    </w:p>
    <w:p w14:paraId="363DDE6B" w14:textId="77777777" w:rsidR="00AC2890" w:rsidRDefault="00AC2890">
      <w:pPr>
        <w:spacing w:after="0"/>
        <w:jc w:val="both"/>
        <w:rPr>
          <w:rFonts w:ascii="Arial" w:hAnsi="Arial" w:cs="Arial"/>
          <w:b/>
          <w:sz w:val="32"/>
          <w:szCs w:val="32"/>
        </w:rPr>
      </w:pPr>
    </w:p>
    <w:p w14:paraId="6312D922" w14:textId="77777777" w:rsidR="00116353" w:rsidRDefault="00116353">
      <w:pPr>
        <w:spacing w:after="0"/>
        <w:jc w:val="both"/>
      </w:pPr>
      <w:r>
        <w:rPr>
          <w:rFonts w:ascii="Arial" w:hAnsi="Arial" w:cs="Arial"/>
          <w:b/>
          <w:sz w:val="32"/>
          <w:szCs w:val="32"/>
        </w:rPr>
        <w:t>13. Słownik</w:t>
      </w:r>
    </w:p>
    <w:p w14:paraId="6520CB3C" w14:textId="77777777" w:rsidR="00116353" w:rsidRDefault="00116353">
      <w:pPr>
        <w:spacing w:after="0"/>
        <w:jc w:val="both"/>
        <w:rPr>
          <w:rFonts w:ascii="Arial" w:hAnsi="Arial" w:cs="Arial"/>
          <w:b/>
          <w:sz w:val="32"/>
          <w:szCs w:val="32"/>
        </w:rPr>
      </w:pPr>
    </w:p>
    <w:p w14:paraId="3621AD7D" w14:textId="77777777" w:rsidR="00116353" w:rsidRDefault="00116353">
      <w:pPr>
        <w:spacing w:after="0"/>
        <w:jc w:val="both"/>
      </w:pPr>
      <w:r>
        <w:rPr>
          <w:rFonts w:ascii="Arial" w:hAnsi="Arial" w:cs="Arial"/>
          <w:bCs/>
        </w:rPr>
        <w:t>Ogranizer – narzędzie do usprawnienia zarządzania planem dnia</w:t>
      </w:r>
    </w:p>
    <w:p w14:paraId="45097571" w14:textId="77777777" w:rsidR="00116353" w:rsidRDefault="00116353">
      <w:pPr>
        <w:spacing w:after="0"/>
        <w:jc w:val="both"/>
      </w:pPr>
      <w:r>
        <w:rPr>
          <w:rFonts w:ascii="Arial" w:hAnsi="Arial" w:cs="Arial"/>
          <w:bCs/>
        </w:rPr>
        <w:t>Kalendarz – rozpis dni danego miesiąca</w:t>
      </w:r>
    </w:p>
    <w:p w14:paraId="16EB5282" w14:textId="77777777" w:rsidR="00116353" w:rsidRDefault="00116353">
      <w:pPr>
        <w:spacing w:after="0"/>
        <w:jc w:val="both"/>
      </w:pPr>
      <w:r>
        <w:rPr>
          <w:rFonts w:ascii="Arial" w:hAnsi="Arial" w:cs="Arial"/>
          <w:bCs/>
        </w:rPr>
        <w:t>Plan konkretnego dnia – podział godzinowy danego dnia</w:t>
      </w:r>
    </w:p>
    <w:p w14:paraId="5CC912A0" w14:textId="77777777" w:rsidR="00116353" w:rsidRDefault="00116353">
      <w:pPr>
        <w:spacing w:after="0"/>
        <w:jc w:val="both"/>
      </w:pPr>
      <w:r>
        <w:rPr>
          <w:rFonts w:ascii="Arial" w:hAnsi="Arial" w:cs="Arial"/>
          <w:bCs/>
        </w:rPr>
        <w:t>Przypomnienia – notyfikacje przypominające o wykonaniu zadania</w:t>
      </w:r>
    </w:p>
    <w:p w14:paraId="28DC7651" w14:textId="77777777" w:rsidR="00116353" w:rsidRDefault="00116353">
      <w:pPr>
        <w:spacing w:after="0"/>
        <w:jc w:val="both"/>
      </w:pPr>
      <w:r>
        <w:rPr>
          <w:rFonts w:ascii="Arial" w:hAnsi="Arial" w:cs="Arial"/>
          <w:bCs/>
        </w:rPr>
        <w:t>Lista zadań – zbiór czynności do wykonania danego dnia</w:t>
      </w:r>
    </w:p>
    <w:p w14:paraId="2CB3D45F" w14:textId="77777777" w:rsidR="00116353" w:rsidRDefault="00116353">
      <w:pPr>
        <w:spacing w:after="0"/>
        <w:jc w:val="both"/>
      </w:pPr>
      <w:r>
        <w:rPr>
          <w:rFonts w:ascii="Arial" w:hAnsi="Arial" w:cs="Arial"/>
          <w:bCs/>
        </w:rPr>
        <w:t>Czas pracy/czas wolny – godziny pracy, godziny czasu wolnego</w:t>
      </w:r>
    </w:p>
    <w:p w14:paraId="09E71D47" w14:textId="77777777" w:rsidR="00116353" w:rsidRDefault="00116353">
      <w:pPr>
        <w:spacing w:after="0"/>
        <w:jc w:val="both"/>
      </w:pPr>
      <w:r>
        <w:rPr>
          <w:rFonts w:ascii="Arial" w:hAnsi="Arial" w:cs="Arial"/>
          <w:bCs/>
        </w:rPr>
        <w:t>Hierarcha zadań – podział zadań według określonego priorytetu</w:t>
      </w:r>
    </w:p>
    <w:p w14:paraId="025ADB54" w14:textId="77777777" w:rsidR="00116353" w:rsidRDefault="00116353">
      <w:pPr>
        <w:spacing w:after="0"/>
        <w:jc w:val="both"/>
      </w:pPr>
      <w:r>
        <w:rPr>
          <w:rFonts w:ascii="Arial" w:hAnsi="Arial" w:cs="Arial"/>
          <w:bCs/>
        </w:rPr>
        <w:t>Kategorie zadan – podział zadań według danego środowiska np. dom, praca, szkoła, sport</w:t>
      </w:r>
    </w:p>
    <w:p w14:paraId="206985CD" w14:textId="035BEB80" w:rsidR="00AC2890" w:rsidRDefault="00116353">
      <w:pPr>
        <w:spacing w:after="0"/>
        <w:jc w:val="both"/>
      </w:pPr>
      <w:r>
        <w:rPr>
          <w:rFonts w:ascii="Arial" w:hAnsi="Arial" w:cs="Arial"/>
          <w:bCs/>
        </w:rPr>
        <w:t>Notatki – informacje dodatkowe o każdym zadaniu</w:t>
      </w:r>
    </w:p>
    <w:p w14:paraId="78664E9C" w14:textId="77777777" w:rsidR="00AC2890" w:rsidRPr="00AC2890" w:rsidRDefault="00AC2890">
      <w:pPr>
        <w:spacing w:after="0"/>
        <w:jc w:val="both"/>
      </w:pPr>
    </w:p>
    <w:p w14:paraId="69989D03" w14:textId="77777777" w:rsidR="00116353" w:rsidRDefault="00116353">
      <w:pPr>
        <w:spacing w:after="0"/>
        <w:jc w:val="both"/>
        <w:rPr>
          <w:rFonts w:ascii="Arial" w:hAnsi="Arial" w:cs="Arial"/>
          <w:b/>
          <w:sz w:val="32"/>
          <w:szCs w:val="32"/>
        </w:rPr>
      </w:pPr>
    </w:p>
    <w:p w14:paraId="1ECC7986" w14:textId="77777777" w:rsidR="00116353" w:rsidRDefault="00116353">
      <w:pPr>
        <w:spacing w:after="0"/>
        <w:jc w:val="both"/>
        <w:rPr>
          <w:rFonts w:ascii="Arial" w:hAnsi="Arial" w:cs="Arial"/>
          <w:b/>
          <w:sz w:val="32"/>
          <w:szCs w:val="32"/>
        </w:rPr>
      </w:pPr>
    </w:p>
    <w:p w14:paraId="255EBFB4" w14:textId="77777777" w:rsidR="00116353" w:rsidRDefault="00116353">
      <w:pPr>
        <w:spacing w:after="0"/>
        <w:jc w:val="both"/>
      </w:pPr>
      <w:r>
        <w:rPr>
          <w:rFonts w:ascii="Arial" w:hAnsi="Arial" w:cs="Arial"/>
          <w:b/>
          <w:sz w:val="32"/>
          <w:szCs w:val="32"/>
        </w:rPr>
        <w:lastRenderedPageBreak/>
        <w:t>14. Polityka</w:t>
      </w:r>
    </w:p>
    <w:p w14:paraId="3EED34CE"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373"/>
        <w:gridCol w:w="6838"/>
      </w:tblGrid>
      <w:tr w:rsidR="00116353" w14:paraId="1B246EE7"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tcPr>
          <w:p w14:paraId="2D0FA990" w14:textId="77777777"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4CE8D446" w14:textId="77777777" w:rsidR="00116353" w:rsidRDefault="00116353">
            <w:pPr>
              <w:spacing w:after="0"/>
              <w:jc w:val="center"/>
            </w:pPr>
            <w:r>
              <w:rPr>
                <w:rFonts w:ascii="Arial" w:hAnsi="Arial" w:cs="Arial"/>
                <w:bCs/>
              </w:rPr>
              <w:t>Opis</w:t>
            </w:r>
          </w:p>
        </w:tc>
      </w:tr>
      <w:tr w:rsidR="00116353" w14:paraId="1B2A0113"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BF55DA" w14:textId="77777777"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4A4D8667" w14:textId="77777777"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14:paraId="3A9DAA74"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7FFB5" w14:textId="77777777"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5799995F" w14:textId="77777777"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14:paraId="74BA21EC"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A0EEEB" w14:textId="77777777"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31FA91DA" w14:textId="77777777"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14:paraId="23B450C0" w14:textId="77777777" w:rsidR="00116353" w:rsidRDefault="00116353">
      <w:pPr>
        <w:spacing w:after="0"/>
        <w:jc w:val="both"/>
        <w:rPr>
          <w:rFonts w:ascii="Arial" w:hAnsi="Arial" w:cs="Arial"/>
          <w:bCs/>
        </w:rPr>
      </w:pPr>
    </w:p>
    <w:p w14:paraId="578A8C85" w14:textId="77777777" w:rsidR="00116353" w:rsidRDefault="00116353">
      <w:pPr>
        <w:spacing w:after="0"/>
        <w:jc w:val="both"/>
      </w:pPr>
      <w:r>
        <w:rPr>
          <w:rFonts w:ascii="Arial" w:hAnsi="Arial" w:cs="Arial"/>
          <w:b/>
          <w:sz w:val="32"/>
          <w:szCs w:val="32"/>
        </w:rPr>
        <w:t>15. Prototyp interfejsu użytkownika</w:t>
      </w:r>
    </w:p>
    <w:p w14:paraId="793DC20C" w14:textId="77777777" w:rsidR="00116353" w:rsidRDefault="00116353">
      <w:pPr>
        <w:spacing w:after="0"/>
        <w:jc w:val="both"/>
        <w:rPr>
          <w:rFonts w:ascii="Arial" w:hAnsi="Arial" w:cs="Arial"/>
          <w:bCs/>
        </w:rPr>
      </w:pPr>
    </w:p>
    <w:p w14:paraId="514A509A" w14:textId="77777777"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14:paraId="2B0302BB" w14:textId="77777777" w:rsidR="00116353" w:rsidRDefault="00116353">
      <w:pPr>
        <w:spacing w:after="0"/>
        <w:jc w:val="both"/>
        <w:rPr>
          <w:rFonts w:ascii="Arial" w:hAnsi="Arial" w:cs="Arial"/>
          <w:bCs/>
        </w:rPr>
      </w:pPr>
    </w:p>
    <w:p w14:paraId="2D8C9128" w14:textId="77777777" w:rsidR="00116353" w:rsidRDefault="00116353">
      <w:pPr>
        <w:spacing w:after="0"/>
        <w:jc w:val="both"/>
      </w:pPr>
      <w:r>
        <w:rPr>
          <w:rFonts w:ascii="Arial" w:hAnsi="Arial" w:cs="Arial"/>
          <w:b/>
        </w:rPr>
        <w:t>Prototyp 1</w:t>
      </w:r>
    </w:p>
    <w:p w14:paraId="04A9817A" w14:textId="104C0F5F" w:rsidR="00116353" w:rsidRDefault="006A4DCB">
      <w:pPr>
        <w:spacing w:after="0"/>
        <w:jc w:val="both"/>
        <w:rPr>
          <w:rFonts w:ascii="Arial" w:hAnsi="Arial" w:cs="Arial"/>
          <w:bCs/>
        </w:rPr>
      </w:pPr>
      <w:r>
        <w:rPr>
          <w:noProof/>
        </w:rPr>
        <w:drawing>
          <wp:anchor distT="0" distB="0" distL="0" distR="0" simplePos="0" relativeHeight="251653120" behindDoc="0" locked="0" layoutInCell="1" allowOverlap="1" wp14:anchorId="5CF7A533" wp14:editId="186FB3A9">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5D8E5E8" w14:textId="77777777" w:rsidR="00116353" w:rsidRDefault="00116353">
      <w:pPr>
        <w:spacing w:after="0"/>
        <w:jc w:val="both"/>
        <w:rPr>
          <w:rFonts w:ascii="Arial" w:hAnsi="Arial" w:cs="Arial"/>
          <w:b/>
          <w:sz w:val="32"/>
          <w:szCs w:val="32"/>
        </w:rPr>
      </w:pPr>
    </w:p>
    <w:p w14:paraId="1CF8E527" w14:textId="77777777" w:rsidR="00116353" w:rsidRDefault="00116353">
      <w:pPr>
        <w:spacing w:after="0"/>
        <w:jc w:val="both"/>
        <w:rPr>
          <w:rFonts w:ascii="Arial" w:hAnsi="Arial" w:cs="Arial"/>
          <w:b/>
          <w:sz w:val="32"/>
          <w:szCs w:val="32"/>
        </w:rPr>
      </w:pPr>
    </w:p>
    <w:p w14:paraId="137BC3FD" w14:textId="77777777" w:rsidR="00116353" w:rsidRDefault="00116353">
      <w:pPr>
        <w:spacing w:after="0"/>
        <w:jc w:val="both"/>
        <w:rPr>
          <w:rFonts w:ascii="Arial" w:hAnsi="Arial" w:cs="Arial"/>
          <w:b/>
          <w:sz w:val="32"/>
          <w:szCs w:val="32"/>
        </w:rPr>
      </w:pPr>
    </w:p>
    <w:p w14:paraId="0E1A8AF1" w14:textId="77777777" w:rsidR="00116353" w:rsidRDefault="00116353">
      <w:pPr>
        <w:spacing w:after="0"/>
        <w:jc w:val="both"/>
        <w:rPr>
          <w:rFonts w:ascii="Arial" w:hAnsi="Arial" w:cs="Arial"/>
          <w:b/>
          <w:sz w:val="32"/>
          <w:szCs w:val="32"/>
        </w:rPr>
      </w:pPr>
    </w:p>
    <w:p w14:paraId="2B5104B6" w14:textId="77777777" w:rsidR="00116353" w:rsidRDefault="00116353">
      <w:pPr>
        <w:spacing w:after="0"/>
        <w:jc w:val="both"/>
        <w:rPr>
          <w:rFonts w:ascii="Arial" w:hAnsi="Arial" w:cs="Arial"/>
          <w:b/>
          <w:sz w:val="32"/>
          <w:szCs w:val="32"/>
        </w:rPr>
      </w:pPr>
    </w:p>
    <w:p w14:paraId="5E2E86B1" w14:textId="77777777" w:rsidR="00116353" w:rsidRDefault="00116353">
      <w:pPr>
        <w:spacing w:after="0"/>
        <w:jc w:val="both"/>
        <w:rPr>
          <w:rFonts w:ascii="Arial" w:hAnsi="Arial" w:cs="Arial"/>
          <w:b/>
          <w:sz w:val="32"/>
          <w:szCs w:val="32"/>
        </w:rPr>
      </w:pPr>
    </w:p>
    <w:p w14:paraId="39F22691" w14:textId="77777777" w:rsidR="00116353" w:rsidRDefault="00116353">
      <w:pPr>
        <w:spacing w:after="0"/>
        <w:jc w:val="both"/>
        <w:rPr>
          <w:rFonts w:ascii="Arial" w:hAnsi="Arial" w:cs="Arial"/>
          <w:b/>
          <w:sz w:val="32"/>
          <w:szCs w:val="32"/>
        </w:rPr>
      </w:pPr>
    </w:p>
    <w:p w14:paraId="19BE6298" w14:textId="77777777" w:rsidR="00116353" w:rsidRDefault="00116353">
      <w:pPr>
        <w:spacing w:after="0"/>
        <w:jc w:val="both"/>
        <w:rPr>
          <w:rFonts w:ascii="Arial" w:hAnsi="Arial" w:cs="Arial"/>
          <w:b/>
          <w:sz w:val="32"/>
          <w:szCs w:val="32"/>
        </w:rPr>
      </w:pPr>
    </w:p>
    <w:p w14:paraId="37D9137F" w14:textId="77777777" w:rsidR="00116353" w:rsidRDefault="00116353">
      <w:pPr>
        <w:spacing w:after="0"/>
        <w:jc w:val="both"/>
        <w:rPr>
          <w:rFonts w:ascii="Arial" w:hAnsi="Arial" w:cs="Arial"/>
          <w:b/>
          <w:sz w:val="32"/>
          <w:szCs w:val="32"/>
        </w:rPr>
      </w:pPr>
    </w:p>
    <w:p w14:paraId="1DCDC468" w14:textId="77777777" w:rsidR="00116353" w:rsidRDefault="00116353">
      <w:pPr>
        <w:spacing w:after="0"/>
        <w:jc w:val="both"/>
        <w:rPr>
          <w:rFonts w:ascii="Arial" w:hAnsi="Arial" w:cs="Arial"/>
          <w:b/>
          <w:sz w:val="32"/>
          <w:szCs w:val="32"/>
        </w:rPr>
      </w:pPr>
    </w:p>
    <w:p w14:paraId="79F49861" w14:textId="77777777" w:rsidR="00116353" w:rsidRDefault="00116353">
      <w:pPr>
        <w:spacing w:after="0"/>
        <w:jc w:val="both"/>
        <w:rPr>
          <w:rFonts w:ascii="Arial" w:hAnsi="Arial" w:cs="Arial"/>
          <w:b/>
          <w:sz w:val="32"/>
          <w:szCs w:val="32"/>
        </w:rPr>
      </w:pPr>
    </w:p>
    <w:p w14:paraId="3786AFD5" w14:textId="77777777" w:rsidR="00116353" w:rsidRDefault="00116353">
      <w:pPr>
        <w:spacing w:after="0"/>
        <w:jc w:val="both"/>
        <w:rPr>
          <w:rFonts w:ascii="Arial" w:hAnsi="Arial" w:cs="Arial"/>
          <w:b/>
          <w:sz w:val="32"/>
          <w:szCs w:val="32"/>
        </w:rPr>
      </w:pPr>
    </w:p>
    <w:p w14:paraId="45145C1D" w14:textId="77777777" w:rsidR="00116353" w:rsidRDefault="00116353">
      <w:pPr>
        <w:spacing w:after="0"/>
        <w:jc w:val="both"/>
        <w:rPr>
          <w:rFonts w:ascii="Arial" w:hAnsi="Arial" w:cs="Arial"/>
          <w:b/>
          <w:sz w:val="32"/>
          <w:szCs w:val="32"/>
        </w:rPr>
      </w:pPr>
    </w:p>
    <w:p w14:paraId="391EA74B" w14:textId="77777777" w:rsidR="00116353" w:rsidRDefault="00116353">
      <w:pPr>
        <w:spacing w:after="0"/>
        <w:jc w:val="both"/>
      </w:pPr>
      <w:r>
        <w:rPr>
          <w:rFonts w:ascii="Arial" w:hAnsi="Arial" w:cs="Arial"/>
          <w:b/>
        </w:rPr>
        <w:lastRenderedPageBreak/>
        <w:t>Prototyp 2</w:t>
      </w:r>
    </w:p>
    <w:p w14:paraId="6804AB28" w14:textId="2EF6ABE7" w:rsidR="00116353" w:rsidRDefault="006A4DCB">
      <w:pPr>
        <w:spacing w:after="0"/>
        <w:jc w:val="both"/>
        <w:rPr>
          <w:rFonts w:ascii="Arial" w:hAnsi="Arial" w:cs="Arial"/>
          <w:b/>
          <w:sz w:val="32"/>
          <w:szCs w:val="32"/>
        </w:rPr>
      </w:pPr>
      <w:r>
        <w:rPr>
          <w:noProof/>
        </w:rPr>
        <w:drawing>
          <wp:anchor distT="0" distB="0" distL="0" distR="0" simplePos="0" relativeHeight="251654144" behindDoc="0" locked="0" layoutInCell="1" allowOverlap="1" wp14:anchorId="23897297" wp14:editId="1A2C4242">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26FF3E" w14:textId="77777777" w:rsidR="00116353" w:rsidRDefault="00116353">
      <w:pPr>
        <w:spacing w:after="0"/>
        <w:jc w:val="both"/>
        <w:rPr>
          <w:rFonts w:ascii="Arial" w:hAnsi="Arial" w:cs="Arial"/>
          <w:b/>
          <w:sz w:val="32"/>
          <w:szCs w:val="32"/>
        </w:rPr>
      </w:pPr>
    </w:p>
    <w:p w14:paraId="711A9B9A" w14:textId="77777777" w:rsidR="00116353" w:rsidRDefault="00116353">
      <w:pPr>
        <w:spacing w:after="0"/>
        <w:jc w:val="both"/>
        <w:rPr>
          <w:rFonts w:ascii="Arial" w:hAnsi="Arial" w:cs="Arial"/>
          <w:b/>
          <w:sz w:val="32"/>
          <w:szCs w:val="32"/>
        </w:rPr>
      </w:pPr>
    </w:p>
    <w:p w14:paraId="24D057FC" w14:textId="77777777" w:rsidR="00116353" w:rsidRDefault="00116353">
      <w:pPr>
        <w:spacing w:after="0"/>
        <w:jc w:val="both"/>
        <w:rPr>
          <w:rFonts w:ascii="Arial" w:hAnsi="Arial" w:cs="Arial"/>
          <w:b/>
          <w:sz w:val="32"/>
          <w:szCs w:val="32"/>
        </w:rPr>
      </w:pPr>
    </w:p>
    <w:p w14:paraId="67CC2DE5" w14:textId="77777777" w:rsidR="00116353" w:rsidRDefault="00116353">
      <w:pPr>
        <w:spacing w:after="0"/>
        <w:jc w:val="both"/>
        <w:rPr>
          <w:rFonts w:ascii="Arial" w:hAnsi="Arial" w:cs="Arial"/>
          <w:b/>
          <w:sz w:val="32"/>
          <w:szCs w:val="32"/>
        </w:rPr>
      </w:pPr>
    </w:p>
    <w:p w14:paraId="1F0991BF" w14:textId="77777777" w:rsidR="00116353" w:rsidRDefault="00116353">
      <w:pPr>
        <w:spacing w:after="0"/>
        <w:jc w:val="both"/>
        <w:rPr>
          <w:rFonts w:ascii="Arial" w:hAnsi="Arial" w:cs="Arial"/>
          <w:b/>
          <w:sz w:val="32"/>
          <w:szCs w:val="32"/>
        </w:rPr>
      </w:pPr>
    </w:p>
    <w:p w14:paraId="4D2900E9" w14:textId="77777777" w:rsidR="00116353" w:rsidRDefault="00116353">
      <w:pPr>
        <w:spacing w:after="0"/>
        <w:jc w:val="both"/>
        <w:rPr>
          <w:rFonts w:ascii="Arial" w:hAnsi="Arial" w:cs="Arial"/>
          <w:b/>
          <w:sz w:val="32"/>
          <w:szCs w:val="32"/>
        </w:rPr>
      </w:pPr>
    </w:p>
    <w:p w14:paraId="3914D126" w14:textId="77777777" w:rsidR="00116353" w:rsidRDefault="00116353">
      <w:pPr>
        <w:spacing w:after="0"/>
        <w:jc w:val="both"/>
        <w:rPr>
          <w:rFonts w:ascii="Arial" w:hAnsi="Arial" w:cs="Arial"/>
          <w:b/>
          <w:sz w:val="32"/>
          <w:szCs w:val="32"/>
        </w:rPr>
      </w:pPr>
    </w:p>
    <w:p w14:paraId="6EA864DC" w14:textId="77777777" w:rsidR="00116353" w:rsidRDefault="00116353">
      <w:pPr>
        <w:spacing w:after="0"/>
        <w:jc w:val="both"/>
        <w:rPr>
          <w:rFonts w:ascii="Arial" w:hAnsi="Arial" w:cs="Arial"/>
          <w:b/>
          <w:sz w:val="32"/>
          <w:szCs w:val="32"/>
        </w:rPr>
      </w:pPr>
    </w:p>
    <w:p w14:paraId="4D3245C1" w14:textId="77777777" w:rsidR="00116353" w:rsidRDefault="00116353">
      <w:pPr>
        <w:spacing w:after="0"/>
        <w:jc w:val="both"/>
        <w:rPr>
          <w:rFonts w:ascii="Arial" w:hAnsi="Arial" w:cs="Arial"/>
          <w:b/>
          <w:sz w:val="32"/>
          <w:szCs w:val="32"/>
        </w:rPr>
      </w:pPr>
    </w:p>
    <w:p w14:paraId="1CAAE471" w14:textId="77777777" w:rsidR="00116353" w:rsidRDefault="00116353">
      <w:pPr>
        <w:spacing w:after="0"/>
        <w:jc w:val="both"/>
        <w:rPr>
          <w:rFonts w:ascii="Arial" w:hAnsi="Arial" w:cs="Arial"/>
          <w:b/>
          <w:sz w:val="32"/>
          <w:szCs w:val="32"/>
        </w:rPr>
      </w:pPr>
    </w:p>
    <w:p w14:paraId="630A8908" w14:textId="77777777" w:rsidR="00116353" w:rsidRDefault="00116353">
      <w:pPr>
        <w:spacing w:after="0"/>
        <w:jc w:val="both"/>
        <w:rPr>
          <w:rFonts w:ascii="Arial" w:hAnsi="Arial" w:cs="Arial"/>
          <w:b/>
          <w:sz w:val="32"/>
          <w:szCs w:val="32"/>
        </w:rPr>
      </w:pPr>
    </w:p>
    <w:p w14:paraId="2637EAC6" w14:textId="77777777" w:rsidR="00116353" w:rsidRDefault="00116353">
      <w:pPr>
        <w:spacing w:after="0"/>
        <w:jc w:val="both"/>
        <w:rPr>
          <w:rFonts w:ascii="Arial" w:hAnsi="Arial" w:cs="Arial"/>
          <w:b/>
          <w:sz w:val="32"/>
          <w:szCs w:val="32"/>
        </w:rPr>
      </w:pPr>
    </w:p>
    <w:p w14:paraId="4A3672DD" w14:textId="77777777" w:rsidR="00116353" w:rsidRDefault="00116353">
      <w:pPr>
        <w:spacing w:after="0"/>
        <w:jc w:val="both"/>
        <w:rPr>
          <w:rFonts w:ascii="Arial" w:hAnsi="Arial" w:cs="Arial"/>
          <w:b/>
          <w:sz w:val="32"/>
          <w:szCs w:val="32"/>
        </w:rPr>
      </w:pPr>
    </w:p>
    <w:p w14:paraId="25E16652" w14:textId="77777777" w:rsidR="00116353" w:rsidRDefault="00116353">
      <w:pPr>
        <w:spacing w:after="0"/>
        <w:jc w:val="both"/>
        <w:rPr>
          <w:rFonts w:ascii="Arial" w:hAnsi="Arial" w:cs="Arial"/>
          <w:b/>
          <w:sz w:val="32"/>
          <w:szCs w:val="32"/>
        </w:rPr>
      </w:pPr>
    </w:p>
    <w:p w14:paraId="531F300E" w14:textId="77777777" w:rsidR="00116353" w:rsidRDefault="00116353">
      <w:pPr>
        <w:spacing w:after="0"/>
        <w:jc w:val="both"/>
        <w:rPr>
          <w:rFonts w:ascii="Arial" w:hAnsi="Arial" w:cs="Arial"/>
          <w:b/>
          <w:sz w:val="32"/>
          <w:szCs w:val="32"/>
        </w:rPr>
      </w:pPr>
    </w:p>
    <w:p w14:paraId="6E8361E0" w14:textId="77777777" w:rsidR="00116353" w:rsidRDefault="00116353">
      <w:pPr>
        <w:spacing w:after="0"/>
        <w:jc w:val="both"/>
        <w:rPr>
          <w:rFonts w:ascii="Arial" w:hAnsi="Arial" w:cs="Arial"/>
          <w:b/>
          <w:sz w:val="32"/>
          <w:szCs w:val="32"/>
        </w:rPr>
      </w:pPr>
    </w:p>
    <w:p w14:paraId="414EB195" w14:textId="77777777" w:rsidR="00116353" w:rsidRDefault="00116353">
      <w:pPr>
        <w:spacing w:after="0"/>
        <w:jc w:val="both"/>
      </w:pPr>
      <w:r>
        <w:rPr>
          <w:rFonts w:ascii="Arial" w:hAnsi="Arial" w:cs="Arial"/>
          <w:b/>
        </w:rPr>
        <w:t>Prototyp 3</w:t>
      </w:r>
    </w:p>
    <w:p w14:paraId="02FF677E" w14:textId="77777777" w:rsidR="00116353" w:rsidRDefault="00116353">
      <w:pPr>
        <w:spacing w:after="0"/>
        <w:jc w:val="both"/>
        <w:rPr>
          <w:rFonts w:ascii="Arial" w:hAnsi="Arial" w:cs="Arial"/>
          <w:b/>
          <w:sz w:val="32"/>
          <w:szCs w:val="32"/>
        </w:rPr>
      </w:pPr>
    </w:p>
    <w:p w14:paraId="1B31EF65" w14:textId="1520087F" w:rsidR="00116353" w:rsidRDefault="006A4DCB">
      <w:pPr>
        <w:spacing w:after="0"/>
        <w:jc w:val="both"/>
        <w:rPr>
          <w:rFonts w:ascii="Arial" w:hAnsi="Arial" w:cs="Arial"/>
          <w:b/>
          <w:sz w:val="32"/>
          <w:szCs w:val="32"/>
        </w:rPr>
      </w:pPr>
      <w:r>
        <w:rPr>
          <w:noProof/>
        </w:rPr>
        <w:drawing>
          <wp:anchor distT="0" distB="0" distL="0" distR="0" simplePos="0" relativeHeight="251655168" behindDoc="0" locked="0" layoutInCell="1" allowOverlap="1" wp14:anchorId="6AFDD542" wp14:editId="605E1A33">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B9A605" w14:textId="77777777" w:rsidR="00116353" w:rsidRDefault="00116353">
      <w:pPr>
        <w:spacing w:after="0"/>
        <w:jc w:val="both"/>
        <w:rPr>
          <w:rFonts w:ascii="Arial" w:hAnsi="Arial" w:cs="Arial"/>
          <w:b/>
          <w:sz w:val="32"/>
          <w:szCs w:val="32"/>
        </w:rPr>
      </w:pPr>
    </w:p>
    <w:p w14:paraId="1E2304BB" w14:textId="77777777" w:rsidR="00116353" w:rsidRDefault="00116353">
      <w:pPr>
        <w:spacing w:after="0"/>
        <w:jc w:val="both"/>
        <w:rPr>
          <w:rFonts w:ascii="Arial" w:hAnsi="Arial" w:cs="Arial"/>
          <w:b/>
          <w:sz w:val="32"/>
          <w:szCs w:val="32"/>
        </w:rPr>
      </w:pPr>
    </w:p>
    <w:p w14:paraId="40793786" w14:textId="77777777" w:rsidR="00116353" w:rsidRDefault="00116353">
      <w:pPr>
        <w:spacing w:after="0"/>
        <w:jc w:val="both"/>
        <w:rPr>
          <w:rFonts w:ascii="Arial" w:hAnsi="Arial" w:cs="Arial"/>
          <w:b/>
          <w:sz w:val="32"/>
          <w:szCs w:val="32"/>
        </w:rPr>
      </w:pPr>
    </w:p>
    <w:p w14:paraId="0553F55C" w14:textId="77777777" w:rsidR="00116353" w:rsidRDefault="00116353">
      <w:pPr>
        <w:spacing w:after="0"/>
        <w:jc w:val="both"/>
        <w:rPr>
          <w:rFonts w:ascii="Arial" w:hAnsi="Arial" w:cs="Arial"/>
          <w:b/>
          <w:sz w:val="32"/>
          <w:szCs w:val="32"/>
        </w:rPr>
      </w:pPr>
    </w:p>
    <w:p w14:paraId="00F8908F" w14:textId="77777777" w:rsidR="00116353" w:rsidRDefault="00116353">
      <w:pPr>
        <w:spacing w:after="0"/>
        <w:jc w:val="both"/>
        <w:rPr>
          <w:rFonts w:ascii="Arial" w:hAnsi="Arial" w:cs="Arial"/>
          <w:b/>
          <w:sz w:val="32"/>
          <w:szCs w:val="32"/>
        </w:rPr>
      </w:pPr>
    </w:p>
    <w:p w14:paraId="5ACE7206" w14:textId="77777777" w:rsidR="00116353" w:rsidRDefault="00116353">
      <w:pPr>
        <w:spacing w:after="0"/>
        <w:jc w:val="both"/>
        <w:rPr>
          <w:rFonts w:ascii="Arial" w:hAnsi="Arial" w:cs="Arial"/>
          <w:b/>
          <w:sz w:val="32"/>
          <w:szCs w:val="32"/>
        </w:rPr>
      </w:pPr>
    </w:p>
    <w:p w14:paraId="3CF9333D" w14:textId="77777777" w:rsidR="00116353" w:rsidRDefault="00116353">
      <w:pPr>
        <w:spacing w:after="0"/>
        <w:jc w:val="both"/>
        <w:rPr>
          <w:rFonts w:ascii="Arial" w:hAnsi="Arial" w:cs="Arial"/>
          <w:b/>
          <w:sz w:val="32"/>
          <w:szCs w:val="32"/>
        </w:rPr>
      </w:pPr>
    </w:p>
    <w:p w14:paraId="3F2F6F0C" w14:textId="77777777" w:rsidR="00116353" w:rsidRDefault="00116353">
      <w:pPr>
        <w:spacing w:after="0"/>
        <w:jc w:val="both"/>
        <w:rPr>
          <w:rFonts w:ascii="Arial" w:hAnsi="Arial" w:cs="Arial"/>
          <w:b/>
          <w:sz w:val="32"/>
          <w:szCs w:val="32"/>
        </w:rPr>
      </w:pPr>
    </w:p>
    <w:p w14:paraId="19C3E891" w14:textId="77777777" w:rsidR="00116353" w:rsidRDefault="00116353">
      <w:pPr>
        <w:spacing w:after="0"/>
        <w:jc w:val="both"/>
        <w:rPr>
          <w:rFonts w:ascii="Arial" w:hAnsi="Arial" w:cs="Arial"/>
          <w:b/>
          <w:sz w:val="32"/>
          <w:szCs w:val="32"/>
        </w:rPr>
      </w:pPr>
    </w:p>
    <w:p w14:paraId="0BBDC7EA" w14:textId="77777777" w:rsidR="00116353" w:rsidRDefault="00116353">
      <w:pPr>
        <w:spacing w:after="0"/>
        <w:jc w:val="both"/>
        <w:rPr>
          <w:rFonts w:ascii="Arial" w:hAnsi="Arial" w:cs="Arial"/>
          <w:b/>
          <w:sz w:val="32"/>
          <w:szCs w:val="32"/>
        </w:rPr>
      </w:pPr>
    </w:p>
    <w:p w14:paraId="0AAB0931" w14:textId="77777777" w:rsidR="00116353" w:rsidRDefault="00116353">
      <w:pPr>
        <w:spacing w:after="0"/>
        <w:jc w:val="both"/>
        <w:rPr>
          <w:rFonts w:ascii="Arial" w:hAnsi="Arial" w:cs="Arial"/>
          <w:b/>
          <w:sz w:val="32"/>
          <w:szCs w:val="32"/>
        </w:rPr>
      </w:pPr>
    </w:p>
    <w:p w14:paraId="5E8C6495" w14:textId="77777777" w:rsidR="00116353" w:rsidRDefault="00116353">
      <w:pPr>
        <w:spacing w:after="0"/>
        <w:jc w:val="both"/>
        <w:rPr>
          <w:rFonts w:ascii="Arial" w:hAnsi="Arial" w:cs="Arial"/>
          <w:b/>
          <w:sz w:val="32"/>
          <w:szCs w:val="32"/>
        </w:rPr>
      </w:pPr>
    </w:p>
    <w:p w14:paraId="4AFB826B" w14:textId="77777777" w:rsidR="00116353" w:rsidRDefault="00116353">
      <w:pPr>
        <w:spacing w:after="0"/>
        <w:jc w:val="both"/>
        <w:rPr>
          <w:rFonts w:ascii="Arial" w:hAnsi="Arial" w:cs="Arial"/>
          <w:b/>
          <w:sz w:val="32"/>
          <w:szCs w:val="32"/>
        </w:rPr>
      </w:pPr>
    </w:p>
    <w:p w14:paraId="2DC717FE" w14:textId="77777777" w:rsidR="00116353" w:rsidRDefault="00116353">
      <w:pPr>
        <w:spacing w:after="0"/>
        <w:jc w:val="both"/>
        <w:rPr>
          <w:rFonts w:ascii="Arial" w:hAnsi="Arial" w:cs="Arial"/>
          <w:b/>
          <w:sz w:val="32"/>
          <w:szCs w:val="32"/>
        </w:rPr>
      </w:pPr>
    </w:p>
    <w:p w14:paraId="49F02BF0" w14:textId="77777777" w:rsidR="00116353" w:rsidRDefault="00116353">
      <w:pPr>
        <w:spacing w:after="0"/>
        <w:jc w:val="both"/>
        <w:rPr>
          <w:rFonts w:ascii="Arial" w:hAnsi="Arial" w:cs="Arial"/>
          <w:bCs/>
        </w:rPr>
      </w:pPr>
    </w:p>
    <w:p w14:paraId="1DD266AA" w14:textId="77777777" w:rsidR="00116353" w:rsidRDefault="00116353">
      <w:pPr>
        <w:spacing w:after="0"/>
        <w:jc w:val="both"/>
      </w:pPr>
      <w:r>
        <w:rPr>
          <w:rFonts w:ascii="Arial" w:hAnsi="Arial" w:cs="Arial"/>
          <w:bCs/>
        </w:rPr>
        <w:lastRenderedPageBreak/>
        <w:t>Dodatkowo zaprojektowany został jeden wariant listy rzeczy do zrobienia, oraz formularza dodania listy rzeczy do zrobienia do konkretnego, wybranego dnia.</w:t>
      </w:r>
    </w:p>
    <w:p w14:paraId="2BB93E62" w14:textId="77777777" w:rsidR="00116353" w:rsidRDefault="00116353">
      <w:pPr>
        <w:spacing w:after="0"/>
        <w:jc w:val="both"/>
        <w:rPr>
          <w:rFonts w:ascii="Arial" w:hAnsi="Arial" w:cs="Arial"/>
          <w:b/>
          <w:sz w:val="32"/>
          <w:szCs w:val="32"/>
        </w:rPr>
      </w:pPr>
    </w:p>
    <w:p w14:paraId="7C9AF909" w14:textId="30B74506" w:rsidR="00116353" w:rsidRDefault="006A4DCB">
      <w:pPr>
        <w:spacing w:after="0"/>
        <w:jc w:val="both"/>
        <w:rPr>
          <w:rFonts w:ascii="Arial" w:hAnsi="Arial" w:cs="Arial"/>
          <w:b/>
          <w:sz w:val="32"/>
          <w:szCs w:val="32"/>
        </w:rPr>
      </w:pPr>
      <w:r>
        <w:rPr>
          <w:noProof/>
        </w:rPr>
        <w:drawing>
          <wp:anchor distT="0" distB="0" distL="0" distR="0" simplePos="0" relativeHeight="251656192" behindDoc="0" locked="0" layoutInCell="1" allowOverlap="1" wp14:anchorId="26EB2CFB" wp14:editId="356CF9C8">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50BA64" w14:textId="77777777" w:rsidR="00116353" w:rsidRDefault="00116353">
      <w:pPr>
        <w:spacing w:after="0"/>
        <w:jc w:val="both"/>
        <w:rPr>
          <w:rFonts w:ascii="Arial" w:hAnsi="Arial" w:cs="Arial"/>
          <w:b/>
          <w:sz w:val="32"/>
          <w:szCs w:val="32"/>
        </w:rPr>
      </w:pPr>
    </w:p>
    <w:p w14:paraId="140B6C5E" w14:textId="77777777" w:rsidR="00116353" w:rsidRDefault="00116353">
      <w:pPr>
        <w:spacing w:after="0"/>
        <w:jc w:val="both"/>
        <w:rPr>
          <w:rFonts w:ascii="Arial" w:hAnsi="Arial" w:cs="Arial"/>
          <w:b/>
          <w:sz w:val="32"/>
          <w:szCs w:val="32"/>
        </w:rPr>
      </w:pPr>
    </w:p>
    <w:p w14:paraId="1549040E" w14:textId="77777777" w:rsidR="00116353" w:rsidRDefault="00116353">
      <w:pPr>
        <w:spacing w:after="0"/>
        <w:jc w:val="both"/>
        <w:rPr>
          <w:rFonts w:ascii="Arial" w:hAnsi="Arial" w:cs="Arial"/>
          <w:b/>
          <w:sz w:val="32"/>
          <w:szCs w:val="32"/>
        </w:rPr>
      </w:pPr>
    </w:p>
    <w:p w14:paraId="2D2D3F84" w14:textId="77777777" w:rsidR="00116353" w:rsidRDefault="00116353">
      <w:pPr>
        <w:spacing w:after="0"/>
        <w:jc w:val="both"/>
        <w:rPr>
          <w:rFonts w:ascii="Arial" w:hAnsi="Arial" w:cs="Arial"/>
          <w:b/>
          <w:sz w:val="32"/>
          <w:szCs w:val="32"/>
        </w:rPr>
      </w:pPr>
    </w:p>
    <w:p w14:paraId="3BEA67CC" w14:textId="5A66601F" w:rsidR="00116353" w:rsidRDefault="006A4DCB">
      <w:pPr>
        <w:spacing w:after="0"/>
        <w:jc w:val="both"/>
        <w:rPr>
          <w:rFonts w:ascii="Arial" w:hAnsi="Arial" w:cs="Arial"/>
          <w:b/>
          <w:sz w:val="32"/>
          <w:szCs w:val="32"/>
        </w:rPr>
      </w:pPr>
      <w:r>
        <w:rPr>
          <w:noProof/>
        </w:rPr>
        <w:drawing>
          <wp:anchor distT="0" distB="0" distL="0" distR="0" simplePos="0" relativeHeight="251657216" behindDoc="0" locked="0" layoutInCell="1" allowOverlap="1" wp14:anchorId="27295128" wp14:editId="3CC1304A">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9CC378" w14:textId="77777777" w:rsidR="00116353" w:rsidRDefault="00116353">
      <w:pPr>
        <w:spacing w:after="0"/>
        <w:jc w:val="both"/>
        <w:rPr>
          <w:rFonts w:ascii="Arial" w:hAnsi="Arial" w:cs="Arial"/>
          <w:b/>
          <w:sz w:val="32"/>
          <w:szCs w:val="32"/>
        </w:rPr>
      </w:pPr>
    </w:p>
    <w:p w14:paraId="5B039B93" w14:textId="77777777" w:rsidR="00116353" w:rsidRDefault="00116353">
      <w:pPr>
        <w:spacing w:after="0"/>
        <w:jc w:val="both"/>
        <w:rPr>
          <w:rFonts w:ascii="Arial" w:hAnsi="Arial" w:cs="Arial"/>
          <w:b/>
          <w:sz w:val="32"/>
          <w:szCs w:val="32"/>
        </w:rPr>
      </w:pPr>
    </w:p>
    <w:p w14:paraId="34742D18" w14:textId="77777777" w:rsidR="00116353" w:rsidRDefault="00116353">
      <w:pPr>
        <w:spacing w:after="0"/>
        <w:jc w:val="both"/>
        <w:rPr>
          <w:rFonts w:ascii="Arial" w:hAnsi="Arial" w:cs="Arial"/>
          <w:b/>
          <w:sz w:val="32"/>
          <w:szCs w:val="32"/>
        </w:rPr>
      </w:pPr>
    </w:p>
    <w:p w14:paraId="67F2D1A0" w14:textId="77777777" w:rsidR="00116353" w:rsidRDefault="00116353">
      <w:pPr>
        <w:spacing w:after="0"/>
        <w:jc w:val="both"/>
        <w:rPr>
          <w:rFonts w:ascii="Arial" w:hAnsi="Arial" w:cs="Arial"/>
          <w:b/>
          <w:sz w:val="32"/>
          <w:szCs w:val="32"/>
        </w:rPr>
      </w:pPr>
    </w:p>
    <w:p w14:paraId="6960D425" w14:textId="77777777" w:rsidR="00116353" w:rsidRDefault="00116353">
      <w:pPr>
        <w:spacing w:after="0"/>
        <w:jc w:val="both"/>
        <w:rPr>
          <w:rFonts w:ascii="Arial" w:hAnsi="Arial" w:cs="Arial"/>
          <w:b/>
          <w:sz w:val="32"/>
          <w:szCs w:val="32"/>
        </w:rPr>
      </w:pPr>
    </w:p>
    <w:p w14:paraId="42B7744C" w14:textId="77777777" w:rsidR="00116353" w:rsidRDefault="00116353">
      <w:pPr>
        <w:spacing w:after="0"/>
        <w:jc w:val="both"/>
        <w:rPr>
          <w:rFonts w:ascii="Arial" w:hAnsi="Arial" w:cs="Arial"/>
          <w:b/>
          <w:sz w:val="32"/>
          <w:szCs w:val="32"/>
        </w:rPr>
      </w:pPr>
    </w:p>
    <w:p w14:paraId="12F54DD2" w14:textId="77777777" w:rsidR="00116353" w:rsidRDefault="00116353">
      <w:pPr>
        <w:spacing w:after="0"/>
        <w:jc w:val="both"/>
        <w:rPr>
          <w:rFonts w:ascii="Arial" w:hAnsi="Arial" w:cs="Arial"/>
          <w:b/>
          <w:sz w:val="32"/>
          <w:szCs w:val="32"/>
        </w:rPr>
      </w:pPr>
    </w:p>
    <w:p w14:paraId="67B72C55" w14:textId="77777777" w:rsidR="00116353" w:rsidRDefault="00116353">
      <w:pPr>
        <w:spacing w:after="0"/>
        <w:jc w:val="both"/>
        <w:rPr>
          <w:rFonts w:ascii="Arial" w:hAnsi="Arial" w:cs="Arial"/>
          <w:b/>
          <w:sz w:val="32"/>
          <w:szCs w:val="32"/>
        </w:rPr>
      </w:pPr>
    </w:p>
    <w:p w14:paraId="792C97CF" w14:textId="77777777" w:rsidR="00116353" w:rsidRDefault="00116353">
      <w:pPr>
        <w:spacing w:after="0"/>
        <w:jc w:val="both"/>
        <w:rPr>
          <w:rFonts w:ascii="Arial" w:hAnsi="Arial" w:cs="Arial"/>
          <w:b/>
          <w:sz w:val="32"/>
          <w:szCs w:val="32"/>
        </w:rPr>
      </w:pPr>
    </w:p>
    <w:p w14:paraId="3EC8E5B9" w14:textId="77777777" w:rsidR="00116353" w:rsidRDefault="00116353">
      <w:pPr>
        <w:spacing w:after="0"/>
        <w:jc w:val="both"/>
        <w:rPr>
          <w:rFonts w:ascii="Arial" w:hAnsi="Arial" w:cs="Arial"/>
          <w:b/>
          <w:sz w:val="32"/>
          <w:szCs w:val="32"/>
        </w:rPr>
      </w:pPr>
    </w:p>
    <w:p w14:paraId="3C21B80F" w14:textId="77777777" w:rsidR="00116353" w:rsidRDefault="00116353">
      <w:pPr>
        <w:spacing w:after="0"/>
        <w:jc w:val="both"/>
        <w:rPr>
          <w:rFonts w:ascii="Arial" w:hAnsi="Arial" w:cs="Arial"/>
          <w:b/>
          <w:sz w:val="32"/>
          <w:szCs w:val="32"/>
        </w:rPr>
      </w:pPr>
    </w:p>
    <w:p w14:paraId="749EE6B8" w14:textId="77777777" w:rsidR="00116353" w:rsidRDefault="00116353">
      <w:pPr>
        <w:spacing w:after="0"/>
        <w:jc w:val="both"/>
        <w:rPr>
          <w:rFonts w:ascii="Arial" w:hAnsi="Arial" w:cs="Arial"/>
          <w:b/>
          <w:sz w:val="32"/>
          <w:szCs w:val="32"/>
        </w:rPr>
      </w:pPr>
    </w:p>
    <w:p w14:paraId="0F0627CB" w14:textId="77777777" w:rsidR="00116353" w:rsidRDefault="00116353">
      <w:pPr>
        <w:spacing w:after="0"/>
        <w:jc w:val="both"/>
        <w:rPr>
          <w:rFonts w:ascii="Arial" w:hAnsi="Arial" w:cs="Arial"/>
          <w:b/>
          <w:sz w:val="32"/>
          <w:szCs w:val="32"/>
        </w:rPr>
      </w:pPr>
    </w:p>
    <w:p w14:paraId="7A314F77" w14:textId="77777777" w:rsidR="00116353" w:rsidRDefault="00116353">
      <w:pPr>
        <w:spacing w:after="0"/>
        <w:jc w:val="both"/>
        <w:rPr>
          <w:rFonts w:ascii="Arial" w:hAnsi="Arial" w:cs="Arial"/>
          <w:b/>
          <w:sz w:val="32"/>
          <w:szCs w:val="32"/>
        </w:rPr>
      </w:pPr>
    </w:p>
    <w:p w14:paraId="50C27553" w14:textId="77777777" w:rsidR="00116353" w:rsidRDefault="00116353">
      <w:pPr>
        <w:spacing w:after="0"/>
        <w:jc w:val="both"/>
        <w:rPr>
          <w:rFonts w:ascii="Arial" w:hAnsi="Arial" w:cs="Arial"/>
          <w:b/>
          <w:sz w:val="32"/>
          <w:szCs w:val="32"/>
        </w:rPr>
      </w:pPr>
    </w:p>
    <w:p w14:paraId="4F1BDCF9" w14:textId="77777777" w:rsidR="00116353" w:rsidRDefault="00116353">
      <w:pPr>
        <w:spacing w:after="0"/>
        <w:jc w:val="both"/>
        <w:rPr>
          <w:rFonts w:ascii="Arial" w:hAnsi="Arial" w:cs="Arial"/>
          <w:b/>
          <w:sz w:val="32"/>
          <w:szCs w:val="32"/>
        </w:rPr>
      </w:pPr>
    </w:p>
    <w:p w14:paraId="7AF924E7" w14:textId="77777777" w:rsidR="00116353" w:rsidRDefault="00116353">
      <w:pPr>
        <w:spacing w:after="0"/>
        <w:jc w:val="both"/>
        <w:rPr>
          <w:rFonts w:ascii="Arial" w:hAnsi="Arial" w:cs="Arial"/>
          <w:b/>
          <w:sz w:val="32"/>
          <w:szCs w:val="32"/>
        </w:rPr>
      </w:pPr>
    </w:p>
    <w:p w14:paraId="4309BA10" w14:textId="77777777" w:rsidR="00116353" w:rsidRDefault="00116353">
      <w:pPr>
        <w:spacing w:after="0"/>
        <w:jc w:val="both"/>
        <w:rPr>
          <w:rFonts w:ascii="Arial" w:hAnsi="Arial" w:cs="Arial"/>
          <w:b/>
          <w:sz w:val="32"/>
          <w:szCs w:val="32"/>
        </w:rPr>
      </w:pPr>
    </w:p>
    <w:p w14:paraId="6733D34C" w14:textId="77777777" w:rsidR="00116353" w:rsidRDefault="00116353">
      <w:pPr>
        <w:spacing w:after="0"/>
        <w:jc w:val="both"/>
      </w:pPr>
      <w:r>
        <w:rPr>
          <w:rFonts w:ascii="Arial" w:hAnsi="Arial" w:cs="Arial"/>
          <w:b/>
          <w:sz w:val="32"/>
          <w:szCs w:val="32"/>
        </w:rPr>
        <w:t>16. Analiza prototypów interfejsu użytkownika</w:t>
      </w:r>
    </w:p>
    <w:p w14:paraId="4A3E027F" w14:textId="77777777" w:rsidR="00116353" w:rsidRDefault="00116353">
      <w:pPr>
        <w:spacing w:after="0"/>
        <w:jc w:val="both"/>
        <w:rPr>
          <w:rFonts w:ascii="Arial" w:hAnsi="Arial" w:cs="Arial"/>
          <w:bCs/>
        </w:rPr>
      </w:pPr>
    </w:p>
    <w:p w14:paraId="47F28D97" w14:textId="77777777"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14:paraId="3F2EB053" w14:textId="77777777" w:rsidR="00116353" w:rsidRDefault="00116353">
      <w:pPr>
        <w:spacing w:after="0"/>
        <w:jc w:val="both"/>
      </w:pPr>
      <w:r>
        <w:rPr>
          <w:rFonts w:ascii="Arial" w:hAnsi="Arial" w:cs="Arial"/>
          <w:bCs/>
        </w:rPr>
        <w:t>5 - najlepszy).</w:t>
      </w:r>
    </w:p>
    <w:p w14:paraId="7D2F2B27"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092"/>
        <w:gridCol w:w="2408"/>
        <w:gridCol w:w="2409"/>
        <w:gridCol w:w="2302"/>
      </w:tblGrid>
      <w:tr w:rsidR="00116353" w14:paraId="5A3D2D6B"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1597708E" w14:textId="77777777"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DC5B4F3" w14:textId="77777777"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4BBC56A" w14:textId="77777777"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42914627" w14:textId="77777777" w:rsidR="00116353" w:rsidRDefault="00116353">
            <w:pPr>
              <w:spacing w:after="0"/>
              <w:jc w:val="center"/>
            </w:pPr>
            <w:r>
              <w:rPr>
                <w:rFonts w:ascii="Arial" w:hAnsi="Arial" w:cs="Arial"/>
                <w:b/>
                <w:sz w:val="24"/>
                <w:szCs w:val="24"/>
              </w:rPr>
              <w:t>Prototyp 3</w:t>
            </w:r>
          </w:p>
        </w:tc>
      </w:tr>
      <w:tr w:rsidR="00116353" w14:paraId="2E50D71C"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7804473F" w14:textId="77777777"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72E32DF"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2627FF0"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37D2D562" w14:textId="77777777" w:rsidR="00116353" w:rsidRDefault="00116353">
            <w:pPr>
              <w:spacing w:after="0"/>
              <w:jc w:val="center"/>
            </w:pPr>
            <w:r>
              <w:rPr>
                <w:rFonts w:ascii="Arial" w:hAnsi="Arial" w:cs="Arial"/>
                <w:b/>
                <w:sz w:val="24"/>
                <w:szCs w:val="24"/>
              </w:rPr>
              <w:t>3</w:t>
            </w:r>
          </w:p>
        </w:tc>
      </w:tr>
      <w:tr w:rsidR="00116353" w14:paraId="2B77D785"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E592416" w14:textId="77777777"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6CCA54CE" w14:textId="77777777"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9244392"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6F40FEB2" w14:textId="77777777" w:rsidR="00116353" w:rsidRDefault="00116353">
            <w:pPr>
              <w:spacing w:after="0"/>
              <w:jc w:val="center"/>
            </w:pPr>
            <w:r>
              <w:rPr>
                <w:rFonts w:ascii="Arial" w:hAnsi="Arial" w:cs="Arial"/>
                <w:b/>
                <w:sz w:val="24"/>
                <w:szCs w:val="24"/>
              </w:rPr>
              <w:t>5</w:t>
            </w:r>
          </w:p>
        </w:tc>
      </w:tr>
      <w:tr w:rsidR="00116353" w14:paraId="761B1E6A"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2F93CFAD" w14:textId="77777777"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492E8D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2FAE3B6"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0DFE76AA" w14:textId="77777777" w:rsidR="00116353" w:rsidRDefault="00116353">
            <w:pPr>
              <w:spacing w:after="0"/>
              <w:jc w:val="center"/>
            </w:pPr>
            <w:r>
              <w:rPr>
                <w:rFonts w:ascii="Arial" w:hAnsi="Arial" w:cs="Arial"/>
                <w:b/>
                <w:sz w:val="24"/>
                <w:szCs w:val="24"/>
              </w:rPr>
              <w:t>3</w:t>
            </w:r>
          </w:p>
        </w:tc>
      </w:tr>
      <w:tr w:rsidR="00116353" w14:paraId="5C48F401"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096AAD5D" w14:textId="77777777"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C898F24"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445476C" w14:textId="77777777"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0D1D0EE" w14:textId="77777777" w:rsidR="00116353" w:rsidRDefault="00116353">
            <w:pPr>
              <w:spacing w:after="0"/>
              <w:jc w:val="center"/>
            </w:pPr>
            <w:r>
              <w:rPr>
                <w:rFonts w:ascii="Arial" w:hAnsi="Arial" w:cs="Arial"/>
                <w:b/>
                <w:sz w:val="24"/>
                <w:szCs w:val="24"/>
              </w:rPr>
              <w:t>3</w:t>
            </w:r>
          </w:p>
        </w:tc>
      </w:tr>
    </w:tbl>
    <w:p w14:paraId="37BC1A95" w14:textId="07E2B0F5" w:rsidR="00116353" w:rsidRDefault="00116353">
      <w:pPr>
        <w:spacing w:after="0"/>
      </w:pPr>
      <w:r>
        <w:rPr>
          <w:rFonts w:ascii="Arial" w:hAnsi="Arial" w:cs="Arial"/>
          <w:b/>
          <w:sz w:val="32"/>
          <w:szCs w:val="32"/>
        </w:rPr>
        <w:lastRenderedPageBreak/>
        <w:t>17. Biblioteki zewnętrzne używane w aplikacji</w:t>
      </w:r>
    </w:p>
    <w:p w14:paraId="46548897" w14:textId="77777777" w:rsidR="00116353" w:rsidRDefault="00116353">
      <w:pPr>
        <w:spacing w:after="0"/>
        <w:rPr>
          <w:rFonts w:ascii="Arial" w:hAnsi="Arial" w:cs="Arial"/>
          <w:b/>
          <w:sz w:val="32"/>
          <w:szCs w:val="32"/>
        </w:rPr>
      </w:pPr>
    </w:p>
    <w:p w14:paraId="3408E71E" w14:textId="77777777" w:rsidR="00116353" w:rsidRDefault="00116353">
      <w:pPr>
        <w:spacing w:after="0"/>
      </w:pPr>
      <w:r>
        <w:rPr>
          <w:rFonts w:ascii="Arial" w:hAnsi="Arial" w:cs="Arial"/>
        </w:rPr>
        <w:t>Junit – będzie wykorzystane do napisania unit testów dla funkcji w aplikacji.</w:t>
      </w:r>
    </w:p>
    <w:p w14:paraId="528D0DF5" w14:textId="77777777" w:rsidR="00AC2890" w:rsidRDefault="00116353">
      <w:pPr>
        <w:spacing w:after="0"/>
        <w:rPr>
          <w:rFonts w:ascii="Arial" w:hAnsi="Arial" w:cs="Arial"/>
        </w:rPr>
      </w:pPr>
      <w:r>
        <w:rPr>
          <w:rFonts w:ascii="Arial" w:hAnsi="Arial" w:cs="Arial"/>
        </w:rPr>
        <w:t>Appium – posłuży do zautomatyzowania testów aplikacji mobilnej.</w:t>
      </w:r>
    </w:p>
    <w:p w14:paraId="549730B4" w14:textId="79DB5629" w:rsidR="00116353" w:rsidRDefault="00AC2890">
      <w:pPr>
        <w:spacing w:after="0"/>
      </w:pPr>
      <w:r>
        <w:rPr>
          <w:rFonts w:ascii="Arial" w:hAnsi="Arial" w:cs="Arial"/>
        </w:rPr>
        <w:t>SQLite - lokalna baza danych urządzenia</w:t>
      </w:r>
      <w:r w:rsidR="00116353">
        <w:rPr>
          <w:rFonts w:ascii="Arial" w:hAnsi="Arial" w:cs="Arial"/>
        </w:rPr>
        <w:tab/>
      </w:r>
    </w:p>
    <w:p w14:paraId="59CA42AC" w14:textId="77777777" w:rsidR="00A618F6" w:rsidRDefault="00A618F6">
      <w:pPr>
        <w:spacing w:after="0"/>
        <w:rPr>
          <w:rFonts w:ascii="Arial" w:hAnsi="Arial" w:cs="Arial"/>
          <w:b/>
          <w:sz w:val="32"/>
          <w:szCs w:val="32"/>
        </w:rPr>
      </w:pPr>
    </w:p>
    <w:p w14:paraId="05DFB583" w14:textId="77777777" w:rsidR="00116353" w:rsidRDefault="00116353">
      <w:pPr>
        <w:spacing w:after="0"/>
        <w:rPr>
          <w:rFonts w:ascii="Arial" w:hAnsi="Arial" w:cs="Arial"/>
          <w:b/>
          <w:sz w:val="32"/>
          <w:szCs w:val="32"/>
        </w:rPr>
      </w:pPr>
    </w:p>
    <w:p w14:paraId="72432918" w14:textId="77777777" w:rsidR="00116353" w:rsidRDefault="00116353">
      <w:pPr>
        <w:spacing w:after="0"/>
      </w:pPr>
      <w:r>
        <w:rPr>
          <w:rFonts w:ascii="Arial" w:hAnsi="Arial" w:cs="Arial"/>
          <w:b/>
          <w:sz w:val="32"/>
          <w:szCs w:val="32"/>
        </w:rPr>
        <w:t>18. Testy</w:t>
      </w:r>
    </w:p>
    <w:p w14:paraId="158C7B00" w14:textId="77777777" w:rsidR="00116353" w:rsidRDefault="00116353">
      <w:pPr>
        <w:spacing w:after="0"/>
        <w:rPr>
          <w:rFonts w:ascii="Arial" w:hAnsi="Arial" w:cs="Arial"/>
          <w:b/>
          <w:sz w:val="32"/>
          <w:szCs w:val="32"/>
        </w:rPr>
      </w:pPr>
    </w:p>
    <w:p w14:paraId="49577D73" w14:textId="77777777" w:rsidR="00116353" w:rsidRDefault="00116353">
      <w:pPr>
        <w:spacing w:after="0"/>
      </w:pPr>
      <w:r>
        <w:rPr>
          <w:rFonts w:ascii="Arial" w:hAnsi="Arial" w:cs="Arial"/>
        </w:rPr>
        <w:t>Każda funkcja będzie posiadała Unit testy.</w:t>
      </w:r>
    </w:p>
    <w:p w14:paraId="3C74856F" w14:textId="77777777" w:rsidR="00116353" w:rsidRDefault="00116353">
      <w:pPr>
        <w:spacing w:after="0"/>
      </w:pPr>
      <w:r>
        <w:rPr>
          <w:rFonts w:ascii="Arial" w:hAnsi="Arial" w:cs="Arial"/>
        </w:rPr>
        <w:t>Oprócz nich po zaimplementowaniu większej części funkcjonalności aplikacji będą wykonane poniższe testy:</w:t>
      </w:r>
    </w:p>
    <w:p w14:paraId="5D2FD94D" w14:textId="77777777" w:rsidR="00116353" w:rsidRDefault="00116353">
      <w:pPr>
        <w:spacing w:after="0"/>
      </w:pPr>
      <w:r>
        <w:rPr>
          <w:rFonts w:ascii="Arial" w:hAnsi="Arial" w:cs="Arial"/>
        </w:rPr>
        <w:t>- End-to-end testy, które sprawdzają jak użytkownik korzystałby z aplikacji,</w:t>
      </w:r>
    </w:p>
    <w:p w14:paraId="0FB040FB" w14:textId="77777777" w:rsidR="00116353" w:rsidRDefault="00116353">
      <w:pPr>
        <w:spacing w:after="0"/>
      </w:pPr>
      <w:r>
        <w:rPr>
          <w:rFonts w:ascii="Arial" w:hAnsi="Arial" w:cs="Arial"/>
        </w:rPr>
        <w:t>- Testy wydajności, które sprawdzają jak wydajna jest aplikacja,</w:t>
      </w:r>
    </w:p>
    <w:p w14:paraId="77B9A722" w14:textId="77777777" w:rsidR="00116353" w:rsidRDefault="00116353">
      <w:pPr>
        <w:spacing w:after="0"/>
      </w:pPr>
      <w:r>
        <w:rPr>
          <w:rFonts w:ascii="Arial" w:hAnsi="Arial" w:cs="Arial"/>
        </w:rPr>
        <w:t>- Smoke testy, sprawdzają podstawowe funkcjonalności aplikacji.</w:t>
      </w:r>
    </w:p>
    <w:p w14:paraId="284DCE45" w14:textId="77777777"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14:paraId="4BEEFDEA" w14:textId="77777777" w:rsidR="00116353" w:rsidRDefault="00116353">
      <w:pPr>
        <w:spacing w:after="0"/>
        <w:rPr>
          <w:rFonts w:ascii="Arial" w:hAnsi="Arial" w:cs="Arial"/>
        </w:rPr>
      </w:pPr>
    </w:p>
    <w:p w14:paraId="2A8FD379" w14:textId="77777777" w:rsidR="00116353" w:rsidRDefault="00116353">
      <w:pPr>
        <w:spacing w:after="0"/>
      </w:pPr>
      <w:r>
        <w:rPr>
          <w:rFonts w:ascii="Arial" w:hAnsi="Arial" w:cs="Arial"/>
        </w:rPr>
        <w:t>Harmonogram tworzenia testów funkcjonalnych.</w:t>
      </w:r>
    </w:p>
    <w:tbl>
      <w:tblPr>
        <w:tblW w:w="0" w:type="auto"/>
        <w:tblInd w:w="-713" w:type="dxa"/>
        <w:tblLayout w:type="fixed"/>
        <w:tblLook w:val="0000" w:firstRow="0" w:lastRow="0" w:firstColumn="0" w:lastColumn="0" w:noHBand="0" w:noVBand="0"/>
      </w:tblPr>
      <w:tblGrid>
        <w:gridCol w:w="829"/>
        <w:gridCol w:w="3935"/>
        <w:gridCol w:w="5608"/>
      </w:tblGrid>
      <w:tr w:rsidR="00116353" w14:paraId="5C785D03"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09E26" w14:textId="77777777"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005CD" w14:textId="77777777"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B55D3" w14:textId="77777777" w:rsidR="00116353" w:rsidRDefault="00116353">
            <w:pPr>
              <w:spacing w:after="0" w:line="240" w:lineRule="auto"/>
              <w:jc w:val="center"/>
            </w:pPr>
            <w:r>
              <w:rPr>
                <w:rFonts w:ascii="Arial" w:hAnsi="Arial" w:cs="Arial"/>
                <w:bCs/>
              </w:rPr>
              <w:t>Średni czas tworzenia[h]</w:t>
            </w:r>
          </w:p>
        </w:tc>
      </w:tr>
      <w:tr w:rsidR="00116353" w14:paraId="00DE9AE9"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5225F" w14:textId="77777777"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447AA" w14:textId="77777777"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E2497" w14:textId="77777777" w:rsidR="00116353" w:rsidRDefault="00116353">
            <w:pPr>
              <w:spacing w:after="0" w:line="240" w:lineRule="auto"/>
              <w:jc w:val="center"/>
            </w:pPr>
            <w:r>
              <w:rPr>
                <w:rFonts w:ascii="Arial" w:hAnsi="Arial" w:cs="Arial"/>
                <w:bCs/>
              </w:rPr>
              <w:t>8</w:t>
            </w:r>
          </w:p>
        </w:tc>
      </w:tr>
      <w:tr w:rsidR="00116353" w14:paraId="47E9A350"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99F67" w14:textId="77777777"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52C8D" w14:textId="77777777" w:rsidR="00116353" w:rsidRDefault="00116353">
            <w:pPr>
              <w:spacing w:after="0" w:line="240" w:lineRule="auto"/>
              <w:jc w:val="center"/>
            </w:pPr>
            <w:r>
              <w:rPr>
                <w:rFonts w:ascii="Arial" w:hAnsi="Arial" w:cs="Arial"/>
                <w:bCs/>
              </w:rPr>
              <w:t>Generowanie planu dnia wybranego</w:t>
            </w:r>
          </w:p>
          <w:p w14:paraId="24DB0573" w14:textId="77777777"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6CD9BC" w14:textId="77777777" w:rsidR="00116353" w:rsidRDefault="00116353">
            <w:pPr>
              <w:spacing w:after="0" w:line="240" w:lineRule="auto"/>
              <w:jc w:val="center"/>
            </w:pPr>
            <w:r>
              <w:rPr>
                <w:rFonts w:ascii="Arial" w:hAnsi="Arial" w:cs="Arial"/>
                <w:bCs/>
              </w:rPr>
              <w:t>10</w:t>
            </w:r>
          </w:p>
        </w:tc>
      </w:tr>
      <w:tr w:rsidR="00116353" w14:paraId="494DD2A4"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B1FBC" w14:textId="77777777"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D5546" w14:textId="77777777"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D4070" w14:textId="77777777" w:rsidR="00116353" w:rsidRDefault="00116353">
            <w:pPr>
              <w:spacing w:after="0" w:line="240" w:lineRule="auto"/>
              <w:jc w:val="center"/>
            </w:pPr>
            <w:r>
              <w:rPr>
                <w:rFonts w:ascii="Arial" w:hAnsi="Arial" w:cs="Arial"/>
                <w:bCs/>
              </w:rPr>
              <w:t>6</w:t>
            </w:r>
          </w:p>
        </w:tc>
      </w:tr>
      <w:tr w:rsidR="00116353" w14:paraId="0E3C35B0"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6C222" w14:textId="77777777"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2630D" w14:textId="77777777"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EB53F" w14:textId="77777777" w:rsidR="00116353" w:rsidRDefault="00116353">
            <w:pPr>
              <w:spacing w:after="0" w:line="240" w:lineRule="auto"/>
              <w:jc w:val="center"/>
            </w:pPr>
            <w:r>
              <w:rPr>
                <w:rFonts w:ascii="Arial" w:hAnsi="Arial" w:cs="Arial"/>
                <w:bCs/>
              </w:rPr>
              <w:t>4</w:t>
            </w:r>
          </w:p>
        </w:tc>
      </w:tr>
      <w:tr w:rsidR="00116353" w14:paraId="3C517B0C" w14:textId="77777777">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E467E5" w14:textId="77777777"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2968D" w14:textId="77777777" w:rsidR="00116353" w:rsidRDefault="00116353">
            <w:pPr>
              <w:spacing w:after="0" w:line="240" w:lineRule="auto"/>
              <w:jc w:val="center"/>
            </w:pPr>
            <w:r>
              <w:rPr>
                <w:rFonts w:ascii="Arial" w:hAnsi="Arial" w:cs="Arial"/>
                <w:bCs/>
              </w:rPr>
              <w:t>Dodawanie kategorii dla każdego</w:t>
            </w:r>
          </w:p>
          <w:p w14:paraId="0E06A1AD" w14:textId="77777777"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752677" w14:textId="77777777" w:rsidR="00116353" w:rsidRDefault="00116353">
            <w:pPr>
              <w:spacing w:after="0" w:line="240" w:lineRule="auto"/>
              <w:jc w:val="center"/>
            </w:pPr>
            <w:r>
              <w:rPr>
                <w:rFonts w:ascii="Arial" w:hAnsi="Arial" w:cs="Arial"/>
                <w:bCs/>
              </w:rPr>
              <w:t>4</w:t>
            </w:r>
          </w:p>
        </w:tc>
      </w:tr>
      <w:tr w:rsidR="00116353" w14:paraId="5076F16E"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A50B5" w14:textId="77777777"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26DEF5" w14:textId="77777777"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4477A" w14:textId="77777777" w:rsidR="00116353" w:rsidRDefault="00116353">
            <w:pPr>
              <w:spacing w:after="0" w:line="240" w:lineRule="auto"/>
              <w:jc w:val="center"/>
            </w:pPr>
            <w:r>
              <w:rPr>
                <w:rFonts w:ascii="Arial" w:hAnsi="Arial" w:cs="Arial"/>
                <w:bCs/>
              </w:rPr>
              <w:t>6</w:t>
            </w:r>
          </w:p>
        </w:tc>
      </w:tr>
      <w:tr w:rsidR="00116353" w14:paraId="364D1FF2"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8E831" w14:textId="77777777"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09AD6" w14:textId="77777777"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0C11B" w14:textId="77777777" w:rsidR="00116353" w:rsidRDefault="00116353">
            <w:pPr>
              <w:spacing w:after="0" w:line="240" w:lineRule="auto"/>
              <w:jc w:val="center"/>
            </w:pPr>
            <w:r>
              <w:rPr>
                <w:rFonts w:ascii="Arial" w:hAnsi="Arial" w:cs="Arial"/>
                <w:bCs/>
              </w:rPr>
              <w:t>4</w:t>
            </w:r>
          </w:p>
        </w:tc>
      </w:tr>
      <w:tr w:rsidR="00116353" w14:paraId="4F45D3FA"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F598F" w14:textId="77777777"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BAA33" w14:textId="77777777"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D4BE7" w14:textId="77777777" w:rsidR="00116353" w:rsidRDefault="00116353">
            <w:pPr>
              <w:spacing w:after="0" w:line="240" w:lineRule="auto"/>
              <w:jc w:val="center"/>
            </w:pPr>
            <w:r>
              <w:rPr>
                <w:rFonts w:ascii="Arial" w:hAnsi="Arial" w:cs="Arial"/>
                <w:bCs/>
              </w:rPr>
              <w:t>4</w:t>
            </w:r>
          </w:p>
        </w:tc>
      </w:tr>
      <w:tr w:rsidR="00116353" w14:paraId="6A5AFB30" w14:textId="77777777">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20FC9" w14:textId="77777777"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4766D" w14:textId="77777777"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FF65D" w14:textId="77777777" w:rsidR="00116353" w:rsidRDefault="00116353">
            <w:pPr>
              <w:spacing w:after="0" w:line="240" w:lineRule="auto"/>
              <w:jc w:val="center"/>
            </w:pPr>
            <w:r>
              <w:rPr>
                <w:rFonts w:ascii="Arial" w:hAnsi="Arial" w:cs="Arial"/>
                <w:bCs/>
              </w:rPr>
              <w:t>6</w:t>
            </w:r>
          </w:p>
        </w:tc>
      </w:tr>
      <w:tr w:rsidR="00116353" w14:paraId="1EB8289D" w14:textId="77777777">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63637D" w14:textId="77777777"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C8055" w14:textId="77777777" w:rsidR="00116353" w:rsidRDefault="00116353">
            <w:pPr>
              <w:spacing w:after="0" w:line="240" w:lineRule="auto"/>
              <w:jc w:val="center"/>
            </w:pPr>
            <w:r>
              <w:rPr>
                <w:rFonts w:ascii="Arial" w:hAnsi="Arial" w:cs="Arial"/>
                <w:bCs/>
              </w:rPr>
              <w:t>Wyświetlenie analizy danego dnia</w:t>
            </w:r>
          </w:p>
          <w:p w14:paraId="2604397D" w14:textId="77777777"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1E2683" w14:textId="77777777" w:rsidR="00116353" w:rsidRDefault="00116353">
            <w:pPr>
              <w:spacing w:after="0" w:line="240" w:lineRule="auto"/>
              <w:jc w:val="center"/>
            </w:pPr>
            <w:r>
              <w:rPr>
                <w:rFonts w:ascii="Arial" w:hAnsi="Arial" w:cs="Arial"/>
                <w:bCs/>
              </w:rPr>
              <w:t>4</w:t>
            </w:r>
          </w:p>
        </w:tc>
      </w:tr>
    </w:tbl>
    <w:p w14:paraId="19FACB48" w14:textId="77777777" w:rsidR="00116353" w:rsidRDefault="00116353">
      <w:pPr>
        <w:spacing w:after="0"/>
        <w:rPr>
          <w:rFonts w:ascii="Arial" w:hAnsi="Arial" w:cs="Arial"/>
          <w:b/>
        </w:rPr>
      </w:pPr>
    </w:p>
    <w:p w14:paraId="7DF2EA37" w14:textId="77777777" w:rsidR="00C26BCF" w:rsidRDefault="00C26BCF">
      <w:pPr>
        <w:spacing w:after="0"/>
        <w:rPr>
          <w:rFonts w:ascii="Arial" w:hAnsi="Arial" w:cs="Arial"/>
        </w:rPr>
      </w:pPr>
    </w:p>
    <w:p w14:paraId="66D79B23" w14:textId="77777777" w:rsidR="00C26BCF" w:rsidRDefault="00C26BCF">
      <w:pPr>
        <w:spacing w:after="0"/>
        <w:rPr>
          <w:rFonts w:ascii="Arial" w:hAnsi="Arial" w:cs="Arial"/>
        </w:rPr>
      </w:pPr>
    </w:p>
    <w:p w14:paraId="335574BD" w14:textId="77777777" w:rsidR="00C26BCF" w:rsidRDefault="00C26BCF">
      <w:pPr>
        <w:spacing w:after="0"/>
        <w:rPr>
          <w:rFonts w:ascii="Arial" w:hAnsi="Arial" w:cs="Arial"/>
        </w:rPr>
      </w:pPr>
    </w:p>
    <w:p w14:paraId="4F66C634" w14:textId="706C5465"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14:paraId="4CB2DA17" w14:textId="3263C2F5" w:rsidR="00116353" w:rsidRDefault="00116353">
      <w:pPr>
        <w:spacing w:after="0"/>
        <w:rPr>
          <w:rFonts w:ascii="Arial" w:hAnsi="Arial" w:cs="Arial"/>
        </w:rPr>
      </w:pPr>
    </w:p>
    <w:p w14:paraId="04657701" w14:textId="77777777" w:rsidR="00116353" w:rsidRDefault="00116353">
      <w:pPr>
        <w:spacing w:after="0"/>
        <w:rPr>
          <w:rFonts w:ascii="Arial" w:hAnsi="Arial" w:cs="Arial"/>
        </w:rPr>
      </w:pPr>
    </w:p>
    <w:p w14:paraId="43932240" w14:textId="77777777" w:rsidR="00116353" w:rsidRDefault="00116353">
      <w:pPr>
        <w:spacing w:after="0"/>
      </w:pPr>
      <w:r>
        <w:rPr>
          <w:rFonts w:ascii="Arial" w:hAnsi="Arial" w:cs="Arial"/>
        </w:rPr>
        <w:t>Harmonogram tworzenia testów niefunkcjonalności:</w:t>
      </w:r>
    </w:p>
    <w:tbl>
      <w:tblPr>
        <w:tblW w:w="0" w:type="auto"/>
        <w:tblInd w:w="-713" w:type="dxa"/>
        <w:tblLayout w:type="fixed"/>
        <w:tblLook w:val="0000" w:firstRow="0" w:lastRow="0" w:firstColumn="0" w:lastColumn="0" w:noHBand="0" w:noVBand="0"/>
      </w:tblPr>
      <w:tblGrid>
        <w:gridCol w:w="840"/>
        <w:gridCol w:w="3971"/>
        <w:gridCol w:w="5396"/>
      </w:tblGrid>
      <w:tr w:rsidR="00116353" w14:paraId="49A16A4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95D6A0"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7AF1C"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5B019" w14:textId="77777777" w:rsidR="00116353" w:rsidRDefault="00116353">
            <w:pPr>
              <w:spacing w:after="0" w:line="240" w:lineRule="auto"/>
              <w:jc w:val="center"/>
            </w:pPr>
            <w:r>
              <w:rPr>
                <w:rFonts w:ascii="Arial" w:hAnsi="Arial" w:cs="Arial"/>
                <w:bCs/>
              </w:rPr>
              <w:t>Średni czas tworzenia[h]</w:t>
            </w:r>
          </w:p>
        </w:tc>
      </w:tr>
      <w:tr w:rsidR="00116353" w14:paraId="57D3F58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6EC4D"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41CE3"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52548" w14:textId="77777777" w:rsidR="00116353" w:rsidRDefault="00116353">
            <w:pPr>
              <w:spacing w:after="0" w:line="240" w:lineRule="auto"/>
              <w:jc w:val="center"/>
            </w:pPr>
            <w:r>
              <w:rPr>
                <w:rFonts w:ascii="Arial" w:hAnsi="Arial" w:cs="Arial"/>
                <w:bCs/>
              </w:rPr>
              <w:t>2</w:t>
            </w:r>
          </w:p>
        </w:tc>
      </w:tr>
      <w:tr w:rsidR="00116353" w14:paraId="16F14E4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F029F"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949203"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B2477F" w14:textId="77777777" w:rsidR="00116353" w:rsidRDefault="00116353">
            <w:pPr>
              <w:spacing w:after="0" w:line="240" w:lineRule="auto"/>
              <w:jc w:val="center"/>
            </w:pPr>
            <w:r>
              <w:rPr>
                <w:rFonts w:ascii="Arial" w:hAnsi="Arial" w:cs="Arial"/>
                <w:bCs/>
              </w:rPr>
              <w:t>2</w:t>
            </w:r>
          </w:p>
          <w:p w14:paraId="506D94C6" w14:textId="77777777" w:rsidR="00116353" w:rsidRDefault="00116353">
            <w:pPr>
              <w:spacing w:after="0" w:line="240" w:lineRule="auto"/>
              <w:jc w:val="center"/>
              <w:rPr>
                <w:rFonts w:ascii="Arial" w:hAnsi="Arial" w:cs="Arial"/>
                <w:bCs/>
              </w:rPr>
            </w:pPr>
          </w:p>
        </w:tc>
      </w:tr>
      <w:tr w:rsidR="00116353" w14:paraId="6DC79AC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4547B"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39BAFD"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C7609E" w14:textId="77777777" w:rsidR="00116353" w:rsidRDefault="00116353">
            <w:pPr>
              <w:spacing w:after="0" w:line="240" w:lineRule="auto"/>
              <w:jc w:val="center"/>
            </w:pPr>
            <w:r>
              <w:rPr>
                <w:rFonts w:ascii="Arial" w:hAnsi="Arial" w:cs="Arial"/>
                <w:bCs/>
              </w:rPr>
              <w:t>2</w:t>
            </w:r>
          </w:p>
          <w:p w14:paraId="10D245AC" w14:textId="77777777" w:rsidR="00116353" w:rsidRDefault="00116353">
            <w:pPr>
              <w:spacing w:after="0" w:line="240" w:lineRule="auto"/>
              <w:jc w:val="center"/>
              <w:rPr>
                <w:rFonts w:ascii="Arial" w:hAnsi="Arial" w:cs="Arial"/>
                <w:bCs/>
              </w:rPr>
            </w:pPr>
          </w:p>
        </w:tc>
      </w:tr>
      <w:tr w:rsidR="00116353" w14:paraId="57BDA84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8955C1"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B8D07"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E1D10" w14:textId="77777777" w:rsidR="00116353" w:rsidRDefault="00116353">
            <w:pPr>
              <w:spacing w:after="0" w:line="240" w:lineRule="auto"/>
              <w:jc w:val="center"/>
            </w:pPr>
            <w:r>
              <w:rPr>
                <w:rFonts w:ascii="Arial" w:hAnsi="Arial" w:cs="Arial"/>
                <w:bCs/>
              </w:rPr>
              <w:t>2</w:t>
            </w:r>
          </w:p>
        </w:tc>
      </w:tr>
      <w:tr w:rsidR="00116353" w14:paraId="135A741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DB836"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C0B23B"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824744" w14:textId="77777777" w:rsidR="00116353" w:rsidRDefault="00116353">
            <w:pPr>
              <w:spacing w:after="0" w:line="240" w:lineRule="auto"/>
              <w:jc w:val="center"/>
            </w:pPr>
            <w:r>
              <w:rPr>
                <w:rFonts w:ascii="Arial" w:hAnsi="Arial" w:cs="Arial"/>
                <w:bCs/>
              </w:rPr>
              <w:t>6</w:t>
            </w:r>
          </w:p>
          <w:p w14:paraId="7EF4E0A1" w14:textId="77777777" w:rsidR="00116353" w:rsidRDefault="00116353">
            <w:pPr>
              <w:spacing w:after="0" w:line="240" w:lineRule="auto"/>
              <w:jc w:val="center"/>
              <w:rPr>
                <w:rFonts w:ascii="Arial" w:hAnsi="Arial" w:cs="Arial"/>
                <w:bCs/>
              </w:rPr>
            </w:pPr>
          </w:p>
        </w:tc>
      </w:tr>
      <w:tr w:rsidR="00116353" w14:paraId="2B7CE3D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4EDC7"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2A715"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0CEE3" w14:textId="77777777" w:rsidR="00116353" w:rsidRDefault="00116353">
            <w:pPr>
              <w:spacing w:after="0" w:line="240" w:lineRule="auto"/>
              <w:jc w:val="center"/>
            </w:pPr>
            <w:r>
              <w:rPr>
                <w:rFonts w:ascii="Arial" w:hAnsi="Arial" w:cs="Arial"/>
                <w:bCs/>
              </w:rPr>
              <w:t>4</w:t>
            </w:r>
          </w:p>
          <w:p w14:paraId="075D907E" w14:textId="77777777" w:rsidR="00116353" w:rsidRDefault="00116353">
            <w:pPr>
              <w:spacing w:after="0" w:line="240" w:lineRule="auto"/>
              <w:jc w:val="center"/>
              <w:rPr>
                <w:rFonts w:ascii="Arial" w:hAnsi="Arial" w:cs="Arial"/>
                <w:bCs/>
              </w:rPr>
            </w:pPr>
          </w:p>
        </w:tc>
      </w:tr>
      <w:tr w:rsidR="00116353" w14:paraId="2B9DFBA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CFC60"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AF033"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DC225" w14:textId="77777777" w:rsidR="00116353" w:rsidRDefault="00116353">
            <w:pPr>
              <w:spacing w:after="0" w:line="240" w:lineRule="auto"/>
              <w:jc w:val="center"/>
            </w:pPr>
            <w:r>
              <w:rPr>
                <w:rFonts w:ascii="Arial" w:hAnsi="Arial" w:cs="Arial"/>
                <w:bCs/>
              </w:rPr>
              <w:t>2</w:t>
            </w:r>
          </w:p>
        </w:tc>
      </w:tr>
      <w:tr w:rsidR="00116353" w14:paraId="64C509BB"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D0DF6"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88B5"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268A3" w14:textId="77777777" w:rsidR="00116353" w:rsidRDefault="00116353">
            <w:pPr>
              <w:spacing w:after="0" w:line="240" w:lineRule="auto"/>
              <w:jc w:val="center"/>
            </w:pPr>
            <w:r>
              <w:rPr>
                <w:rFonts w:ascii="Arial" w:hAnsi="Arial" w:cs="Arial"/>
                <w:bCs/>
              </w:rPr>
              <w:t>4</w:t>
            </w:r>
          </w:p>
        </w:tc>
      </w:tr>
      <w:tr w:rsidR="00116353" w14:paraId="106E3FA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346F0"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556A1"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938A0" w14:textId="77777777" w:rsidR="00116353" w:rsidRDefault="00116353">
            <w:pPr>
              <w:spacing w:after="0" w:line="240" w:lineRule="auto"/>
              <w:jc w:val="center"/>
            </w:pPr>
            <w:r>
              <w:rPr>
                <w:rFonts w:ascii="Arial" w:hAnsi="Arial" w:cs="Arial"/>
                <w:bCs/>
              </w:rPr>
              <w:t>4</w:t>
            </w:r>
          </w:p>
        </w:tc>
      </w:tr>
      <w:tr w:rsidR="00116353" w14:paraId="4F93D678"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8D7263"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6A360C"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A874C0" w14:textId="77777777" w:rsidR="00116353" w:rsidRDefault="00116353">
            <w:pPr>
              <w:spacing w:after="0" w:line="240" w:lineRule="auto"/>
              <w:jc w:val="center"/>
            </w:pPr>
            <w:r>
              <w:rPr>
                <w:rFonts w:ascii="Arial" w:hAnsi="Arial" w:cs="Arial"/>
                <w:bCs/>
              </w:rPr>
              <w:t>2</w:t>
            </w:r>
          </w:p>
        </w:tc>
      </w:tr>
    </w:tbl>
    <w:p w14:paraId="7597A902" w14:textId="77777777" w:rsidR="00116353" w:rsidRDefault="00116353">
      <w:pPr>
        <w:spacing w:after="0"/>
        <w:rPr>
          <w:rFonts w:ascii="Arial" w:hAnsi="Arial" w:cs="Arial"/>
        </w:rPr>
      </w:pPr>
    </w:p>
    <w:p w14:paraId="563BB5C0" w14:textId="77777777" w:rsidR="00116353" w:rsidRDefault="00116353">
      <w:pPr>
        <w:spacing w:after="0"/>
        <w:rPr>
          <w:rFonts w:ascii="Arial" w:hAnsi="Arial" w:cs="Arial"/>
          <w:b/>
          <w:sz w:val="32"/>
          <w:szCs w:val="32"/>
        </w:rPr>
      </w:pPr>
    </w:p>
    <w:p w14:paraId="690ADC4D" w14:textId="77777777" w:rsidR="00116353" w:rsidRDefault="00116353">
      <w:pPr>
        <w:spacing w:after="0"/>
      </w:pPr>
      <w:r>
        <w:rPr>
          <w:rFonts w:ascii="Arial" w:hAnsi="Arial" w:cs="Arial"/>
          <w:b/>
          <w:sz w:val="32"/>
          <w:szCs w:val="32"/>
        </w:rPr>
        <w:t>19. Dziennik kontaktów z klientem oraz osoba odpowiedzialna</w:t>
      </w:r>
    </w:p>
    <w:p w14:paraId="60B25940" w14:textId="77777777" w:rsidR="00116353" w:rsidRDefault="00116353">
      <w:pPr>
        <w:spacing w:after="0"/>
        <w:rPr>
          <w:rFonts w:ascii="Arial" w:hAnsi="Arial" w:cs="Arial"/>
          <w:b/>
          <w:sz w:val="32"/>
          <w:szCs w:val="32"/>
        </w:rPr>
      </w:pPr>
    </w:p>
    <w:p w14:paraId="3516DFF1" w14:textId="77777777" w:rsidR="00116353" w:rsidRDefault="00116353">
      <w:pPr>
        <w:spacing w:after="0"/>
      </w:pPr>
      <w:r>
        <w:rPr>
          <w:rFonts w:ascii="Arial" w:hAnsi="Arial" w:cs="Arial"/>
        </w:rPr>
        <w:t>Kontakt z klientem odbywa się drogą mailową. Osobą odpowiedzialną za kontakt z klientem jest Dariusz Waltoś.</w:t>
      </w:r>
    </w:p>
    <w:p w14:paraId="4999E569" w14:textId="77777777"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14:paraId="3002C436" w14:textId="77777777"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14:paraId="752E2800" w14:textId="77777777"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14:paraId="06C186C8" w14:textId="77777777" w:rsidR="00116353" w:rsidRDefault="00116353">
      <w:pPr>
        <w:spacing w:after="0"/>
      </w:pPr>
      <w:r>
        <w:rPr>
          <w:rFonts w:ascii="Arial" w:hAnsi="Arial" w:cs="Arial"/>
        </w:rPr>
        <w:t>Po ich rozważeniu przedstawiana jest ostateczna wersja rozwinięcia projektu zespołowi.</w:t>
      </w:r>
    </w:p>
    <w:p w14:paraId="495C6705" w14:textId="77777777" w:rsidR="00116353" w:rsidRDefault="00116353">
      <w:pPr>
        <w:spacing w:after="0"/>
        <w:rPr>
          <w:rFonts w:ascii="Arial" w:hAnsi="Arial" w:cs="Arial"/>
        </w:rPr>
      </w:pPr>
    </w:p>
    <w:p w14:paraId="78E905C7" w14:textId="77777777" w:rsidR="00116353" w:rsidRDefault="00116353">
      <w:pPr>
        <w:spacing w:after="0"/>
        <w:rPr>
          <w:rFonts w:ascii="Arial" w:hAnsi="Arial" w:cs="Arial"/>
        </w:rPr>
      </w:pPr>
    </w:p>
    <w:p w14:paraId="1E8F90C4" w14:textId="77777777" w:rsidR="00116353" w:rsidRDefault="00116353">
      <w:pPr>
        <w:spacing w:after="0"/>
      </w:pPr>
      <w:r>
        <w:rPr>
          <w:rFonts w:ascii="Arial" w:hAnsi="Arial" w:cs="Arial"/>
          <w:b/>
          <w:sz w:val="32"/>
          <w:szCs w:val="32"/>
        </w:rPr>
        <w:t>20. Raport dla klienta</w:t>
      </w:r>
    </w:p>
    <w:p w14:paraId="04B17138" w14:textId="77777777" w:rsidR="00116353" w:rsidRDefault="00116353">
      <w:pPr>
        <w:spacing w:after="0"/>
        <w:rPr>
          <w:rFonts w:ascii="Arial" w:hAnsi="Arial" w:cs="Arial"/>
          <w:b/>
          <w:sz w:val="32"/>
          <w:szCs w:val="32"/>
        </w:rPr>
      </w:pPr>
    </w:p>
    <w:p w14:paraId="265125CC" w14:textId="77777777" w:rsidR="00116353" w:rsidRDefault="00116353">
      <w:pPr>
        <w:spacing w:after="0"/>
      </w:pPr>
      <w:r>
        <w:rPr>
          <w:rFonts w:ascii="Arial" w:hAnsi="Arial" w:cs="Arial"/>
        </w:rPr>
        <w:t>Raport będzie zawierać:</w:t>
      </w:r>
    </w:p>
    <w:p w14:paraId="1223BC48" w14:textId="77777777" w:rsidR="00116353" w:rsidRDefault="00116353">
      <w:pPr>
        <w:spacing w:after="0"/>
      </w:pPr>
      <w:r>
        <w:rPr>
          <w:rFonts w:ascii="Arial" w:hAnsi="Arial" w:cs="Arial"/>
        </w:rPr>
        <w:t>- Ilość nowych użytkowników w czasie(wzrost lub spadek),</w:t>
      </w:r>
    </w:p>
    <w:p w14:paraId="7FFAE055" w14:textId="77777777" w:rsidR="00116353" w:rsidRDefault="00116353">
      <w:pPr>
        <w:spacing w:after="0"/>
      </w:pPr>
      <w:r>
        <w:rPr>
          <w:rFonts w:ascii="Arial" w:hAnsi="Arial" w:cs="Arial"/>
        </w:rPr>
        <w:t>- Średnia częstotliwość używania aplikacji przez użytkownika(wzrost lub spadek),</w:t>
      </w:r>
    </w:p>
    <w:p w14:paraId="567D1656" w14:textId="77777777" w:rsidR="00116353" w:rsidRDefault="00116353">
      <w:pPr>
        <w:spacing w:after="0"/>
      </w:pPr>
      <w:r>
        <w:rPr>
          <w:rFonts w:ascii="Arial" w:hAnsi="Arial" w:cs="Arial"/>
        </w:rPr>
        <w:t>- Ilość ocen na Google Play w czasie( średnia oraz ilość),</w:t>
      </w:r>
    </w:p>
    <w:p w14:paraId="17CECC05" w14:textId="77777777" w:rsidR="00116353" w:rsidRDefault="00116353">
      <w:pPr>
        <w:spacing w:after="0"/>
      </w:pPr>
      <w:r>
        <w:rPr>
          <w:rFonts w:ascii="Arial" w:hAnsi="Arial" w:cs="Arial"/>
        </w:rPr>
        <w:t>- Demografia użytkowników aplikacji( wiek, płeć),</w:t>
      </w:r>
    </w:p>
    <w:p w14:paraId="025E1A2C" w14:textId="77777777" w:rsidR="00C26BCF" w:rsidRDefault="00116353" w:rsidP="00C26BCF">
      <w:pPr>
        <w:spacing w:after="0"/>
      </w:pPr>
      <w:r>
        <w:rPr>
          <w:rFonts w:ascii="Arial" w:hAnsi="Arial" w:cs="Arial"/>
        </w:rPr>
        <w:t>- Na żądanie klienta dodano  formularz logowania, oraz dodawanie użytkowników i zabezpieczenie przeciwko botom(01.04.2020r)</w:t>
      </w:r>
    </w:p>
    <w:p w14:paraId="0EF8EE11" w14:textId="2C34D863" w:rsidR="00116353" w:rsidRDefault="00116353" w:rsidP="00C26BCF">
      <w:pPr>
        <w:spacing w:after="0"/>
      </w:pPr>
      <w:r>
        <w:rPr>
          <w:rFonts w:ascii="Arial" w:hAnsi="Arial" w:cs="Arial"/>
          <w:b/>
          <w:sz w:val="32"/>
          <w:szCs w:val="32"/>
        </w:rPr>
        <w:lastRenderedPageBreak/>
        <w:t>21. Diagram Gantta (harmonogram prac)</w:t>
      </w:r>
    </w:p>
    <w:p w14:paraId="7ED1BA72" w14:textId="77777777" w:rsidR="00116353" w:rsidRDefault="00116353">
      <w:pPr>
        <w:spacing w:after="0"/>
        <w:jc w:val="both"/>
        <w:rPr>
          <w:rFonts w:ascii="Arial" w:hAnsi="Arial" w:cs="Arial"/>
          <w:b/>
          <w:sz w:val="32"/>
          <w:szCs w:val="32"/>
        </w:rPr>
      </w:pPr>
    </w:p>
    <w:p w14:paraId="605A6F83" w14:textId="01E0179F" w:rsidR="00116353" w:rsidRPr="00C26BCF" w:rsidRDefault="00C26BCF">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14:paraId="0874D387" w14:textId="77777777" w:rsidR="00116353" w:rsidRDefault="00116353">
      <w:pPr>
        <w:spacing w:after="0"/>
        <w:jc w:val="both"/>
        <w:rPr>
          <w:rFonts w:ascii="Arial" w:hAnsi="Arial" w:cs="Arial"/>
          <w:b/>
          <w:sz w:val="32"/>
          <w:szCs w:val="32"/>
        </w:rPr>
      </w:pPr>
    </w:p>
    <w:p w14:paraId="04F413F4" w14:textId="0FBCC181" w:rsidR="006A4DCB" w:rsidRDefault="006A4DCB">
      <w:pPr>
        <w:spacing w:after="0"/>
        <w:jc w:val="both"/>
        <w:rPr>
          <w:rFonts w:ascii="Arial" w:hAnsi="Arial" w:cs="Arial"/>
          <w:b/>
          <w:sz w:val="32"/>
          <w:szCs w:val="32"/>
        </w:rPr>
      </w:pPr>
    </w:p>
    <w:p w14:paraId="6EAA8189" w14:textId="4BCCD6C9" w:rsidR="00116353" w:rsidRDefault="00116353">
      <w:pPr>
        <w:spacing w:after="0"/>
        <w:jc w:val="both"/>
        <w:rPr>
          <w:rFonts w:ascii="Arial" w:hAnsi="Arial" w:cs="Arial"/>
          <w:b/>
          <w:sz w:val="32"/>
          <w:szCs w:val="32"/>
        </w:rPr>
      </w:pPr>
      <w:r>
        <w:rPr>
          <w:rFonts w:ascii="Arial" w:hAnsi="Arial" w:cs="Arial"/>
          <w:b/>
          <w:sz w:val="32"/>
          <w:szCs w:val="32"/>
        </w:rPr>
        <w:t>22.Implementacja interfejsów GUI</w:t>
      </w:r>
    </w:p>
    <w:p w14:paraId="0C58B391" w14:textId="77777777" w:rsidR="00CC0B95" w:rsidRDefault="00CC0B95">
      <w:pPr>
        <w:spacing w:after="0"/>
        <w:jc w:val="both"/>
      </w:pPr>
    </w:p>
    <w:p w14:paraId="1E384D99" w14:textId="76483958"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14:paraId="71059E8D" w14:textId="66FB66E9" w:rsidR="00116353" w:rsidRDefault="00116353">
      <w:pPr>
        <w:spacing w:after="0"/>
        <w:jc w:val="both"/>
        <w:rPr>
          <w:rFonts w:ascii="Arial" w:hAnsi="Arial" w:cs="Arial"/>
        </w:rPr>
      </w:pPr>
    </w:p>
    <w:p w14:paraId="7FA07B5C" w14:textId="1AC23F59" w:rsidR="00116353" w:rsidRDefault="00CC0B95">
      <w:pPr>
        <w:spacing w:after="0"/>
        <w:jc w:val="both"/>
        <w:rPr>
          <w:rFonts w:ascii="Arial" w:hAnsi="Arial" w:cs="Arial"/>
        </w:rPr>
      </w:pPr>
      <w:r w:rsidRPr="003D459E">
        <w:rPr>
          <w:noProof/>
        </w:rPr>
        <w:drawing>
          <wp:anchor distT="0" distB="0" distL="114300" distR="114300" simplePos="0" relativeHeight="251666432" behindDoc="0" locked="0" layoutInCell="1" allowOverlap="1" wp14:anchorId="1CEE13C5" wp14:editId="3E312509">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14:paraId="4AA9673E" w14:textId="74BAB443" w:rsidR="00116353" w:rsidRDefault="00CC0B95">
      <w:pPr>
        <w:spacing w:after="0"/>
        <w:jc w:val="both"/>
        <w:rPr>
          <w:rFonts w:ascii="Arial" w:hAnsi="Arial" w:cs="Arial"/>
        </w:rPr>
      </w:pPr>
      <w:r>
        <w:rPr>
          <w:noProof/>
        </w:rPr>
        <w:drawing>
          <wp:anchor distT="0" distB="0" distL="114300" distR="114300" simplePos="0" relativeHeight="251667456" behindDoc="0" locked="0" layoutInCell="1" allowOverlap="1" wp14:anchorId="13645638" wp14:editId="19BA07D7">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411" cy="500909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EA81E0" w14:textId="453A9D8B" w:rsidR="00116353" w:rsidRDefault="00116353">
      <w:pPr>
        <w:spacing w:after="0"/>
        <w:jc w:val="both"/>
        <w:rPr>
          <w:rFonts w:ascii="Arial" w:hAnsi="Arial" w:cs="Arial"/>
        </w:rPr>
      </w:pPr>
    </w:p>
    <w:p w14:paraId="42854BBC" w14:textId="77777777" w:rsidR="00116353" w:rsidRDefault="00116353">
      <w:pPr>
        <w:spacing w:after="0"/>
        <w:jc w:val="both"/>
        <w:rPr>
          <w:rFonts w:ascii="Arial" w:hAnsi="Arial" w:cs="Arial"/>
        </w:rPr>
      </w:pPr>
    </w:p>
    <w:p w14:paraId="0EB75194" w14:textId="4542D5AF" w:rsidR="00116353" w:rsidRDefault="00116353">
      <w:pPr>
        <w:spacing w:after="0"/>
        <w:jc w:val="both"/>
        <w:rPr>
          <w:rFonts w:ascii="Arial" w:hAnsi="Arial" w:cs="Arial"/>
        </w:rPr>
      </w:pPr>
    </w:p>
    <w:p w14:paraId="29C14BEC" w14:textId="77777777" w:rsidR="00116353" w:rsidRDefault="00116353">
      <w:pPr>
        <w:spacing w:after="0"/>
        <w:jc w:val="both"/>
        <w:rPr>
          <w:rFonts w:ascii="Arial" w:hAnsi="Arial" w:cs="Arial"/>
        </w:rPr>
      </w:pPr>
    </w:p>
    <w:p w14:paraId="778A5634" w14:textId="77777777" w:rsidR="00116353" w:rsidRDefault="00116353">
      <w:pPr>
        <w:spacing w:after="0"/>
        <w:jc w:val="both"/>
        <w:rPr>
          <w:rFonts w:ascii="Arial" w:hAnsi="Arial" w:cs="Arial"/>
        </w:rPr>
      </w:pPr>
    </w:p>
    <w:p w14:paraId="1119EEF2" w14:textId="77777777" w:rsidR="00116353" w:rsidRDefault="00116353">
      <w:pPr>
        <w:spacing w:after="0"/>
        <w:jc w:val="both"/>
        <w:rPr>
          <w:rFonts w:ascii="Arial" w:hAnsi="Arial" w:cs="Arial"/>
        </w:rPr>
      </w:pPr>
    </w:p>
    <w:p w14:paraId="2AF07CAD" w14:textId="77777777" w:rsidR="00116353" w:rsidRDefault="00116353">
      <w:pPr>
        <w:spacing w:after="0"/>
        <w:jc w:val="both"/>
        <w:rPr>
          <w:rFonts w:ascii="Arial" w:hAnsi="Arial" w:cs="Arial"/>
        </w:rPr>
      </w:pPr>
    </w:p>
    <w:p w14:paraId="66EBCC9E" w14:textId="77777777" w:rsidR="00116353" w:rsidRDefault="00116353">
      <w:pPr>
        <w:spacing w:after="0"/>
        <w:jc w:val="both"/>
        <w:rPr>
          <w:rFonts w:ascii="Arial" w:hAnsi="Arial" w:cs="Arial"/>
        </w:rPr>
      </w:pPr>
    </w:p>
    <w:p w14:paraId="7F15A615" w14:textId="77777777" w:rsidR="00116353" w:rsidRDefault="00116353">
      <w:pPr>
        <w:spacing w:after="0"/>
        <w:jc w:val="both"/>
        <w:rPr>
          <w:rFonts w:ascii="Arial" w:hAnsi="Arial" w:cs="Arial"/>
        </w:rPr>
      </w:pPr>
    </w:p>
    <w:p w14:paraId="7C9167EA" w14:textId="281D04C3" w:rsidR="00116353" w:rsidRDefault="00116353">
      <w:pPr>
        <w:spacing w:after="0"/>
        <w:jc w:val="both"/>
        <w:rPr>
          <w:rFonts w:ascii="Arial" w:hAnsi="Arial" w:cs="Arial"/>
        </w:rPr>
      </w:pPr>
    </w:p>
    <w:p w14:paraId="714C789C" w14:textId="77777777" w:rsidR="00116353" w:rsidRDefault="00116353">
      <w:pPr>
        <w:spacing w:after="0"/>
        <w:jc w:val="both"/>
        <w:rPr>
          <w:rFonts w:ascii="Arial" w:hAnsi="Arial" w:cs="Arial"/>
        </w:rPr>
      </w:pPr>
    </w:p>
    <w:p w14:paraId="1DBBFB93" w14:textId="77777777" w:rsidR="00116353" w:rsidRDefault="00116353">
      <w:pPr>
        <w:spacing w:after="0"/>
        <w:jc w:val="both"/>
        <w:rPr>
          <w:rFonts w:ascii="Arial" w:hAnsi="Arial" w:cs="Arial"/>
        </w:rPr>
      </w:pPr>
    </w:p>
    <w:p w14:paraId="4FAEF677" w14:textId="77777777" w:rsidR="00116353" w:rsidRDefault="00116353">
      <w:pPr>
        <w:spacing w:after="0"/>
        <w:jc w:val="both"/>
        <w:rPr>
          <w:rFonts w:ascii="Arial" w:hAnsi="Arial" w:cs="Arial"/>
        </w:rPr>
      </w:pPr>
    </w:p>
    <w:p w14:paraId="063218B0" w14:textId="77777777" w:rsidR="00116353" w:rsidRDefault="00116353">
      <w:pPr>
        <w:spacing w:after="0"/>
        <w:jc w:val="both"/>
        <w:rPr>
          <w:rFonts w:ascii="Arial" w:hAnsi="Arial" w:cs="Arial"/>
        </w:rPr>
      </w:pPr>
    </w:p>
    <w:p w14:paraId="4AE9C92A" w14:textId="77777777" w:rsidR="00116353" w:rsidRDefault="00116353">
      <w:pPr>
        <w:spacing w:after="0"/>
        <w:jc w:val="both"/>
        <w:rPr>
          <w:rFonts w:ascii="Arial" w:hAnsi="Arial" w:cs="Arial"/>
        </w:rPr>
      </w:pPr>
    </w:p>
    <w:p w14:paraId="05D73710" w14:textId="77777777" w:rsidR="00116353" w:rsidRDefault="00116353">
      <w:pPr>
        <w:spacing w:after="0"/>
        <w:jc w:val="both"/>
        <w:rPr>
          <w:rFonts w:ascii="Arial" w:hAnsi="Arial" w:cs="Arial"/>
        </w:rPr>
      </w:pPr>
    </w:p>
    <w:p w14:paraId="2C681C62" w14:textId="77777777" w:rsidR="00116353" w:rsidRDefault="00116353">
      <w:pPr>
        <w:spacing w:after="0"/>
        <w:jc w:val="both"/>
        <w:rPr>
          <w:rFonts w:ascii="Arial" w:hAnsi="Arial" w:cs="Arial"/>
        </w:rPr>
      </w:pPr>
    </w:p>
    <w:p w14:paraId="31159E97" w14:textId="77777777" w:rsidR="00116353" w:rsidRDefault="00116353">
      <w:pPr>
        <w:spacing w:after="0"/>
        <w:jc w:val="both"/>
        <w:rPr>
          <w:rFonts w:ascii="Arial" w:hAnsi="Arial" w:cs="Arial"/>
        </w:rPr>
      </w:pPr>
    </w:p>
    <w:p w14:paraId="2571C92B" w14:textId="77777777" w:rsidR="00116353" w:rsidRDefault="00116353">
      <w:pPr>
        <w:numPr>
          <w:ilvl w:val="0"/>
          <w:numId w:val="5"/>
        </w:numPr>
        <w:spacing w:after="0"/>
        <w:jc w:val="both"/>
      </w:pPr>
      <w:r>
        <w:rPr>
          <w:rFonts w:ascii="Arial" w:hAnsi="Arial" w:cs="Arial"/>
        </w:rPr>
        <w:t>widok kalendarza:</w:t>
      </w:r>
    </w:p>
    <w:p w14:paraId="193F46F2" w14:textId="0AF6B153" w:rsidR="00116353" w:rsidRDefault="00116353">
      <w:pPr>
        <w:spacing w:after="0"/>
        <w:jc w:val="both"/>
        <w:rPr>
          <w:rFonts w:ascii="Arial" w:hAnsi="Arial" w:cs="Arial"/>
        </w:rPr>
      </w:pPr>
    </w:p>
    <w:p w14:paraId="2B9180F7" w14:textId="77777777" w:rsidR="00116353" w:rsidRDefault="00116353">
      <w:pPr>
        <w:spacing w:after="0"/>
        <w:jc w:val="both"/>
        <w:rPr>
          <w:rFonts w:ascii="Arial" w:hAnsi="Arial" w:cs="Arial"/>
        </w:rPr>
      </w:pPr>
    </w:p>
    <w:p w14:paraId="080D4F69" w14:textId="77777777" w:rsidR="00116353" w:rsidRDefault="00116353">
      <w:pPr>
        <w:spacing w:after="0"/>
        <w:jc w:val="both"/>
        <w:rPr>
          <w:rFonts w:ascii="Arial" w:hAnsi="Arial" w:cs="Arial"/>
        </w:rPr>
      </w:pPr>
    </w:p>
    <w:p w14:paraId="01AC3428" w14:textId="77777777" w:rsidR="00116353" w:rsidRDefault="00116353">
      <w:pPr>
        <w:spacing w:after="0"/>
        <w:jc w:val="both"/>
        <w:rPr>
          <w:rFonts w:ascii="Arial" w:hAnsi="Arial" w:cs="Arial"/>
        </w:rPr>
      </w:pPr>
    </w:p>
    <w:p w14:paraId="4659A12C" w14:textId="77777777" w:rsidR="00116353" w:rsidRDefault="00116353">
      <w:pPr>
        <w:spacing w:after="0"/>
        <w:jc w:val="both"/>
        <w:rPr>
          <w:rFonts w:ascii="Arial" w:hAnsi="Arial" w:cs="Arial"/>
        </w:rPr>
      </w:pPr>
    </w:p>
    <w:p w14:paraId="7788E921" w14:textId="77777777" w:rsidR="00116353" w:rsidRDefault="00116353">
      <w:pPr>
        <w:spacing w:after="0"/>
        <w:jc w:val="both"/>
        <w:rPr>
          <w:rFonts w:ascii="Arial" w:hAnsi="Arial" w:cs="Arial"/>
        </w:rPr>
      </w:pPr>
    </w:p>
    <w:p w14:paraId="5A648728" w14:textId="77777777" w:rsidR="00116353" w:rsidRDefault="00116353">
      <w:pPr>
        <w:spacing w:after="0"/>
        <w:jc w:val="both"/>
        <w:rPr>
          <w:rFonts w:ascii="Arial" w:hAnsi="Arial" w:cs="Arial"/>
        </w:rPr>
      </w:pPr>
    </w:p>
    <w:p w14:paraId="5DA1E039" w14:textId="77777777" w:rsidR="00116353" w:rsidRDefault="00116353">
      <w:pPr>
        <w:spacing w:after="0"/>
        <w:jc w:val="both"/>
        <w:rPr>
          <w:rFonts w:ascii="Arial" w:hAnsi="Arial" w:cs="Arial"/>
        </w:rPr>
      </w:pPr>
    </w:p>
    <w:p w14:paraId="2623CA9E" w14:textId="77777777" w:rsidR="00116353" w:rsidRDefault="00116353">
      <w:pPr>
        <w:spacing w:after="0"/>
        <w:jc w:val="both"/>
        <w:rPr>
          <w:rFonts w:ascii="Arial" w:hAnsi="Arial" w:cs="Arial"/>
        </w:rPr>
      </w:pPr>
    </w:p>
    <w:p w14:paraId="4620D60E" w14:textId="77777777" w:rsidR="00116353" w:rsidRDefault="00116353">
      <w:pPr>
        <w:spacing w:after="0"/>
        <w:jc w:val="both"/>
        <w:rPr>
          <w:rFonts w:ascii="Arial" w:hAnsi="Arial" w:cs="Arial"/>
        </w:rPr>
      </w:pPr>
    </w:p>
    <w:p w14:paraId="74C0BBF0" w14:textId="77777777" w:rsidR="00116353" w:rsidRDefault="00116353">
      <w:pPr>
        <w:spacing w:after="0"/>
        <w:jc w:val="both"/>
        <w:rPr>
          <w:rFonts w:ascii="Arial" w:hAnsi="Arial" w:cs="Arial"/>
        </w:rPr>
      </w:pPr>
    </w:p>
    <w:p w14:paraId="20F6D2C3" w14:textId="77777777" w:rsidR="00116353" w:rsidRDefault="00116353">
      <w:pPr>
        <w:spacing w:after="0"/>
        <w:jc w:val="both"/>
        <w:rPr>
          <w:rFonts w:ascii="Arial" w:hAnsi="Arial" w:cs="Arial"/>
        </w:rPr>
      </w:pPr>
    </w:p>
    <w:p w14:paraId="697311BC" w14:textId="25BB4ECC" w:rsidR="00116353" w:rsidRDefault="00116353">
      <w:pPr>
        <w:spacing w:after="0"/>
        <w:jc w:val="both"/>
        <w:rPr>
          <w:rFonts w:ascii="Arial" w:hAnsi="Arial" w:cs="Arial"/>
        </w:rPr>
      </w:pPr>
    </w:p>
    <w:p w14:paraId="1DCA9CF0" w14:textId="00F358D7" w:rsidR="00FA2C2E" w:rsidRDefault="00FA2C2E">
      <w:pPr>
        <w:spacing w:after="0"/>
        <w:jc w:val="both"/>
        <w:rPr>
          <w:rFonts w:ascii="Arial" w:hAnsi="Arial" w:cs="Arial"/>
        </w:rPr>
      </w:pPr>
    </w:p>
    <w:p w14:paraId="56A21ADA" w14:textId="23ED0A85" w:rsidR="00FA2C2E" w:rsidRDefault="00FA2C2E">
      <w:pPr>
        <w:spacing w:after="0"/>
        <w:jc w:val="both"/>
        <w:rPr>
          <w:rFonts w:ascii="Arial" w:hAnsi="Arial" w:cs="Arial"/>
        </w:rPr>
      </w:pPr>
    </w:p>
    <w:p w14:paraId="57B94451" w14:textId="77777777" w:rsidR="00FA2C2E" w:rsidRDefault="00FA2C2E">
      <w:pPr>
        <w:spacing w:after="0"/>
        <w:jc w:val="both"/>
        <w:rPr>
          <w:rFonts w:ascii="Arial" w:hAnsi="Arial" w:cs="Arial"/>
        </w:rPr>
      </w:pPr>
    </w:p>
    <w:p w14:paraId="7E7C56E0" w14:textId="77777777" w:rsidR="00116353" w:rsidRDefault="00116353">
      <w:pPr>
        <w:spacing w:after="0"/>
        <w:jc w:val="both"/>
        <w:rPr>
          <w:rFonts w:ascii="Arial" w:hAnsi="Arial" w:cs="Arial"/>
        </w:rPr>
      </w:pPr>
    </w:p>
    <w:p w14:paraId="238AE6C7" w14:textId="77777777" w:rsidR="00FA2C2E" w:rsidRDefault="00FA2C2E" w:rsidP="00FA2C2E">
      <w:pPr>
        <w:spacing w:after="0"/>
        <w:ind w:left="360"/>
        <w:jc w:val="both"/>
        <w:rPr>
          <w:rFonts w:ascii="Arial" w:hAnsi="Arial" w:cs="Arial"/>
        </w:rPr>
      </w:pPr>
    </w:p>
    <w:p w14:paraId="5AFA32EA" w14:textId="77777777" w:rsidR="00FA2C2E" w:rsidRDefault="00FA2C2E" w:rsidP="00FA2C2E">
      <w:pPr>
        <w:spacing w:after="0"/>
        <w:ind w:left="360"/>
        <w:jc w:val="both"/>
        <w:rPr>
          <w:rFonts w:ascii="Arial" w:hAnsi="Arial" w:cs="Arial"/>
        </w:rPr>
      </w:pPr>
    </w:p>
    <w:p w14:paraId="0BAF7A61" w14:textId="77777777" w:rsidR="00FA2C2E" w:rsidRDefault="00FA2C2E" w:rsidP="00FA2C2E">
      <w:pPr>
        <w:spacing w:after="0"/>
        <w:ind w:left="360"/>
        <w:jc w:val="both"/>
        <w:rPr>
          <w:rFonts w:ascii="Arial" w:hAnsi="Arial" w:cs="Arial"/>
        </w:rPr>
      </w:pPr>
    </w:p>
    <w:p w14:paraId="3E1E7C0B" w14:textId="77777777" w:rsidR="00FA2C2E" w:rsidRDefault="00FA2C2E" w:rsidP="00FA2C2E">
      <w:pPr>
        <w:spacing w:after="0"/>
        <w:ind w:left="360"/>
        <w:jc w:val="both"/>
        <w:rPr>
          <w:rFonts w:ascii="Arial" w:hAnsi="Arial" w:cs="Arial"/>
        </w:rPr>
      </w:pPr>
    </w:p>
    <w:p w14:paraId="031DB9B4" w14:textId="65F68A24"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14:paraId="0CB98B80" w14:textId="77777777" w:rsidR="00FA2C2E" w:rsidRDefault="00FA2C2E" w:rsidP="00FA2C2E">
      <w:pPr>
        <w:spacing w:after="0"/>
        <w:ind w:left="720"/>
        <w:jc w:val="both"/>
      </w:pPr>
    </w:p>
    <w:p w14:paraId="2669D847" w14:textId="705A1DE3" w:rsidR="00116353" w:rsidRDefault="00116353">
      <w:pPr>
        <w:spacing w:after="0"/>
        <w:ind w:left="720"/>
        <w:jc w:val="both"/>
        <w:rPr>
          <w:rFonts w:ascii="Arial" w:hAnsi="Arial" w:cs="Arial"/>
        </w:rPr>
      </w:pPr>
    </w:p>
    <w:p w14:paraId="5E213802" w14:textId="6C10F7E5" w:rsidR="00FA2C2E" w:rsidRDefault="00FA2C2E">
      <w:pPr>
        <w:spacing w:after="0"/>
        <w:jc w:val="both"/>
        <w:rPr>
          <w:rFonts w:ascii="Arial" w:hAnsi="Arial" w:cs="Arial"/>
          <w:b/>
          <w:sz w:val="32"/>
          <w:szCs w:val="32"/>
        </w:rPr>
      </w:pPr>
    </w:p>
    <w:p w14:paraId="1E07D827" w14:textId="15338803" w:rsidR="00FA2C2E" w:rsidRDefault="00FA2C2E">
      <w:pPr>
        <w:spacing w:after="0"/>
        <w:jc w:val="both"/>
        <w:rPr>
          <w:rFonts w:ascii="Arial" w:hAnsi="Arial" w:cs="Arial"/>
          <w:b/>
          <w:sz w:val="32"/>
          <w:szCs w:val="32"/>
        </w:rPr>
      </w:pPr>
      <w:r>
        <w:rPr>
          <w:noProof/>
        </w:rPr>
        <w:drawing>
          <wp:anchor distT="0" distB="0" distL="114300" distR="114300" simplePos="0" relativeHeight="251668480" behindDoc="0" locked="0" layoutInCell="1" allowOverlap="1" wp14:anchorId="38CFB3D3" wp14:editId="74F58845">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14:paraId="3BDEF7AD" w14:textId="5E60C4A6" w:rsidR="00FA2C2E" w:rsidRDefault="00FA2C2E">
      <w:pPr>
        <w:spacing w:after="0"/>
        <w:jc w:val="both"/>
        <w:rPr>
          <w:rFonts w:ascii="Arial" w:hAnsi="Arial" w:cs="Arial"/>
          <w:b/>
          <w:sz w:val="32"/>
          <w:szCs w:val="32"/>
        </w:rPr>
      </w:pPr>
    </w:p>
    <w:p w14:paraId="26D732B2" w14:textId="78F0ABD3" w:rsidR="00FA2C2E" w:rsidRDefault="00FA2C2E">
      <w:pPr>
        <w:spacing w:after="0"/>
        <w:jc w:val="both"/>
        <w:rPr>
          <w:rFonts w:ascii="Arial" w:hAnsi="Arial" w:cs="Arial"/>
          <w:b/>
          <w:sz w:val="32"/>
          <w:szCs w:val="32"/>
        </w:rPr>
      </w:pPr>
    </w:p>
    <w:p w14:paraId="7F6BE2A2" w14:textId="66D21CF4" w:rsidR="00FA2C2E" w:rsidRDefault="00FA2C2E">
      <w:pPr>
        <w:spacing w:after="0"/>
        <w:jc w:val="both"/>
        <w:rPr>
          <w:rFonts w:ascii="Arial" w:hAnsi="Arial" w:cs="Arial"/>
          <w:b/>
          <w:sz w:val="32"/>
          <w:szCs w:val="32"/>
        </w:rPr>
      </w:pPr>
    </w:p>
    <w:p w14:paraId="4D81A0FA" w14:textId="78EF739F" w:rsidR="00FA2C2E" w:rsidRDefault="00FA2C2E">
      <w:pPr>
        <w:spacing w:after="0"/>
        <w:jc w:val="both"/>
        <w:rPr>
          <w:rFonts w:ascii="Arial" w:hAnsi="Arial" w:cs="Arial"/>
          <w:b/>
          <w:sz w:val="32"/>
          <w:szCs w:val="32"/>
        </w:rPr>
      </w:pPr>
    </w:p>
    <w:p w14:paraId="61D4F955" w14:textId="7CFB978C" w:rsidR="00FA2C2E" w:rsidRDefault="00FA2C2E">
      <w:pPr>
        <w:spacing w:after="0"/>
        <w:jc w:val="both"/>
        <w:rPr>
          <w:rFonts w:ascii="Arial" w:hAnsi="Arial" w:cs="Arial"/>
          <w:b/>
          <w:sz w:val="32"/>
          <w:szCs w:val="32"/>
        </w:rPr>
      </w:pPr>
    </w:p>
    <w:p w14:paraId="15D52BAD" w14:textId="77777777" w:rsidR="00FA2C2E" w:rsidRDefault="00FA2C2E">
      <w:pPr>
        <w:spacing w:after="0"/>
        <w:jc w:val="both"/>
        <w:rPr>
          <w:rFonts w:ascii="Arial" w:hAnsi="Arial" w:cs="Arial"/>
          <w:b/>
          <w:sz w:val="32"/>
          <w:szCs w:val="32"/>
        </w:rPr>
      </w:pPr>
    </w:p>
    <w:p w14:paraId="509A06D2" w14:textId="77777777" w:rsidR="00FA2C2E" w:rsidRDefault="00FA2C2E">
      <w:pPr>
        <w:spacing w:after="0"/>
        <w:jc w:val="both"/>
        <w:rPr>
          <w:rFonts w:ascii="Arial" w:hAnsi="Arial" w:cs="Arial"/>
          <w:b/>
          <w:sz w:val="32"/>
          <w:szCs w:val="32"/>
        </w:rPr>
      </w:pPr>
    </w:p>
    <w:p w14:paraId="0815FF44" w14:textId="77777777" w:rsidR="00FA2C2E" w:rsidRDefault="00FA2C2E">
      <w:pPr>
        <w:spacing w:after="0"/>
        <w:jc w:val="both"/>
        <w:rPr>
          <w:rFonts w:ascii="Arial" w:hAnsi="Arial" w:cs="Arial"/>
          <w:b/>
          <w:sz w:val="32"/>
          <w:szCs w:val="32"/>
        </w:rPr>
      </w:pPr>
    </w:p>
    <w:p w14:paraId="31B32B24" w14:textId="77777777" w:rsidR="00FA2C2E" w:rsidRDefault="00FA2C2E">
      <w:pPr>
        <w:spacing w:after="0"/>
        <w:jc w:val="both"/>
        <w:rPr>
          <w:rFonts w:ascii="Arial" w:hAnsi="Arial" w:cs="Arial"/>
          <w:b/>
          <w:sz w:val="32"/>
          <w:szCs w:val="32"/>
        </w:rPr>
      </w:pPr>
    </w:p>
    <w:p w14:paraId="04A1B261" w14:textId="77777777" w:rsidR="00FA2C2E" w:rsidRDefault="00FA2C2E">
      <w:pPr>
        <w:spacing w:after="0"/>
        <w:jc w:val="both"/>
        <w:rPr>
          <w:rFonts w:ascii="Arial" w:hAnsi="Arial" w:cs="Arial"/>
          <w:b/>
          <w:sz w:val="32"/>
          <w:szCs w:val="32"/>
        </w:rPr>
      </w:pPr>
    </w:p>
    <w:p w14:paraId="4F6DD67F" w14:textId="77777777" w:rsidR="00FA2C2E" w:rsidRDefault="00FA2C2E">
      <w:pPr>
        <w:spacing w:after="0"/>
        <w:jc w:val="both"/>
        <w:rPr>
          <w:rFonts w:ascii="Arial" w:hAnsi="Arial" w:cs="Arial"/>
          <w:b/>
          <w:sz w:val="32"/>
          <w:szCs w:val="32"/>
        </w:rPr>
      </w:pPr>
    </w:p>
    <w:p w14:paraId="52C0A4F4" w14:textId="77777777" w:rsidR="00FA2C2E" w:rsidRDefault="00FA2C2E">
      <w:pPr>
        <w:spacing w:after="0"/>
        <w:jc w:val="both"/>
        <w:rPr>
          <w:rFonts w:ascii="Arial" w:hAnsi="Arial" w:cs="Arial"/>
          <w:b/>
          <w:sz w:val="32"/>
          <w:szCs w:val="32"/>
        </w:rPr>
      </w:pPr>
    </w:p>
    <w:p w14:paraId="600107E8" w14:textId="77777777" w:rsidR="00FA2C2E" w:rsidRDefault="00FA2C2E">
      <w:pPr>
        <w:spacing w:after="0"/>
        <w:jc w:val="both"/>
        <w:rPr>
          <w:rFonts w:ascii="Arial" w:hAnsi="Arial" w:cs="Arial"/>
          <w:b/>
          <w:sz w:val="32"/>
          <w:szCs w:val="32"/>
        </w:rPr>
      </w:pPr>
    </w:p>
    <w:p w14:paraId="6A638991" w14:textId="77777777" w:rsidR="00FA2C2E" w:rsidRDefault="00FA2C2E">
      <w:pPr>
        <w:spacing w:after="0"/>
        <w:jc w:val="both"/>
        <w:rPr>
          <w:rFonts w:ascii="Arial" w:hAnsi="Arial" w:cs="Arial"/>
          <w:b/>
          <w:sz w:val="32"/>
          <w:szCs w:val="32"/>
        </w:rPr>
      </w:pPr>
    </w:p>
    <w:p w14:paraId="582CBDFF" w14:textId="77777777" w:rsidR="00FA2C2E" w:rsidRDefault="00FA2C2E">
      <w:pPr>
        <w:spacing w:after="0"/>
        <w:jc w:val="both"/>
        <w:rPr>
          <w:rFonts w:ascii="Arial" w:hAnsi="Arial" w:cs="Arial"/>
          <w:b/>
          <w:sz w:val="32"/>
          <w:szCs w:val="32"/>
        </w:rPr>
      </w:pPr>
    </w:p>
    <w:p w14:paraId="5A24E76B" w14:textId="77777777" w:rsidR="00FA2C2E" w:rsidRDefault="00FA2C2E">
      <w:pPr>
        <w:spacing w:after="0"/>
        <w:jc w:val="both"/>
        <w:rPr>
          <w:rFonts w:ascii="Arial" w:hAnsi="Arial" w:cs="Arial"/>
          <w:b/>
          <w:sz w:val="32"/>
          <w:szCs w:val="32"/>
        </w:rPr>
      </w:pPr>
    </w:p>
    <w:p w14:paraId="1D630908" w14:textId="77777777" w:rsidR="00FA2C2E" w:rsidRDefault="00FA2C2E">
      <w:pPr>
        <w:spacing w:after="0"/>
        <w:jc w:val="both"/>
        <w:rPr>
          <w:rFonts w:ascii="Arial" w:hAnsi="Arial" w:cs="Arial"/>
          <w:b/>
          <w:sz w:val="32"/>
          <w:szCs w:val="32"/>
        </w:rPr>
      </w:pPr>
    </w:p>
    <w:p w14:paraId="69D23C52" w14:textId="77777777" w:rsidR="00FA2C2E" w:rsidRDefault="00FA2C2E">
      <w:pPr>
        <w:spacing w:after="0"/>
        <w:jc w:val="both"/>
        <w:rPr>
          <w:rFonts w:ascii="Arial" w:hAnsi="Arial" w:cs="Arial"/>
          <w:b/>
          <w:sz w:val="32"/>
          <w:szCs w:val="32"/>
        </w:rPr>
      </w:pPr>
    </w:p>
    <w:p w14:paraId="3F8DBCE2" w14:textId="77777777" w:rsidR="00FA2C2E" w:rsidRDefault="00FA2C2E">
      <w:pPr>
        <w:spacing w:after="0"/>
        <w:jc w:val="both"/>
        <w:rPr>
          <w:rFonts w:ascii="Arial" w:hAnsi="Arial" w:cs="Arial"/>
          <w:b/>
          <w:sz w:val="32"/>
          <w:szCs w:val="32"/>
        </w:rPr>
      </w:pPr>
    </w:p>
    <w:p w14:paraId="390EBEB9" w14:textId="77777777" w:rsidR="00FA2C2E" w:rsidRDefault="00FA2C2E">
      <w:pPr>
        <w:spacing w:after="0"/>
        <w:jc w:val="both"/>
        <w:rPr>
          <w:rFonts w:ascii="Arial" w:hAnsi="Arial" w:cs="Arial"/>
          <w:b/>
          <w:sz w:val="32"/>
          <w:szCs w:val="32"/>
        </w:rPr>
      </w:pPr>
    </w:p>
    <w:p w14:paraId="6E12C311" w14:textId="77777777" w:rsidR="00FA2C2E" w:rsidRDefault="00FA2C2E">
      <w:pPr>
        <w:spacing w:after="0"/>
        <w:jc w:val="both"/>
        <w:rPr>
          <w:rFonts w:ascii="Arial" w:hAnsi="Arial" w:cs="Arial"/>
          <w:b/>
          <w:sz w:val="32"/>
          <w:szCs w:val="32"/>
        </w:rPr>
      </w:pPr>
    </w:p>
    <w:p w14:paraId="7E41BFC3" w14:textId="77777777" w:rsidR="00FA2C2E" w:rsidRDefault="00FA2C2E">
      <w:pPr>
        <w:spacing w:after="0"/>
        <w:jc w:val="both"/>
        <w:rPr>
          <w:rFonts w:ascii="Arial" w:hAnsi="Arial" w:cs="Arial"/>
          <w:b/>
          <w:sz w:val="32"/>
          <w:szCs w:val="32"/>
        </w:rPr>
      </w:pPr>
    </w:p>
    <w:p w14:paraId="4BA84175" w14:textId="77777777" w:rsidR="00FA2C2E" w:rsidRDefault="00FA2C2E">
      <w:pPr>
        <w:spacing w:after="0"/>
        <w:jc w:val="both"/>
        <w:rPr>
          <w:rFonts w:ascii="Arial" w:hAnsi="Arial" w:cs="Arial"/>
          <w:b/>
          <w:sz w:val="32"/>
          <w:szCs w:val="32"/>
        </w:rPr>
      </w:pPr>
    </w:p>
    <w:p w14:paraId="797BEA22" w14:textId="0A79AD37" w:rsidR="00FA2C2E" w:rsidRDefault="00FA2C2E">
      <w:pPr>
        <w:spacing w:after="0"/>
        <w:jc w:val="both"/>
        <w:rPr>
          <w:rFonts w:ascii="Arial" w:hAnsi="Arial" w:cs="Arial"/>
          <w:b/>
          <w:sz w:val="32"/>
          <w:szCs w:val="32"/>
        </w:rPr>
      </w:pPr>
    </w:p>
    <w:p w14:paraId="78F6CB0D" w14:textId="2ED8BB24" w:rsidR="00FA2C2E" w:rsidRDefault="00FA2C2E">
      <w:pPr>
        <w:spacing w:after="0"/>
        <w:jc w:val="both"/>
        <w:rPr>
          <w:rFonts w:ascii="Arial" w:hAnsi="Arial" w:cs="Arial"/>
          <w:b/>
          <w:sz w:val="32"/>
          <w:szCs w:val="32"/>
        </w:rPr>
      </w:pPr>
    </w:p>
    <w:p w14:paraId="4B903303" w14:textId="77777777" w:rsidR="00FA2C2E" w:rsidRDefault="00FA2C2E">
      <w:pPr>
        <w:spacing w:after="0"/>
        <w:jc w:val="both"/>
        <w:rPr>
          <w:rFonts w:ascii="Arial" w:hAnsi="Arial" w:cs="Arial"/>
          <w:b/>
          <w:sz w:val="32"/>
          <w:szCs w:val="32"/>
        </w:rPr>
      </w:pPr>
    </w:p>
    <w:p w14:paraId="577166E1" w14:textId="77777777" w:rsidR="00FA2C2E" w:rsidRDefault="00FA2C2E">
      <w:pPr>
        <w:spacing w:after="0"/>
        <w:jc w:val="both"/>
        <w:rPr>
          <w:rFonts w:ascii="Arial" w:hAnsi="Arial" w:cs="Arial"/>
          <w:b/>
          <w:sz w:val="32"/>
          <w:szCs w:val="32"/>
        </w:rPr>
      </w:pPr>
    </w:p>
    <w:p w14:paraId="6329518D" w14:textId="77777777" w:rsidR="00FA2C2E" w:rsidRDefault="00FA2C2E">
      <w:pPr>
        <w:spacing w:after="0"/>
        <w:jc w:val="both"/>
        <w:rPr>
          <w:rFonts w:ascii="Arial" w:hAnsi="Arial" w:cs="Arial"/>
          <w:b/>
          <w:sz w:val="32"/>
          <w:szCs w:val="32"/>
        </w:rPr>
      </w:pPr>
    </w:p>
    <w:p w14:paraId="459AE3E0" w14:textId="432A76BF" w:rsidR="00116353" w:rsidRDefault="00116353">
      <w:pPr>
        <w:spacing w:after="0"/>
        <w:jc w:val="both"/>
        <w:rPr>
          <w:rFonts w:ascii="Arial" w:hAnsi="Arial" w:cs="Arial"/>
          <w:b/>
          <w:sz w:val="32"/>
          <w:szCs w:val="32"/>
        </w:rPr>
      </w:pPr>
      <w:r>
        <w:rPr>
          <w:rFonts w:ascii="Arial" w:hAnsi="Arial" w:cs="Arial"/>
          <w:b/>
          <w:sz w:val="32"/>
          <w:szCs w:val="32"/>
        </w:rPr>
        <w:lastRenderedPageBreak/>
        <w:t>23. Implementacja wybranych funkcji aplikacji</w:t>
      </w:r>
    </w:p>
    <w:p w14:paraId="4F1A6623" w14:textId="77777777" w:rsidR="00FA2C2E" w:rsidRDefault="00FA2C2E">
      <w:pPr>
        <w:spacing w:after="0"/>
        <w:jc w:val="both"/>
      </w:pPr>
    </w:p>
    <w:p w14:paraId="6224EF2D" w14:textId="77777777" w:rsidR="00116353" w:rsidRDefault="00116353">
      <w:pPr>
        <w:numPr>
          <w:ilvl w:val="0"/>
          <w:numId w:val="4"/>
        </w:numPr>
        <w:spacing w:after="0"/>
        <w:jc w:val="both"/>
      </w:pPr>
      <w:r>
        <w:rPr>
          <w:rFonts w:ascii="Arial" w:hAnsi="Arial" w:cs="Arial"/>
        </w:rPr>
        <w:t>Przechodzenie do panelu dodawania wydarzenia</w:t>
      </w:r>
    </w:p>
    <w:p w14:paraId="3DF87348" w14:textId="77777777" w:rsidR="00116353" w:rsidRDefault="00116353">
      <w:pPr>
        <w:spacing w:after="0"/>
        <w:ind w:left="720"/>
        <w:jc w:val="both"/>
      </w:pPr>
      <w:r>
        <w:rPr>
          <w:rFonts w:ascii="Arial" w:hAnsi="Arial" w:cs="Arial"/>
        </w:rPr>
        <w:t>Po wybraniu w widoku kalendarza konkretnego dnia zostaje włączony formularz dodawania zdarzenia na dany dizeń.</w:t>
      </w:r>
    </w:p>
    <w:p w14:paraId="7F6B5423" w14:textId="77777777" w:rsidR="00116353" w:rsidRDefault="00116353">
      <w:pPr>
        <w:spacing w:after="0"/>
        <w:jc w:val="both"/>
        <w:rPr>
          <w:rFonts w:ascii="Arial" w:hAnsi="Arial" w:cs="Arial"/>
        </w:rPr>
      </w:pPr>
    </w:p>
    <w:p w14:paraId="5387D1C1" w14:textId="77777777" w:rsidR="00116353" w:rsidRDefault="00116353">
      <w:pPr>
        <w:spacing w:after="0"/>
        <w:jc w:val="both"/>
        <w:rPr>
          <w:rFonts w:ascii="Arial" w:hAnsi="Arial" w:cs="Arial"/>
        </w:rPr>
      </w:pPr>
    </w:p>
    <w:p w14:paraId="1C86A984" w14:textId="210BF36A" w:rsidR="00116353" w:rsidRDefault="00FA2C2E">
      <w:pPr>
        <w:spacing w:after="0"/>
        <w:jc w:val="both"/>
        <w:rPr>
          <w:rFonts w:ascii="Arial" w:hAnsi="Arial" w:cs="Arial"/>
        </w:rPr>
      </w:pPr>
      <w:r>
        <w:rPr>
          <w:noProof/>
        </w:rPr>
        <w:drawing>
          <wp:anchor distT="0" distB="0" distL="0" distR="0" simplePos="0" relativeHeight="251658240" behindDoc="0" locked="0" layoutInCell="1" allowOverlap="1" wp14:anchorId="06393DAF" wp14:editId="20275BDC">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A06E2F1" w14:textId="0078456C" w:rsidR="00FA2C2E" w:rsidRDefault="00FA2C2E">
      <w:pPr>
        <w:spacing w:after="0"/>
        <w:ind w:left="720"/>
        <w:jc w:val="both"/>
        <w:rPr>
          <w:rFonts w:ascii="Arial" w:hAnsi="Arial" w:cs="Arial"/>
        </w:rPr>
      </w:pPr>
    </w:p>
    <w:p w14:paraId="4C05E93E" w14:textId="4B9D4FDB" w:rsidR="00FA2C2E" w:rsidRDefault="00FA2C2E">
      <w:pPr>
        <w:spacing w:after="0"/>
        <w:ind w:left="720"/>
        <w:jc w:val="both"/>
        <w:rPr>
          <w:rFonts w:ascii="Arial" w:hAnsi="Arial" w:cs="Arial"/>
        </w:rPr>
      </w:pPr>
    </w:p>
    <w:p w14:paraId="7521DC9B" w14:textId="3244CC22" w:rsidR="00116353" w:rsidRDefault="00116353">
      <w:pPr>
        <w:spacing w:after="0"/>
        <w:ind w:left="720"/>
        <w:jc w:val="both"/>
        <w:rPr>
          <w:rFonts w:ascii="Arial" w:hAnsi="Arial" w:cs="Arial"/>
        </w:rPr>
      </w:pPr>
    </w:p>
    <w:p w14:paraId="2F19143B" w14:textId="1AB08553"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14:paraId="52EB2BA7" w14:textId="566025C4"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14:paraId="669F659B" w14:textId="06EC6F3A" w:rsidR="00FA2C2E" w:rsidRDefault="00FA2C2E">
      <w:pPr>
        <w:spacing w:after="0"/>
        <w:jc w:val="both"/>
        <w:rPr>
          <w:rFonts w:ascii="Arial" w:hAnsi="Arial" w:cs="Arial"/>
        </w:rPr>
      </w:pPr>
    </w:p>
    <w:p w14:paraId="11A57348" w14:textId="5E15DAB0" w:rsidR="00116353" w:rsidRDefault="00116353">
      <w:pPr>
        <w:spacing w:after="0"/>
        <w:jc w:val="both"/>
        <w:rPr>
          <w:rFonts w:ascii="Arial" w:hAnsi="Arial" w:cs="Arial"/>
        </w:rPr>
      </w:pPr>
    </w:p>
    <w:p w14:paraId="28843E28" w14:textId="6F7EB902" w:rsidR="00FA2C2E" w:rsidRDefault="00FA2C2E">
      <w:pPr>
        <w:spacing w:after="0"/>
        <w:jc w:val="both"/>
        <w:rPr>
          <w:rFonts w:ascii="Arial" w:hAnsi="Arial" w:cs="Arial"/>
        </w:rPr>
      </w:pPr>
    </w:p>
    <w:p w14:paraId="299CD102" w14:textId="6B8C7A0F" w:rsidR="00FA2C2E" w:rsidRDefault="00FA2C2E">
      <w:pPr>
        <w:spacing w:after="0"/>
        <w:jc w:val="both"/>
        <w:rPr>
          <w:rFonts w:ascii="Arial" w:hAnsi="Arial" w:cs="Arial"/>
        </w:rPr>
      </w:pPr>
      <w:r>
        <w:rPr>
          <w:noProof/>
        </w:rPr>
        <w:drawing>
          <wp:anchor distT="0" distB="0" distL="0" distR="0" simplePos="0" relativeHeight="251660288" behindDoc="0" locked="0" layoutInCell="1" allowOverlap="1" wp14:anchorId="5D0021BD" wp14:editId="3A3B942E">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0F6BFE" w14:textId="4DAECA9D" w:rsidR="00FA2C2E" w:rsidRDefault="00FA2C2E">
      <w:pPr>
        <w:spacing w:after="0"/>
        <w:jc w:val="both"/>
        <w:rPr>
          <w:rFonts w:ascii="Arial" w:hAnsi="Arial" w:cs="Arial"/>
        </w:rPr>
      </w:pPr>
    </w:p>
    <w:p w14:paraId="459FBA42" w14:textId="1BB94BEC" w:rsidR="00FA2C2E" w:rsidRDefault="00FA2C2E">
      <w:pPr>
        <w:spacing w:after="0"/>
        <w:jc w:val="both"/>
        <w:rPr>
          <w:rFonts w:ascii="Arial" w:hAnsi="Arial" w:cs="Arial"/>
        </w:rPr>
      </w:pPr>
    </w:p>
    <w:p w14:paraId="2EA25D53" w14:textId="77777777" w:rsidR="00FA2C2E" w:rsidRDefault="00FA2C2E">
      <w:pPr>
        <w:spacing w:after="0"/>
        <w:jc w:val="both"/>
        <w:rPr>
          <w:rFonts w:ascii="Arial" w:hAnsi="Arial" w:cs="Arial"/>
        </w:rPr>
      </w:pPr>
    </w:p>
    <w:p w14:paraId="13444CBA" w14:textId="77777777" w:rsidR="00116353" w:rsidRDefault="00116353">
      <w:pPr>
        <w:numPr>
          <w:ilvl w:val="0"/>
          <w:numId w:val="4"/>
        </w:numPr>
        <w:spacing w:after="0"/>
        <w:jc w:val="both"/>
      </w:pPr>
      <w:r>
        <w:rPr>
          <w:rFonts w:ascii="Arial" w:hAnsi="Arial" w:cs="Arial"/>
        </w:rPr>
        <w:t>Przejście z ekranu startowego do widoku kalendarza</w:t>
      </w:r>
    </w:p>
    <w:p w14:paraId="3E403E8E" w14:textId="77777777" w:rsidR="00116353" w:rsidRDefault="00116353">
      <w:pPr>
        <w:spacing w:after="0"/>
        <w:jc w:val="both"/>
      </w:pPr>
      <w:r>
        <w:t xml:space="preserve">Po udanym sprawdzeniu  hasła program przechodzi z widoku głównego do widoku kalendarza </w:t>
      </w:r>
    </w:p>
    <w:p w14:paraId="41ACB643" w14:textId="77777777" w:rsidR="00116353" w:rsidRDefault="00116353">
      <w:pPr>
        <w:spacing w:after="0"/>
        <w:jc w:val="both"/>
      </w:pPr>
    </w:p>
    <w:p w14:paraId="19D8F8AA" w14:textId="64B28BB6" w:rsidR="00116353" w:rsidRDefault="006A4DCB">
      <w:pPr>
        <w:spacing w:after="0"/>
        <w:jc w:val="both"/>
      </w:pPr>
      <w:r>
        <w:rPr>
          <w:noProof/>
        </w:rPr>
        <w:drawing>
          <wp:anchor distT="0" distB="0" distL="0" distR="0" simplePos="0" relativeHeight="251659264" behindDoc="0" locked="0" layoutInCell="1" allowOverlap="1" wp14:anchorId="691B2E38" wp14:editId="04AFBB56">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C860CF" w14:textId="77777777" w:rsidR="00116353" w:rsidRDefault="00116353">
      <w:pPr>
        <w:spacing w:after="0"/>
        <w:jc w:val="both"/>
      </w:pPr>
    </w:p>
    <w:p w14:paraId="2936B0E1" w14:textId="77777777" w:rsidR="00116353" w:rsidRDefault="00116353">
      <w:pPr>
        <w:spacing w:after="0"/>
        <w:jc w:val="both"/>
      </w:pPr>
    </w:p>
    <w:p w14:paraId="511F6D84" w14:textId="77777777" w:rsidR="00FA2C2E" w:rsidRDefault="00FA2C2E">
      <w:pPr>
        <w:spacing w:after="0"/>
        <w:jc w:val="both"/>
      </w:pPr>
    </w:p>
    <w:p w14:paraId="16176157" w14:textId="30D4070E" w:rsidR="00116353" w:rsidRDefault="00116353">
      <w:pPr>
        <w:spacing w:after="0"/>
        <w:jc w:val="both"/>
      </w:pPr>
      <w:r>
        <w:rPr>
          <w:rFonts w:ascii="Arial" w:hAnsi="Arial"/>
          <w:b/>
          <w:bCs/>
          <w:sz w:val="32"/>
          <w:szCs w:val="32"/>
        </w:rPr>
        <w:t>24.Dodanie dodatkowego żądanie klienta</w:t>
      </w:r>
    </w:p>
    <w:p w14:paraId="19FE137C" w14:textId="5B0F745D" w:rsidR="00116353" w:rsidRDefault="006A4DCB">
      <w:pPr>
        <w:numPr>
          <w:ilvl w:val="0"/>
          <w:numId w:val="6"/>
        </w:numPr>
        <w:spacing w:after="0"/>
        <w:jc w:val="both"/>
      </w:pPr>
      <w:r>
        <w:rPr>
          <w:rFonts w:ascii="Arial" w:hAnsi="Arial"/>
          <w:noProof/>
        </w:rPr>
        <w:drawing>
          <wp:anchor distT="0" distB="0" distL="0" distR="0" simplePos="0" relativeHeight="251664384" behindDoc="0" locked="0" layoutInCell="1" allowOverlap="1" wp14:anchorId="52C8FD06" wp14:editId="4257F53B">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16353">
        <w:rPr>
          <w:rFonts w:ascii="Arial" w:hAnsi="Arial"/>
        </w:rPr>
        <w:t>Zmiana ekranu głównego z pola na hasło i przycisku na formularz logowania z zabezpieczeniem przeciw botom i opcją dodania nowego użytkownika i przypomnienia hasła.</w:t>
      </w:r>
    </w:p>
    <w:p w14:paraId="63CC0A27" w14:textId="77777777" w:rsidR="003B6C97" w:rsidRDefault="003B6C97">
      <w:pPr>
        <w:spacing w:after="0"/>
        <w:jc w:val="both"/>
        <w:rPr>
          <w:rFonts w:ascii="Arial" w:hAnsi="Arial"/>
          <w:b/>
          <w:bCs/>
          <w:sz w:val="32"/>
          <w:szCs w:val="32"/>
        </w:rPr>
      </w:pPr>
    </w:p>
    <w:p w14:paraId="2BE0681C" w14:textId="7AEFFD0E" w:rsidR="00116353" w:rsidRDefault="00116353">
      <w:pPr>
        <w:spacing w:after="0"/>
        <w:jc w:val="both"/>
        <w:rPr>
          <w:rFonts w:ascii="Arial" w:hAnsi="Arial"/>
          <w:b/>
          <w:bCs/>
          <w:sz w:val="32"/>
          <w:szCs w:val="32"/>
        </w:rPr>
      </w:pPr>
      <w:r w:rsidRPr="003B6C97">
        <w:rPr>
          <w:rFonts w:ascii="Arial" w:hAnsi="Arial"/>
          <w:b/>
          <w:bCs/>
          <w:sz w:val="32"/>
          <w:szCs w:val="32"/>
        </w:rPr>
        <w:lastRenderedPageBreak/>
        <w:t>25. Zmiana sposobu przechowywania danych</w:t>
      </w:r>
    </w:p>
    <w:p w14:paraId="44C58587" w14:textId="77777777" w:rsidR="003B6C97" w:rsidRPr="003B6C97" w:rsidRDefault="003B6C97">
      <w:pPr>
        <w:spacing w:after="0"/>
        <w:jc w:val="both"/>
        <w:rPr>
          <w:b/>
          <w:bCs/>
        </w:rPr>
      </w:pPr>
    </w:p>
    <w:p w14:paraId="450648DB" w14:textId="77777777"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14:paraId="5B06BC68" w14:textId="603DFC56" w:rsidR="00116353" w:rsidRDefault="00116353">
      <w:pPr>
        <w:spacing w:after="0"/>
        <w:jc w:val="both"/>
      </w:pPr>
      <w:r>
        <w:rPr>
          <w:rFonts w:ascii="Arial" w:hAnsi="Arial"/>
          <w:sz w:val="32"/>
          <w:szCs w:val="32"/>
        </w:rPr>
        <w:t>.</w:t>
      </w:r>
    </w:p>
    <w:p w14:paraId="2C76D180" w14:textId="2EFA0504" w:rsidR="00116353" w:rsidRDefault="006A4DCB">
      <w:pPr>
        <w:spacing w:after="0"/>
        <w:jc w:val="both"/>
        <w:rPr>
          <w:sz w:val="32"/>
          <w:szCs w:val="32"/>
        </w:rPr>
      </w:pPr>
      <w:r>
        <w:rPr>
          <w:noProof/>
        </w:rPr>
        <w:drawing>
          <wp:anchor distT="0" distB="0" distL="0" distR="0" simplePos="0" relativeHeight="251665408" behindDoc="0" locked="0" layoutInCell="1" allowOverlap="1" wp14:anchorId="039FB17D" wp14:editId="6D5347E5">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CA697F" w14:textId="77777777" w:rsidR="003B6C97" w:rsidRDefault="003B6C97">
      <w:pPr>
        <w:spacing w:after="0"/>
        <w:jc w:val="both"/>
        <w:rPr>
          <w:rFonts w:ascii="Arial" w:hAnsi="Arial"/>
          <w:sz w:val="32"/>
          <w:szCs w:val="32"/>
        </w:rPr>
      </w:pPr>
    </w:p>
    <w:p w14:paraId="654FEEAB" w14:textId="25AE74FA" w:rsidR="00116353" w:rsidRPr="00EF357B" w:rsidRDefault="00116353">
      <w:pPr>
        <w:spacing w:after="0"/>
        <w:jc w:val="both"/>
      </w:pPr>
      <w:r>
        <w:rPr>
          <w:rFonts w:ascii="Arial" w:hAnsi="Arial"/>
          <w:sz w:val="32"/>
          <w:szCs w:val="32"/>
        </w:rPr>
        <w:t>Skutkowało to dodaniem klasy DatabaseHelper.</w:t>
      </w:r>
    </w:p>
    <w:p w14:paraId="468407CA" w14:textId="77777777" w:rsidR="00116353" w:rsidRDefault="00116353">
      <w:pPr>
        <w:spacing w:after="0"/>
        <w:jc w:val="both"/>
        <w:rPr>
          <w:rFonts w:ascii="Arial" w:hAnsi="Arial"/>
          <w:b/>
          <w:bCs/>
          <w:sz w:val="32"/>
          <w:szCs w:val="32"/>
        </w:rPr>
      </w:pPr>
    </w:p>
    <w:p w14:paraId="522B98EA" w14:textId="77777777" w:rsidR="00116353" w:rsidRDefault="00116353">
      <w:pPr>
        <w:spacing w:after="0"/>
        <w:jc w:val="both"/>
        <w:rPr>
          <w:rFonts w:ascii="Arial" w:hAnsi="Arial"/>
          <w:b/>
          <w:bCs/>
          <w:sz w:val="32"/>
          <w:szCs w:val="32"/>
        </w:rPr>
      </w:pPr>
    </w:p>
    <w:p w14:paraId="6D961C40" w14:textId="77777777" w:rsidR="00EF357B" w:rsidRDefault="00EF357B">
      <w:pPr>
        <w:spacing w:after="0"/>
        <w:jc w:val="both"/>
        <w:rPr>
          <w:rFonts w:ascii="Arial" w:hAnsi="Arial"/>
          <w:b/>
          <w:bCs/>
          <w:sz w:val="32"/>
          <w:szCs w:val="32"/>
        </w:rPr>
      </w:pPr>
    </w:p>
    <w:p w14:paraId="32C6BBE3" w14:textId="77777777" w:rsidR="00EF357B" w:rsidRDefault="00EF357B">
      <w:pPr>
        <w:spacing w:after="0"/>
        <w:jc w:val="both"/>
        <w:rPr>
          <w:rFonts w:ascii="Arial" w:hAnsi="Arial"/>
          <w:b/>
          <w:bCs/>
          <w:sz w:val="32"/>
          <w:szCs w:val="32"/>
        </w:rPr>
      </w:pPr>
    </w:p>
    <w:p w14:paraId="0D22B807" w14:textId="77777777" w:rsidR="00EF357B" w:rsidRDefault="00EF357B">
      <w:pPr>
        <w:spacing w:after="0"/>
        <w:jc w:val="both"/>
        <w:rPr>
          <w:rFonts w:ascii="Arial" w:hAnsi="Arial"/>
          <w:b/>
          <w:bCs/>
          <w:sz w:val="32"/>
          <w:szCs w:val="32"/>
        </w:rPr>
      </w:pPr>
    </w:p>
    <w:p w14:paraId="07FA9FBD" w14:textId="77777777" w:rsidR="00EF357B" w:rsidRDefault="00EF357B">
      <w:pPr>
        <w:spacing w:after="0"/>
        <w:jc w:val="both"/>
        <w:rPr>
          <w:rFonts w:ascii="Arial" w:hAnsi="Arial"/>
          <w:b/>
          <w:bCs/>
          <w:sz w:val="32"/>
          <w:szCs w:val="32"/>
        </w:rPr>
      </w:pPr>
    </w:p>
    <w:p w14:paraId="34CEDC2B" w14:textId="77777777" w:rsidR="00EF357B" w:rsidRDefault="00EF357B">
      <w:pPr>
        <w:spacing w:after="0"/>
        <w:jc w:val="both"/>
        <w:rPr>
          <w:rFonts w:ascii="Arial" w:hAnsi="Arial"/>
          <w:b/>
          <w:bCs/>
          <w:sz w:val="32"/>
          <w:szCs w:val="32"/>
        </w:rPr>
      </w:pPr>
    </w:p>
    <w:p w14:paraId="7EE13489" w14:textId="77777777" w:rsidR="00EF357B" w:rsidRDefault="00EF357B">
      <w:pPr>
        <w:spacing w:after="0"/>
        <w:jc w:val="both"/>
        <w:rPr>
          <w:rFonts w:ascii="Arial" w:hAnsi="Arial"/>
          <w:b/>
          <w:bCs/>
          <w:sz w:val="32"/>
          <w:szCs w:val="32"/>
        </w:rPr>
      </w:pPr>
    </w:p>
    <w:p w14:paraId="20A96096" w14:textId="77777777" w:rsidR="00EF357B" w:rsidRDefault="00EF357B">
      <w:pPr>
        <w:spacing w:after="0"/>
        <w:jc w:val="both"/>
        <w:rPr>
          <w:rFonts w:ascii="Arial" w:hAnsi="Arial"/>
          <w:b/>
          <w:bCs/>
          <w:sz w:val="32"/>
          <w:szCs w:val="32"/>
        </w:rPr>
      </w:pPr>
    </w:p>
    <w:p w14:paraId="509031B0" w14:textId="77777777" w:rsidR="003B6C97" w:rsidRDefault="003B6C97">
      <w:pPr>
        <w:spacing w:after="0"/>
        <w:jc w:val="both"/>
        <w:rPr>
          <w:rFonts w:ascii="Arial" w:hAnsi="Arial"/>
          <w:b/>
          <w:bCs/>
          <w:sz w:val="32"/>
          <w:szCs w:val="32"/>
        </w:rPr>
      </w:pPr>
    </w:p>
    <w:p w14:paraId="195EE1EB" w14:textId="1D25DCB1" w:rsidR="00116353" w:rsidRDefault="00116353">
      <w:pPr>
        <w:spacing w:after="0"/>
        <w:jc w:val="both"/>
      </w:pPr>
      <w:r>
        <w:rPr>
          <w:rFonts w:ascii="Arial" w:hAnsi="Arial"/>
          <w:b/>
          <w:bCs/>
          <w:sz w:val="32"/>
          <w:szCs w:val="32"/>
        </w:rPr>
        <w:lastRenderedPageBreak/>
        <w:t>26. Aktualna faza implementacji funkcji</w:t>
      </w:r>
    </w:p>
    <w:p w14:paraId="680DB58E" w14:textId="77777777" w:rsidR="00116353" w:rsidRDefault="00116353">
      <w:pPr>
        <w:spacing w:after="0"/>
        <w:jc w:val="both"/>
        <w:rPr>
          <w:rFonts w:ascii="Arial" w:hAnsi="Arial"/>
          <w:b/>
          <w:bCs/>
          <w:sz w:val="32"/>
          <w:szCs w:val="32"/>
        </w:rPr>
      </w:pPr>
    </w:p>
    <w:p w14:paraId="70FB09D6" w14:textId="77777777" w:rsidR="00116353" w:rsidRDefault="00116353">
      <w:pPr>
        <w:spacing w:after="0"/>
        <w:jc w:val="both"/>
      </w:pPr>
      <w:r>
        <w:rPr>
          <w:rFonts w:ascii="Arial" w:hAnsi="Arial"/>
          <w:sz w:val="32"/>
          <w:szCs w:val="32"/>
        </w:rPr>
        <w:t>a)tabela</w:t>
      </w:r>
    </w:p>
    <w:tbl>
      <w:tblPr>
        <w:tblW w:w="0" w:type="auto"/>
        <w:tblLayout w:type="fixed"/>
        <w:tblLook w:val="0000" w:firstRow="0" w:lastRow="0" w:firstColumn="0" w:lastColumn="0" w:noHBand="0" w:noVBand="0"/>
      </w:tblPr>
      <w:tblGrid>
        <w:gridCol w:w="988"/>
        <w:gridCol w:w="1555"/>
        <w:gridCol w:w="1274"/>
        <w:gridCol w:w="1301"/>
        <w:gridCol w:w="1299"/>
        <w:gridCol w:w="1273"/>
        <w:gridCol w:w="1420"/>
      </w:tblGrid>
      <w:tr w:rsidR="00116353" w14:paraId="24A44CC9" w14:textId="77777777">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69B53D3E" w14:textId="77777777"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8FB5FF1" w14:textId="77777777"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E9C9A63" w14:textId="77777777"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8DB88C8" w14:textId="77777777"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91B18B5" w14:textId="77777777"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F8F8622" w14:textId="77777777"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019B0E6" w14:textId="77777777" w:rsidR="00116353" w:rsidRDefault="00116353">
            <w:r>
              <w:t>Status</w:t>
            </w:r>
          </w:p>
        </w:tc>
      </w:tr>
      <w:tr w:rsidR="00116353" w14:paraId="49DA3B23" w14:textId="77777777">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E227DC8" w14:textId="77777777"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C40356E" w14:textId="77777777"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664E7348"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6AA98571"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4713CA9"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0730D57F"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77B2227" w14:textId="77777777" w:rsidR="00116353" w:rsidRDefault="00116353">
            <w:r>
              <w:t>poprawny</w:t>
            </w:r>
          </w:p>
        </w:tc>
      </w:tr>
      <w:tr w:rsidR="00116353" w14:paraId="21466043"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1B890D" w14:textId="77777777"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65A1AC" w14:textId="77777777"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38F8172E"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09E156E"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6BA8EF01"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4AE5F598"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730BA859" w14:textId="77777777" w:rsidR="00116353" w:rsidRDefault="00116353">
            <w:r>
              <w:t>poprawny</w:t>
            </w:r>
          </w:p>
        </w:tc>
      </w:tr>
      <w:tr w:rsidR="00116353" w14:paraId="762E8F85"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23E79C9E" w14:textId="77777777"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7702EAC" w14:textId="77777777"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75BB24B8" w14:textId="77777777"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77C9571" w14:textId="77777777"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717DC76C"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01585CFE" w14:textId="77777777"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5F43F56" w14:textId="77777777" w:rsidR="00116353" w:rsidRDefault="00116353">
            <w:r>
              <w:t>nieskończony</w:t>
            </w:r>
          </w:p>
        </w:tc>
      </w:tr>
      <w:tr w:rsidR="00116353" w14:paraId="5F9F13F6"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344DF58" w14:textId="77777777"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43920E4" w14:textId="77777777"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0EAF904A" w14:textId="77777777"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003F28F9" w14:textId="77777777"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21393E1" w14:textId="77777777"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141CD3CB" w14:textId="77777777"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0F5C54E" w14:textId="77777777" w:rsidR="00116353" w:rsidRDefault="00116353">
            <w:r>
              <w:t>nieskończony</w:t>
            </w:r>
          </w:p>
        </w:tc>
      </w:tr>
      <w:tr w:rsidR="00116353" w14:paraId="5050DEBA"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4CDB37C" w14:textId="77777777"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26B8433" w14:textId="77777777"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41BB5E96" w14:textId="77777777"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4C2873F6" w14:textId="77777777"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46F58B8B" w14:textId="77777777"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54F731E8" w14:textId="77777777"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A426607" w14:textId="77777777" w:rsidR="00116353" w:rsidRDefault="00116353">
            <w:r>
              <w:t>nieskończony</w:t>
            </w:r>
          </w:p>
        </w:tc>
      </w:tr>
    </w:tbl>
    <w:p w14:paraId="497D6AA6" w14:textId="77777777" w:rsidR="00116353" w:rsidRDefault="00116353">
      <w:pPr>
        <w:spacing w:after="0"/>
        <w:jc w:val="both"/>
        <w:rPr>
          <w:rFonts w:ascii="Arial" w:hAnsi="Arial"/>
          <w:sz w:val="32"/>
          <w:szCs w:val="32"/>
        </w:rPr>
      </w:pPr>
    </w:p>
    <w:p w14:paraId="6B713D6A" w14:textId="46CF2067" w:rsidR="00116353" w:rsidRDefault="00116353">
      <w:pPr>
        <w:spacing w:after="0"/>
        <w:jc w:val="both"/>
        <w:rPr>
          <w:rFonts w:ascii="Arial" w:hAnsi="Arial"/>
          <w:sz w:val="32"/>
          <w:szCs w:val="32"/>
        </w:rPr>
      </w:pPr>
      <w:r>
        <w:rPr>
          <w:rFonts w:ascii="Arial" w:hAnsi="Arial"/>
          <w:sz w:val="32"/>
          <w:szCs w:val="32"/>
        </w:rPr>
        <w:t>b)wykres słupkowy</w:t>
      </w:r>
    </w:p>
    <w:p w14:paraId="477BFAD5" w14:textId="77777777" w:rsidR="003B6C97" w:rsidRDefault="003B6C97">
      <w:pPr>
        <w:spacing w:after="0"/>
        <w:jc w:val="both"/>
      </w:pPr>
    </w:p>
    <w:p w14:paraId="724E06E9" w14:textId="77777777" w:rsidR="00116353" w:rsidRDefault="00116353" w:rsidP="003B6C97">
      <w:pPr>
        <w:spacing w:after="0"/>
        <w:jc w:val="center"/>
        <w:rPr>
          <w:rFonts w:ascii="Arial" w:hAnsi="Arial"/>
        </w:rPr>
      </w:pPr>
      <w:r>
        <w:object w:dxaOrig="5935" w:dyaOrig="4124" w14:anchorId="2425D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65pt;height:206pt" o:ole="" filled="t">
            <v:fill color2="black"/>
            <v:imagedata r:id="rId21" o:title=""/>
          </v:shape>
          <o:OLEObject Type="Embed" ShapeID="_x0000_i1025" DrawAspect="Content" ObjectID="_1651326056" r:id="rId22"/>
        </w:object>
      </w:r>
    </w:p>
    <w:p w14:paraId="366C1F24" w14:textId="77777777" w:rsidR="00116353" w:rsidRDefault="00116353">
      <w:pPr>
        <w:spacing w:after="0"/>
        <w:ind w:left="720"/>
        <w:jc w:val="both"/>
        <w:rPr>
          <w:rFonts w:ascii="Arial" w:hAnsi="Arial"/>
        </w:rPr>
      </w:pPr>
    </w:p>
    <w:p w14:paraId="6CF383B7" w14:textId="77777777" w:rsidR="00116353" w:rsidRDefault="00116353">
      <w:pPr>
        <w:spacing w:after="0"/>
        <w:ind w:left="720"/>
        <w:jc w:val="both"/>
        <w:rPr>
          <w:rFonts w:ascii="Arial" w:hAnsi="Arial"/>
        </w:rPr>
      </w:pPr>
    </w:p>
    <w:p w14:paraId="5510E2F0" w14:textId="77777777" w:rsidR="00116353" w:rsidRDefault="00116353">
      <w:pPr>
        <w:spacing w:after="0"/>
        <w:ind w:left="720"/>
        <w:jc w:val="both"/>
        <w:rPr>
          <w:rFonts w:ascii="Arial" w:hAnsi="Arial"/>
        </w:rPr>
      </w:pPr>
    </w:p>
    <w:p w14:paraId="03DEFAEA" w14:textId="77777777" w:rsidR="00116353" w:rsidRDefault="00116353">
      <w:pPr>
        <w:spacing w:after="0"/>
        <w:ind w:left="720"/>
        <w:jc w:val="both"/>
        <w:rPr>
          <w:rFonts w:ascii="Arial" w:hAnsi="Arial"/>
        </w:rPr>
      </w:pPr>
    </w:p>
    <w:p w14:paraId="1C4CA1CD" w14:textId="77777777" w:rsidR="00116353" w:rsidRDefault="00116353">
      <w:pPr>
        <w:spacing w:after="0"/>
        <w:ind w:left="720"/>
        <w:jc w:val="both"/>
        <w:rPr>
          <w:rFonts w:ascii="Arial" w:hAnsi="Arial"/>
        </w:rPr>
      </w:pPr>
    </w:p>
    <w:p w14:paraId="42E7F131" w14:textId="77777777" w:rsidR="00116353" w:rsidRDefault="00116353" w:rsidP="00EF357B">
      <w:pPr>
        <w:spacing w:after="0"/>
        <w:jc w:val="both"/>
        <w:rPr>
          <w:rFonts w:ascii="Arial" w:hAnsi="Arial"/>
        </w:rPr>
      </w:pPr>
    </w:p>
    <w:p w14:paraId="571CB5B9" w14:textId="77777777" w:rsidR="00EF357B" w:rsidRDefault="00EF357B" w:rsidP="00EF357B">
      <w:pPr>
        <w:spacing w:after="0"/>
        <w:jc w:val="both"/>
        <w:rPr>
          <w:rFonts w:ascii="Arial" w:hAnsi="Arial"/>
        </w:rPr>
      </w:pPr>
    </w:p>
    <w:p w14:paraId="03745AA5" w14:textId="77777777" w:rsidR="00EF357B" w:rsidRDefault="00EF357B" w:rsidP="00EF357B">
      <w:pPr>
        <w:spacing w:after="0"/>
        <w:jc w:val="both"/>
        <w:rPr>
          <w:rFonts w:ascii="Arial" w:hAnsi="Arial"/>
        </w:rPr>
      </w:pPr>
    </w:p>
    <w:p w14:paraId="21C616A7" w14:textId="77777777" w:rsidR="00EF357B" w:rsidRDefault="00EF357B">
      <w:pPr>
        <w:spacing w:after="0"/>
        <w:jc w:val="both"/>
        <w:rPr>
          <w:rFonts w:ascii="Arial" w:hAnsi="Arial"/>
        </w:rPr>
      </w:pPr>
    </w:p>
    <w:p w14:paraId="475FCCAD" w14:textId="77777777" w:rsidR="00116353" w:rsidRDefault="00116353">
      <w:pPr>
        <w:spacing w:after="0"/>
        <w:jc w:val="both"/>
      </w:pPr>
      <w:r>
        <w:rPr>
          <w:rFonts w:ascii="Arial" w:hAnsi="Arial"/>
          <w:b/>
          <w:bCs/>
          <w:sz w:val="32"/>
          <w:szCs w:val="32"/>
        </w:rPr>
        <w:lastRenderedPageBreak/>
        <w:t>27. Założenia dokumentacji użytkownika</w:t>
      </w:r>
    </w:p>
    <w:p w14:paraId="413BD1AE" w14:textId="77777777" w:rsidR="00116353" w:rsidRDefault="00116353">
      <w:pPr>
        <w:spacing w:after="0"/>
        <w:jc w:val="both"/>
        <w:rPr>
          <w:rFonts w:ascii="Arial" w:hAnsi="Arial"/>
          <w:b/>
          <w:bCs/>
          <w:sz w:val="32"/>
          <w:szCs w:val="32"/>
        </w:rPr>
      </w:pPr>
    </w:p>
    <w:p w14:paraId="2EE7C8F8" w14:textId="77777777" w:rsidR="00116353" w:rsidRDefault="00116353">
      <w:pPr>
        <w:jc w:val="both"/>
      </w:pPr>
      <w:r>
        <w:rPr>
          <w:rFonts w:ascii="Arial" w:hAnsi="Arial" w:cs="Arial"/>
          <w:b/>
          <w:bCs/>
        </w:rPr>
        <w:t>1. Dla kogo jest dokumentacja użytkownika (dla dziecka, młodzieży, gracza, a może seniora)?</w:t>
      </w:r>
    </w:p>
    <w:p w14:paraId="0D1593E2" w14:textId="77777777" w:rsidR="00116353" w:rsidRDefault="00116353">
      <w:pPr>
        <w:jc w:val="both"/>
      </w:pPr>
      <w:r>
        <w:rPr>
          <w:rFonts w:ascii="Arial" w:hAnsi="Arial" w:cs="Arial"/>
        </w:rPr>
        <w:t>Dokumentacja jest dla każdego użytkownika, który potrzebuje aplikacji wspomagającej zarządzanie czasem wolnym, niezależnie od jego wieku.</w:t>
      </w:r>
    </w:p>
    <w:p w14:paraId="0FD70B03" w14:textId="77777777" w:rsidR="00116353" w:rsidRDefault="00116353">
      <w:pPr>
        <w:jc w:val="both"/>
      </w:pPr>
      <w:r>
        <w:rPr>
          <w:rFonts w:ascii="Arial" w:hAnsi="Arial" w:cs="Arial"/>
          <w:b/>
          <w:bCs/>
        </w:rPr>
        <w:t>2. Jaka będzie forma dokumentacji ogólna, fragmentaryczna, szczegółowa, kompleksowa? Proszę opisać i uzasadnić.</w:t>
      </w:r>
    </w:p>
    <w:p w14:paraId="47CE37A0" w14:textId="77777777"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14:paraId="4D38BE2E" w14:textId="77777777" w:rsidR="00116353" w:rsidRDefault="00116353">
      <w:pPr>
        <w:jc w:val="both"/>
      </w:pPr>
      <w:r>
        <w:rPr>
          <w:rFonts w:ascii="Arial" w:hAnsi="Arial" w:cs="Arial"/>
          <w:b/>
          <w:bCs/>
        </w:rPr>
        <w:t>3. Jaki zastosujecie język? Młodzieżowy, specjalny, ogólny?</w:t>
      </w:r>
    </w:p>
    <w:p w14:paraId="14E4C860" w14:textId="77777777"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14:paraId="27E7C04D" w14:textId="77777777" w:rsidR="00116353" w:rsidRDefault="00116353">
      <w:pPr>
        <w:jc w:val="both"/>
      </w:pPr>
      <w:r>
        <w:rPr>
          <w:rFonts w:ascii="Arial" w:hAnsi="Arial" w:cs="Arial"/>
          <w:b/>
          <w:bCs/>
        </w:rPr>
        <w:t>4. Jaka forma dokumentacji? (komiks, audiobook, tutorial video, historyjka),</w:t>
      </w:r>
    </w:p>
    <w:p w14:paraId="00C91102" w14:textId="77777777" w:rsidR="00116353" w:rsidRDefault="00116353">
      <w:pPr>
        <w:jc w:val="both"/>
      </w:pPr>
      <w:r>
        <w:rPr>
          <w:rFonts w:ascii="Arial" w:hAnsi="Arial" w:cs="Arial"/>
        </w:rPr>
        <w:t>Tak jak zostało to opisane w punkcie drugim, będzie to forma dokumentu PDF z rozdziałami (na podobieństwo instrukcji papierowych).</w:t>
      </w:r>
    </w:p>
    <w:p w14:paraId="3C9E34B2" w14:textId="77777777" w:rsidR="00116353" w:rsidRDefault="00116353">
      <w:pPr>
        <w:jc w:val="both"/>
      </w:pPr>
      <w:r>
        <w:rPr>
          <w:rFonts w:ascii="Arial" w:hAnsi="Arial" w:cs="Arial"/>
          <w:b/>
          <w:bCs/>
        </w:rPr>
        <w:t>5. Sposoby wdrażania dokumentacji (załącznik do aplikacji, dodatkowa ulotka, adres www, …)</w:t>
      </w:r>
    </w:p>
    <w:p w14:paraId="1C5868A2" w14:textId="77777777"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14:paraId="06B2D73C" w14:textId="77777777" w:rsidR="00116353" w:rsidRDefault="00116353">
      <w:pPr>
        <w:jc w:val="both"/>
      </w:pPr>
      <w:r>
        <w:rPr>
          <w:rFonts w:ascii="Arial" w:hAnsi="Arial" w:cs="Arial"/>
          <w:b/>
          <w:bCs/>
        </w:rPr>
        <w:t>6. Kto z zespołu przygotuje dokumentacje?</w:t>
      </w:r>
    </w:p>
    <w:p w14:paraId="15F7DE1C" w14:textId="77777777" w:rsidR="00116353" w:rsidRDefault="00116353">
      <w:pPr>
        <w:jc w:val="both"/>
      </w:pPr>
      <w:r>
        <w:rPr>
          <w:rFonts w:ascii="Arial" w:hAnsi="Arial" w:cs="Arial"/>
        </w:rPr>
        <w:t>Lider zespołu zadecyduje na etapie tworzenia dokumentacji</w:t>
      </w:r>
    </w:p>
    <w:p w14:paraId="61108C52" w14:textId="77777777" w:rsidR="00116353" w:rsidRDefault="00116353">
      <w:pPr>
        <w:jc w:val="both"/>
      </w:pPr>
      <w:r>
        <w:rPr>
          <w:rFonts w:ascii="Arial" w:hAnsi="Arial" w:cs="Arial"/>
          <w:b/>
          <w:bCs/>
        </w:rPr>
        <w:t>7. Jakie założenia czasowe – np. 50h roboczych, max.</w:t>
      </w:r>
    </w:p>
    <w:p w14:paraId="52E40FD0" w14:textId="77777777" w:rsidR="00116353" w:rsidRDefault="00116353">
      <w:pPr>
        <w:jc w:val="both"/>
      </w:pPr>
      <w:r>
        <w:rPr>
          <w:rFonts w:ascii="Arial" w:hAnsi="Arial" w:cs="Arial"/>
        </w:rPr>
        <w:t>Około 40 godzin roboczych.</w:t>
      </w:r>
    </w:p>
    <w:p w14:paraId="123F793B" w14:textId="77777777" w:rsidR="00116353" w:rsidRDefault="00116353">
      <w:pPr>
        <w:jc w:val="both"/>
      </w:pPr>
      <w:r>
        <w:rPr>
          <w:rFonts w:ascii="Arial" w:hAnsi="Arial" w:cs="Arial"/>
          <w:b/>
          <w:bCs/>
        </w:rPr>
        <w:t>8. Na jakim poziomie będzie szkolony użytkownik? Czy należy takie szkolenie przeprowadzić?</w:t>
      </w:r>
    </w:p>
    <w:p w14:paraId="281A77AB" w14:textId="77777777" w:rsidR="00116353" w:rsidRDefault="00116353">
      <w:pPr>
        <w:jc w:val="both"/>
      </w:pPr>
      <w:r>
        <w:rPr>
          <w:rFonts w:ascii="Arial" w:hAnsi="Arial" w:cs="Arial"/>
        </w:rPr>
        <w:t xml:space="preserve">Użytkownik zostanie zapoznany z każdą funkcjonalnością w szczegółowej formie, tak, aby nie miał wątpliwości jakie możliwości posiada aplikacja. </w:t>
      </w:r>
    </w:p>
    <w:p w14:paraId="1A6DAD8B" w14:textId="243FEE70" w:rsidR="00116353" w:rsidRDefault="00116353">
      <w:pPr>
        <w:spacing w:after="0"/>
        <w:jc w:val="both"/>
        <w:rPr>
          <w:rFonts w:ascii="Arial" w:hAnsi="Arial"/>
          <w:b/>
          <w:bCs/>
          <w:sz w:val="32"/>
          <w:szCs w:val="32"/>
        </w:rPr>
      </w:pPr>
    </w:p>
    <w:p w14:paraId="43AAF66F" w14:textId="10BCDF90" w:rsidR="00A71573" w:rsidRDefault="00A71573">
      <w:pPr>
        <w:spacing w:after="0"/>
        <w:jc w:val="both"/>
        <w:rPr>
          <w:rFonts w:ascii="Arial" w:hAnsi="Arial"/>
          <w:b/>
          <w:bCs/>
          <w:sz w:val="32"/>
          <w:szCs w:val="32"/>
        </w:rPr>
      </w:pPr>
    </w:p>
    <w:p w14:paraId="38D9459E" w14:textId="0250A1FB" w:rsidR="00A71573" w:rsidRDefault="00A71573">
      <w:pPr>
        <w:spacing w:after="0"/>
        <w:jc w:val="both"/>
        <w:rPr>
          <w:rFonts w:ascii="Arial" w:hAnsi="Arial"/>
          <w:b/>
          <w:bCs/>
          <w:sz w:val="32"/>
          <w:szCs w:val="32"/>
        </w:rPr>
      </w:pPr>
    </w:p>
    <w:p w14:paraId="6A62DD04" w14:textId="6DC5E38E" w:rsidR="00A71573" w:rsidRDefault="00A71573">
      <w:pPr>
        <w:spacing w:after="0"/>
        <w:jc w:val="both"/>
        <w:rPr>
          <w:rFonts w:ascii="Arial" w:hAnsi="Arial"/>
          <w:b/>
          <w:bCs/>
          <w:sz w:val="32"/>
          <w:szCs w:val="32"/>
        </w:rPr>
      </w:pPr>
    </w:p>
    <w:p w14:paraId="5BB7AE27" w14:textId="30A0F9D7" w:rsidR="00A71573" w:rsidRDefault="00A71573">
      <w:pPr>
        <w:spacing w:after="0"/>
        <w:jc w:val="both"/>
        <w:rPr>
          <w:rFonts w:ascii="Arial" w:hAnsi="Arial"/>
          <w:b/>
          <w:bCs/>
          <w:sz w:val="32"/>
          <w:szCs w:val="32"/>
        </w:rPr>
      </w:pPr>
    </w:p>
    <w:p w14:paraId="2A9D879F" w14:textId="0A3B8F76" w:rsidR="00A71573" w:rsidRDefault="00A71573">
      <w:pPr>
        <w:spacing w:after="0"/>
        <w:jc w:val="both"/>
        <w:rPr>
          <w:rFonts w:ascii="Arial" w:hAnsi="Arial"/>
          <w:b/>
          <w:bCs/>
          <w:sz w:val="32"/>
          <w:szCs w:val="32"/>
        </w:rPr>
      </w:pPr>
      <w:r>
        <w:rPr>
          <w:rFonts w:ascii="Arial" w:hAnsi="Arial"/>
          <w:b/>
          <w:bCs/>
          <w:sz w:val="32"/>
          <w:szCs w:val="32"/>
        </w:rPr>
        <w:lastRenderedPageBreak/>
        <w:t>28. Instrukcja użytkownika</w:t>
      </w:r>
    </w:p>
    <w:sdt>
      <w:sdtPr>
        <w:rPr>
          <w:rFonts w:asciiTheme="minorHAnsi" w:eastAsiaTheme="minorHAnsi" w:hAnsiTheme="minorHAnsi" w:cstheme="minorBidi"/>
          <w:color w:val="auto"/>
          <w:sz w:val="22"/>
          <w:szCs w:val="22"/>
          <w:lang w:val="pl-PL"/>
        </w:rPr>
        <w:id w:val="-896211685"/>
        <w:docPartObj>
          <w:docPartGallery w:val="Table of Contents"/>
          <w:docPartUnique/>
        </w:docPartObj>
      </w:sdtPr>
      <w:sdtEndPr>
        <w:rPr>
          <w:rFonts w:ascii="Calibri" w:eastAsia="Calibri" w:hAnsi="Calibri" w:cs="font459"/>
          <w:b/>
          <w:bCs/>
          <w:noProof/>
        </w:rPr>
      </w:sdtEndPr>
      <w:sdtContent>
        <w:p w14:paraId="28B871A5" w14:textId="77777777" w:rsidR="00A71573" w:rsidRDefault="00A71573" w:rsidP="00A71573">
          <w:pPr>
            <w:pStyle w:val="TOCHeading"/>
          </w:pPr>
        </w:p>
        <w:p w14:paraId="46EC8BA7" w14:textId="77777777" w:rsidR="00A71573" w:rsidRDefault="00A71573" w:rsidP="00A71573">
          <w:pPr>
            <w:pStyle w:val="TOCHeading"/>
          </w:pPr>
        </w:p>
        <w:p w14:paraId="2C09ABCB" w14:textId="77777777" w:rsidR="00A71573" w:rsidRDefault="00A71573" w:rsidP="00A71573">
          <w:pPr>
            <w:pStyle w:val="TOCHeading"/>
            <w:rPr>
              <w:rFonts w:ascii="Arial" w:hAnsi="Arial" w:cs="Arial"/>
              <w:b/>
              <w:bCs/>
              <w:color w:val="auto"/>
              <w:sz w:val="56"/>
              <w:szCs w:val="56"/>
            </w:rPr>
          </w:pPr>
          <w:r w:rsidRPr="00BF7F43">
            <w:rPr>
              <w:rFonts w:ascii="Arial" w:hAnsi="Arial" w:cs="Arial"/>
              <w:b/>
              <w:bCs/>
              <w:color w:val="auto"/>
              <w:sz w:val="56"/>
              <w:szCs w:val="56"/>
            </w:rPr>
            <w:t>SPIS TREŚCI</w:t>
          </w:r>
        </w:p>
        <w:p w14:paraId="0A106470" w14:textId="77777777" w:rsidR="00A71573" w:rsidRPr="00BF7F43" w:rsidRDefault="00A71573" w:rsidP="00A71573">
          <w:pPr>
            <w:rPr>
              <w:lang w:val="en-US"/>
            </w:rPr>
          </w:pPr>
        </w:p>
        <w:p w14:paraId="31E9E06D" w14:textId="77777777" w:rsidR="00A71573" w:rsidRDefault="00A71573" w:rsidP="00A71573">
          <w:pPr>
            <w:pStyle w:val="TOC1"/>
            <w:tabs>
              <w:tab w:val="right" w:leader="dot" w:pos="9062"/>
            </w:tabs>
            <w:rPr>
              <w:noProof/>
            </w:rPr>
          </w:pPr>
          <w:r>
            <w:fldChar w:fldCharType="begin"/>
          </w:r>
          <w:r>
            <w:instrText xml:space="preserve"> TOC \o "1-3" \h \z \u </w:instrText>
          </w:r>
          <w:r>
            <w:fldChar w:fldCharType="separate"/>
          </w:r>
          <w:hyperlink w:anchor="_Toc40638411" w:history="1">
            <w:r w:rsidRPr="00F53F0B">
              <w:rPr>
                <w:rStyle w:val="Hyperlink"/>
                <w:rFonts w:ascii="Arial" w:hAnsi="Arial" w:cs="Arial"/>
                <w:b/>
                <w:bCs/>
                <w:noProof/>
              </w:rPr>
              <w:t>1. Wprowadzenie</w:t>
            </w:r>
            <w:r>
              <w:rPr>
                <w:noProof/>
                <w:webHidden/>
              </w:rPr>
              <w:tab/>
            </w:r>
            <w:r>
              <w:rPr>
                <w:noProof/>
                <w:webHidden/>
              </w:rPr>
              <w:fldChar w:fldCharType="begin"/>
            </w:r>
            <w:r>
              <w:rPr>
                <w:noProof/>
                <w:webHidden/>
              </w:rPr>
              <w:instrText xml:space="preserve"> PAGEREF _Toc40638411 \h </w:instrText>
            </w:r>
            <w:r>
              <w:rPr>
                <w:noProof/>
                <w:webHidden/>
              </w:rPr>
            </w:r>
            <w:r>
              <w:rPr>
                <w:noProof/>
                <w:webHidden/>
              </w:rPr>
              <w:fldChar w:fldCharType="separate"/>
            </w:r>
            <w:r>
              <w:rPr>
                <w:noProof/>
                <w:webHidden/>
              </w:rPr>
              <w:t>3</w:t>
            </w:r>
            <w:r>
              <w:rPr>
                <w:noProof/>
                <w:webHidden/>
              </w:rPr>
              <w:fldChar w:fldCharType="end"/>
            </w:r>
          </w:hyperlink>
        </w:p>
        <w:p w14:paraId="745370DD" w14:textId="77777777" w:rsidR="00A71573" w:rsidRDefault="00A71573" w:rsidP="00A71573">
          <w:pPr>
            <w:pStyle w:val="TOC1"/>
            <w:tabs>
              <w:tab w:val="right" w:leader="dot" w:pos="9062"/>
            </w:tabs>
            <w:rPr>
              <w:noProof/>
            </w:rPr>
          </w:pPr>
          <w:hyperlink w:anchor="_Toc40638412" w:history="1">
            <w:r w:rsidRPr="00F53F0B">
              <w:rPr>
                <w:rStyle w:val="Hyperlink"/>
                <w:rFonts w:ascii="Arial" w:hAnsi="Arial" w:cs="Arial"/>
                <w:b/>
                <w:bCs/>
                <w:noProof/>
              </w:rPr>
              <w:t>2. Opis aplikacji</w:t>
            </w:r>
            <w:r>
              <w:rPr>
                <w:noProof/>
                <w:webHidden/>
              </w:rPr>
              <w:tab/>
            </w:r>
            <w:r>
              <w:rPr>
                <w:noProof/>
                <w:webHidden/>
              </w:rPr>
              <w:fldChar w:fldCharType="begin"/>
            </w:r>
            <w:r>
              <w:rPr>
                <w:noProof/>
                <w:webHidden/>
              </w:rPr>
              <w:instrText xml:space="preserve"> PAGEREF _Toc40638412 \h </w:instrText>
            </w:r>
            <w:r>
              <w:rPr>
                <w:noProof/>
                <w:webHidden/>
              </w:rPr>
            </w:r>
            <w:r>
              <w:rPr>
                <w:noProof/>
                <w:webHidden/>
              </w:rPr>
              <w:fldChar w:fldCharType="separate"/>
            </w:r>
            <w:r>
              <w:rPr>
                <w:noProof/>
                <w:webHidden/>
              </w:rPr>
              <w:t>3</w:t>
            </w:r>
            <w:r>
              <w:rPr>
                <w:noProof/>
                <w:webHidden/>
              </w:rPr>
              <w:fldChar w:fldCharType="end"/>
            </w:r>
          </w:hyperlink>
        </w:p>
        <w:p w14:paraId="401DC220" w14:textId="77777777" w:rsidR="00A71573" w:rsidRDefault="00A71573" w:rsidP="00A71573">
          <w:pPr>
            <w:pStyle w:val="TOC1"/>
            <w:tabs>
              <w:tab w:val="right" w:leader="dot" w:pos="9062"/>
            </w:tabs>
            <w:rPr>
              <w:noProof/>
            </w:rPr>
          </w:pPr>
          <w:hyperlink w:anchor="_Toc40638413" w:history="1">
            <w:r w:rsidRPr="00F53F0B">
              <w:rPr>
                <w:rStyle w:val="Hyperlink"/>
                <w:rFonts w:ascii="Arial" w:hAnsi="Arial" w:cs="Arial"/>
                <w:b/>
                <w:bCs/>
                <w:noProof/>
              </w:rPr>
              <w:t>3. Wymagania aplikacji</w:t>
            </w:r>
            <w:r>
              <w:rPr>
                <w:noProof/>
                <w:webHidden/>
              </w:rPr>
              <w:tab/>
            </w:r>
            <w:r>
              <w:rPr>
                <w:noProof/>
                <w:webHidden/>
              </w:rPr>
              <w:fldChar w:fldCharType="begin"/>
            </w:r>
            <w:r>
              <w:rPr>
                <w:noProof/>
                <w:webHidden/>
              </w:rPr>
              <w:instrText xml:space="preserve"> PAGEREF _Toc40638413 \h </w:instrText>
            </w:r>
            <w:r>
              <w:rPr>
                <w:noProof/>
                <w:webHidden/>
              </w:rPr>
            </w:r>
            <w:r>
              <w:rPr>
                <w:noProof/>
                <w:webHidden/>
              </w:rPr>
              <w:fldChar w:fldCharType="separate"/>
            </w:r>
            <w:r>
              <w:rPr>
                <w:noProof/>
                <w:webHidden/>
              </w:rPr>
              <w:t>3</w:t>
            </w:r>
            <w:r>
              <w:rPr>
                <w:noProof/>
                <w:webHidden/>
              </w:rPr>
              <w:fldChar w:fldCharType="end"/>
            </w:r>
          </w:hyperlink>
        </w:p>
        <w:p w14:paraId="50AD1892" w14:textId="77777777" w:rsidR="00A71573" w:rsidRDefault="00A71573" w:rsidP="00A71573">
          <w:pPr>
            <w:pStyle w:val="TOC1"/>
            <w:tabs>
              <w:tab w:val="right" w:leader="dot" w:pos="9062"/>
            </w:tabs>
            <w:rPr>
              <w:noProof/>
            </w:rPr>
          </w:pPr>
          <w:hyperlink w:anchor="_Toc40638414" w:history="1">
            <w:r w:rsidRPr="00F53F0B">
              <w:rPr>
                <w:rStyle w:val="Hyperlink"/>
                <w:rFonts w:ascii="Arial" w:hAnsi="Arial" w:cs="Arial"/>
                <w:b/>
                <w:bCs/>
                <w:noProof/>
              </w:rPr>
              <w:t>4. Funkcjonalności aplikacji</w:t>
            </w:r>
            <w:r>
              <w:rPr>
                <w:noProof/>
                <w:webHidden/>
              </w:rPr>
              <w:tab/>
            </w:r>
            <w:r>
              <w:rPr>
                <w:noProof/>
                <w:webHidden/>
              </w:rPr>
              <w:fldChar w:fldCharType="begin"/>
            </w:r>
            <w:r>
              <w:rPr>
                <w:noProof/>
                <w:webHidden/>
              </w:rPr>
              <w:instrText xml:space="preserve"> PAGEREF _Toc40638414 \h </w:instrText>
            </w:r>
            <w:r>
              <w:rPr>
                <w:noProof/>
                <w:webHidden/>
              </w:rPr>
            </w:r>
            <w:r>
              <w:rPr>
                <w:noProof/>
                <w:webHidden/>
              </w:rPr>
              <w:fldChar w:fldCharType="separate"/>
            </w:r>
            <w:r>
              <w:rPr>
                <w:noProof/>
                <w:webHidden/>
              </w:rPr>
              <w:t>4</w:t>
            </w:r>
            <w:r>
              <w:rPr>
                <w:noProof/>
                <w:webHidden/>
              </w:rPr>
              <w:fldChar w:fldCharType="end"/>
            </w:r>
          </w:hyperlink>
        </w:p>
        <w:p w14:paraId="1B9475CE" w14:textId="77777777" w:rsidR="00A71573" w:rsidRDefault="00A71573" w:rsidP="00A71573">
          <w:pPr>
            <w:pStyle w:val="TOC2"/>
            <w:tabs>
              <w:tab w:val="right" w:leader="dot" w:pos="9062"/>
            </w:tabs>
            <w:rPr>
              <w:noProof/>
            </w:rPr>
          </w:pPr>
          <w:hyperlink w:anchor="_Toc40638415" w:history="1">
            <w:r w:rsidRPr="00F53F0B">
              <w:rPr>
                <w:rStyle w:val="Hyperlink"/>
                <w:rFonts w:ascii="Arial" w:hAnsi="Arial" w:cs="Arial"/>
                <w:b/>
                <w:bCs/>
                <w:noProof/>
              </w:rPr>
              <w:t>4.1 Rejestracja konta użytkownika</w:t>
            </w:r>
            <w:r>
              <w:rPr>
                <w:noProof/>
                <w:webHidden/>
              </w:rPr>
              <w:tab/>
            </w:r>
            <w:r>
              <w:rPr>
                <w:noProof/>
                <w:webHidden/>
              </w:rPr>
              <w:fldChar w:fldCharType="begin"/>
            </w:r>
            <w:r>
              <w:rPr>
                <w:noProof/>
                <w:webHidden/>
              </w:rPr>
              <w:instrText xml:space="preserve"> PAGEREF _Toc40638415 \h </w:instrText>
            </w:r>
            <w:r>
              <w:rPr>
                <w:noProof/>
                <w:webHidden/>
              </w:rPr>
            </w:r>
            <w:r>
              <w:rPr>
                <w:noProof/>
                <w:webHidden/>
              </w:rPr>
              <w:fldChar w:fldCharType="separate"/>
            </w:r>
            <w:r>
              <w:rPr>
                <w:noProof/>
                <w:webHidden/>
              </w:rPr>
              <w:t>4</w:t>
            </w:r>
            <w:r>
              <w:rPr>
                <w:noProof/>
                <w:webHidden/>
              </w:rPr>
              <w:fldChar w:fldCharType="end"/>
            </w:r>
          </w:hyperlink>
        </w:p>
        <w:p w14:paraId="29780E5E" w14:textId="77777777" w:rsidR="00A71573" w:rsidRDefault="00A71573" w:rsidP="00A71573">
          <w:pPr>
            <w:pStyle w:val="TOC2"/>
            <w:tabs>
              <w:tab w:val="right" w:leader="dot" w:pos="9062"/>
            </w:tabs>
            <w:rPr>
              <w:noProof/>
            </w:rPr>
          </w:pPr>
          <w:hyperlink w:anchor="_Toc40638416" w:history="1">
            <w:r w:rsidRPr="00F53F0B">
              <w:rPr>
                <w:rStyle w:val="Hyperlink"/>
                <w:rFonts w:ascii="Arial" w:hAnsi="Arial" w:cs="Arial"/>
                <w:b/>
                <w:bCs/>
                <w:noProof/>
              </w:rPr>
              <w:t>4.2 Logowanie użytkownika</w:t>
            </w:r>
            <w:r>
              <w:rPr>
                <w:noProof/>
                <w:webHidden/>
              </w:rPr>
              <w:tab/>
            </w:r>
            <w:r>
              <w:rPr>
                <w:noProof/>
                <w:webHidden/>
              </w:rPr>
              <w:fldChar w:fldCharType="begin"/>
            </w:r>
            <w:r>
              <w:rPr>
                <w:noProof/>
                <w:webHidden/>
              </w:rPr>
              <w:instrText xml:space="preserve"> PAGEREF _Toc40638416 \h </w:instrText>
            </w:r>
            <w:r>
              <w:rPr>
                <w:noProof/>
                <w:webHidden/>
              </w:rPr>
            </w:r>
            <w:r>
              <w:rPr>
                <w:noProof/>
                <w:webHidden/>
              </w:rPr>
              <w:fldChar w:fldCharType="separate"/>
            </w:r>
            <w:r>
              <w:rPr>
                <w:noProof/>
                <w:webHidden/>
              </w:rPr>
              <w:t>7</w:t>
            </w:r>
            <w:r>
              <w:rPr>
                <w:noProof/>
                <w:webHidden/>
              </w:rPr>
              <w:fldChar w:fldCharType="end"/>
            </w:r>
          </w:hyperlink>
        </w:p>
        <w:p w14:paraId="7DCBFE44" w14:textId="77777777" w:rsidR="00A71573" w:rsidRDefault="00A71573" w:rsidP="00A71573">
          <w:pPr>
            <w:pStyle w:val="TOC2"/>
            <w:tabs>
              <w:tab w:val="right" w:leader="dot" w:pos="9062"/>
            </w:tabs>
            <w:rPr>
              <w:noProof/>
            </w:rPr>
          </w:pPr>
          <w:hyperlink w:anchor="_Toc40638417" w:history="1">
            <w:r w:rsidRPr="00F53F0B">
              <w:rPr>
                <w:rStyle w:val="Hyperlink"/>
                <w:rFonts w:ascii="Arial" w:hAnsi="Arial" w:cs="Arial"/>
                <w:b/>
                <w:bCs/>
                <w:noProof/>
              </w:rPr>
              <w:t>4.3 Operowanie kalendarzem</w:t>
            </w:r>
            <w:r>
              <w:rPr>
                <w:noProof/>
                <w:webHidden/>
              </w:rPr>
              <w:tab/>
            </w:r>
            <w:r>
              <w:rPr>
                <w:noProof/>
                <w:webHidden/>
              </w:rPr>
              <w:fldChar w:fldCharType="begin"/>
            </w:r>
            <w:r>
              <w:rPr>
                <w:noProof/>
                <w:webHidden/>
              </w:rPr>
              <w:instrText xml:space="preserve"> PAGEREF _Toc40638417 \h </w:instrText>
            </w:r>
            <w:r>
              <w:rPr>
                <w:noProof/>
                <w:webHidden/>
              </w:rPr>
            </w:r>
            <w:r>
              <w:rPr>
                <w:noProof/>
                <w:webHidden/>
              </w:rPr>
              <w:fldChar w:fldCharType="separate"/>
            </w:r>
            <w:r>
              <w:rPr>
                <w:noProof/>
                <w:webHidden/>
              </w:rPr>
              <w:t>9</w:t>
            </w:r>
            <w:r>
              <w:rPr>
                <w:noProof/>
                <w:webHidden/>
              </w:rPr>
              <w:fldChar w:fldCharType="end"/>
            </w:r>
          </w:hyperlink>
        </w:p>
        <w:p w14:paraId="15E679E8" w14:textId="77777777" w:rsidR="00A71573" w:rsidRDefault="00A71573" w:rsidP="00A71573">
          <w:pPr>
            <w:pStyle w:val="TOC2"/>
            <w:tabs>
              <w:tab w:val="right" w:leader="dot" w:pos="9062"/>
            </w:tabs>
            <w:rPr>
              <w:noProof/>
            </w:rPr>
          </w:pPr>
          <w:hyperlink w:anchor="_Toc40638418" w:history="1">
            <w:r w:rsidRPr="00F53F0B">
              <w:rPr>
                <w:rStyle w:val="Hyperlink"/>
                <w:rFonts w:ascii="Arial" w:hAnsi="Arial" w:cs="Arial"/>
                <w:b/>
                <w:bCs/>
                <w:noProof/>
              </w:rPr>
              <w:t>4.4 Otworzenie listy To-Do</w:t>
            </w:r>
            <w:r>
              <w:rPr>
                <w:noProof/>
                <w:webHidden/>
              </w:rPr>
              <w:tab/>
            </w:r>
            <w:r>
              <w:rPr>
                <w:noProof/>
                <w:webHidden/>
              </w:rPr>
              <w:fldChar w:fldCharType="begin"/>
            </w:r>
            <w:r>
              <w:rPr>
                <w:noProof/>
                <w:webHidden/>
              </w:rPr>
              <w:instrText xml:space="preserve"> PAGEREF _Toc40638418 \h </w:instrText>
            </w:r>
            <w:r>
              <w:rPr>
                <w:noProof/>
                <w:webHidden/>
              </w:rPr>
            </w:r>
            <w:r>
              <w:rPr>
                <w:noProof/>
                <w:webHidden/>
              </w:rPr>
              <w:fldChar w:fldCharType="separate"/>
            </w:r>
            <w:r>
              <w:rPr>
                <w:noProof/>
                <w:webHidden/>
              </w:rPr>
              <w:t>10</w:t>
            </w:r>
            <w:r>
              <w:rPr>
                <w:noProof/>
                <w:webHidden/>
              </w:rPr>
              <w:fldChar w:fldCharType="end"/>
            </w:r>
          </w:hyperlink>
        </w:p>
        <w:p w14:paraId="45DF6EDB" w14:textId="77777777" w:rsidR="00A71573" w:rsidRDefault="00A71573" w:rsidP="00A71573">
          <w:pPr>
            <w:pStyle w:val="TOC2"/>
            <w:tabs>
              <w:tab w:val="right" w:leader="dot" w:pos="9062"/>
            </w:tabs>
            <w:rPr>
              <w:noProof/>
            </w:rPr>
          </w:pPr>
          <w:hyperlink w:anchor="_Toc40638419" w:history="1">
            <w:r w:rsidRPr="00F53F0B">
              <w:rPr>
                <w:rStyle w:val="Hyperlink"/>
                <w:rFonts w:ascii="Arial" w:hAnsi="Arial" w:cs="Arial"/>
                <w:b/>
                <w:bCs/>
                <w:noProof/>
              </w:rPr>
              <w:t>4.5 Wybranie dnia kalendarza, dodanie zadania  do listy To-Do</w:t>
            </w:r>
            <w:r>
              <w:rPr>
                <w:noProof/>
                <w:webHidden/>
              </w:rPr>
              <w:tab/>
            </w:r>
            <w:r>
              <w:rPr>
                <w:noProof/>
                <w:webHidden/>
              </w:rPr>
              <w:fldChar w:fldCharType="begin"/>
            </w:r>
            <w:r>
              <w:rPr>
                <w:noProof/>
                <w:webHidden/>
              </w:rPr>
              <w:instrText xml:space="preserve"> PAGEREF _Toc40638419 \h </w:instrText>
            </w:r>
            <w:r>
              <w:rPr>
                <w:noProof/>
                <w:webHidden/>
              </w:rPr>
            </w:r>
            <w:r>
              <w:rPr>
                <w:noProof/>
                <w:webHidden/>
              </w:rPr>
              <w:fldChar w:fldCharType="separate"/>
            </w:r>
            <w:r>
              <w:rPr>
                <w:noProof/>
                <w:webHidden/>
              </w:rPr>
              <w:t>12</w:t>
            </w:r>
            <w:r>
              <w:rPr>
                <w:noProof/>
                <w:webHidden/>
              </w:rPr>
              <w:fldChar w:fldCharType="end"/>
            </w:r>
          </w:hyperlink>
        </w:p>
        <w:p w14:paraId="27AC9C87" w14:textId="77777777" w:rsidR="00A71573" w:rsidRDefault="00A71573" w:rsidP="00A71573">
          <w:pPr>
            <w:pStyle w:val="TOC2"/>
            <w:tabs>
              <w:tab w:val="right" w:leader="dot" w:pos="9062"/>
            </w:tabs>
            <w:rPr>
              <w:noProof/>
            </w:rPr>
          </w:pPr>
          <w:hyperlink w:anchor="_Toc40638420" w:history="1">
            <w:r w:rsidRPr="00F53F0B">
              <w:rPr>
                <w:rStyle w:val="Hyperlink"/>
                <w:rFonts w:ascii="Arial" w:hAnsi="Arial" w:cs="Arial"/>
                <w:b/>
                <w:bCs/>
                <w:noProof/>
              </w:rPr>
              <w:t>4.6 Oznaczenie zadania w liście To-Do jako zrobione/nie zrobione</w:t>
            </w:r>
            <w:r>
              <w:rPr>
                <w:noProof/>
                <w:webHidden/>
              </w:rPr>
              <w:tab/>
            </w:r>
            <w:r>
              <w:rPr>
                <w:noProof/>
                <w:webHidden/>
              </w:rPr>
              <w:fldChar w:fldCharType="begin"/>
            </w:r>
            <w:r>
              <w:rPr>
                <w:noProof/>
                <w:webHidden/>
              </w:rPr>
              <w:instrText xml:space="preserve"> PAGEREF _Toc40638420 \h </w:instrText>
            </w:r>
            <w:r>
              <w:rPr>
                <w:noProof/>
                <w:webHidden/>
              </w:rPr>
            </w:r>
            <w:r>
              <w:rPr>
                <w:noProof/>
                <w:webHidden/>
              </w:rPr>
              <w:fldChar w:fldCharType="separate"/>
            </w:r>
            <w:r>
              <w:rPr>
                <w:noProof/>
                <w:webHidden/>
              </w:rPr>
              <w:t>15</w:t>
            </w:r>
            <w:r>
              <w:rPr>
                <w:noProof/>
                <w:webHidden/>
              </w:rPr>
              <w:fldChar w:fldCharType="end"/>
            </w:r>
          </w:hyperlink>
        </w:p>
        <w:p w14:paraId="23FDC022" w14:textId="77777777" w:rsidR="00A71573" w:rsidRDefault="00A71573" w:rsidP="00A71573">
          <w:pPr>
            <w:pStyle w:val="TOC1"/>
            <w:tabs>
              <w:tab w:val="right" w:leader="dot" w:pos="9062"/>
            </w:tabs>
            <w:rPr>
              <w:noProof/>
            </w:rPr>
          </w:pPr>
          <w:hyperlink w:anchor="_Toc40638421" w:history="1">
            <w:r w:rsidRPr="00F53F0B">
              <w:rPr>
                <w:rStyle w:val="Hyperlink"/>
                <w:rFonts w:ascii="Arial" w:hAnsi="Arial" w:cs="Arial"/>
                <w:b/>
                <w:bCs/>
                <w:noProof/>
              </w:rPr>
              <w:t>5. Podsumowanie</w:t>
            </w:r>
            <w:r>
              <w:rPr>
                <w:noProof/>
                <w:webHidden/>
              </w:rPr>
              <w:tab/>
            </w:r>
            <w:r>
              <w:rPr>
                <w:noProof/>
                <w:webHidden/>
              </w:rPr>
              <w:fldChar w:fldCharType="begin"/>
            </w:r>
            <w:r>
              <w:rPr>
                <w:noProof/>
                <w:webHidden/>
              </w:rPr>
              <w:instrText xml:space="preserve"> PAGEREF _Toc40638421 \h </w:instrText>
            </w:r>
            <w:r>
              <w:rPr>
                <w:noProof/>
                <w:webHidden/>
              </w:rPr>
            </w:r>
            <w:r>
              <w:rPr>
                <w:noProof/>
                <w:webHidden/>
              </w:rPr>
              <w:fldChar w:fldCharType="separate"/>
            </w:r>
            <w:r>
              <w:rPr>
                <w:noProof/>
                <w:webHidden/>
              </w:rPr>
              <w:t>16</w:t>
            </w:r>
            <w:r>
              <w:rPr>
                <w:noProof/>
                <w:webHidden/>
              </w:rPr>
              <w:fldChar w:fldCharType="end"/>
            </w:r>
          </w:hyperlink>
        </w:p>
        <w:p w14:paraId="58C0B111" w14:textId="77777777" w:rsidR="00A71573" w:rsidRDefault="00A71573" w:rsidP="00A71573">
          <w:r>
            <w:rPr>
              <w:b/>
              <w:bCs/>
              <w:noProof/>
            </w:rPr>
            <w:fldChar w:fldCharType="end"/>
          </w:r>
        </w:p>
      </w:sdtContent>
    </w:sdt>
    <w:p w14:paraId="7355B569" w14:textId="77777777" w:rsidR="00A71573" w:rsidRDefault="00A71573" w:rsidP="00A71573">
      <w:pPr>
        <w:pStyle w:val="Heading1"/>
        <w:rPr>
          <w:rFonts w:ascii="Arial" w:hAnsi="Arial" w:cs="Arial"/>
          <w:b/>
          <w:bCs/>
          <w:noProof/>
          <w:color w:val="auto"/>
          <w:sz w:val="40"/>
          <w:szCs w:val="40"/>
        </w:rPr>
      </w:pPr>
    </w:p>
    <w:p w14:paraId="3A1D6DFD" w14:textId="77777777" w:rsidR="00A71573" w:rsidRDefault="00A71573" w:rsidP="00A71573">
      <w:pPr>
        <w:pStyle w:val="Heading1"/>
        <w:tabs>
          <w:tab w:val="left" w:pos="5220"/>
        </w:tabs>
        <w:rPr>
          <w:rFonts w:ascii="Arial" w:hAnsi="Arial" w:cs="Arial"/>
          <w:b/>
          <w:bCs/>
          <w:noProof/>
          <w:color w:val="auto"/>
          <w:sz w:val="40"/>
          <w:szCs w:val="40"/>
        </w:rPr>
      </w:pPr>
    </w:p>
    <w:p w14:paraId="3779D08E" w14:textId="5FA40C19" w:rsidR="00A71573" w:rsidRDefault="00A71573" w:rsidP="00A71573"/>
    <w:p w14:paraId="33711404" w14:textId="77777777" w:rsidR="00A71573" w:rsidRDefault="00A71573" w:rsidP="00A71573"/>
    <w:p w14:paraId="57429D1E" w14:textId="77777777" w:rsidR="00A71573" w:rsidRDefault="00A71573" w:rsidP="00A71573"/>
    <w:p w14:paraId="31927751" w14:textId="77777777" w:rsidR="00A71573" w:rsidRDefault="00A71573" w:rsidP="00A71573"/>
    <w:p w14:paraId="5AF83C16" w14:textId="77777777" w:rsidR="00A71573" w:rsidRDefault="00A71573" w:rsidP="00A71573"/>
    <w:p w14:paraId="5AB3F387" w14:textId="77777777" w:rsidR="00A71573" w:rsidRDefault="00A71573" w:rsidP="00A71573">
      <w:pPr>
        <w:pStyle w:val="Heading1"/>
        <w:rPr>
          <w:rFonts w:ascii="Arial" w:hAnsi="Arial" w:cs="Arial"/>
          <w:b/>
          <w:bCs/>
          <w:noProof/>
          <w:color w:val="auto"/>
          <w:sz w:val="40"/>
          <w:szCs w:val="40"/>
        </w:rPr>
      </w:pPr>
      <w:bookmarkStart w:id="1" w:name="_Toc40638411"/>
    </w:p>
    <w:p w14:paraId="36F13C53" w14:textId="77777777" w:rsidR="00A71573" w:rsidRDefault="00A71573" w:rsidP="00A71573">
      <w:pPr>
        <w:pStyle w:val="Heading1"/>
        <w:rPr>
          <w:rFonts w:ascii="Arial" w:hAnsi="Arial" w:cs="Arial"/>
          <w:b/>
          <w:bCs/>
          <w:noProof/>
          <w:color w:val="auto"/>
          <w:sz w:val="40"/>
          <w:szCs w:val="40"/>
        </w:rPr>
      </w:pPr>
    </w:p>
    <w:p w14:paraId="4B0606B0" w14:textId="74CEA733" w:rsidR="00A71573" w:rsidRPr="00BF7F43" w:rsidRDefault="00A71573" w:rsidP="00A71573">
      <w:pPr>
        <w:pStyle w:val="Heading1"/>
        <w:rPr>
          <w:rFonts w:ascii="Arial" w:hAnsi="Arial" w:cs="Arial"/>
          <w:b/>
          <w:bCs/>
          <w:noProof/>
          <w:color w:val="auto"/>
          <w:sz w:val="36"/>
          <w:szCs w:val="36"/>
        </w:rPr>
      </w:pPr>
      <w:r w:rsidRPr="00BF7F43">
        <w:rPr>
          <w:rFonts w:ascii="Arial" w:hAnsi="Arial" w:cs="Arial"/>
          <w:b/>
          <w:bCs/>
          <w:noProof/>
          <w:color w:val="auto"/>
          <w:sz w:val="40"/>
          <w:szCs w:val="40"/>
        </w:rPr>
        <w:t>1. Wprowadzenie</w:t>
      </w:r>
      <w:bookmarkEnd w:id="1"/>
    </w:p>
    <w:p w14:paraId="413B6F45"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14:paraId="2028906C" w14:textId="77777777" w:rsidR="00A71573" w:rsidRPr="00BF7F43" w:rsidRDefault="00A71573" w:rsidP="00A71573">
      <w:pPr>
        <w:pStyle w:val="Heading1"/>
        <w:rPr>
          <w:rFonts w:ascii="Arial" w:hAnsi="Arial" w:cs="Arial"/>
          <w:b/>
          <w:bCs/>
          <w:noProof/>
          <w:color w:val="auto"/>
          <w:sz w:val="40"/>
          <w:szCs w:val="40"/>
        </w:rPr>
      </w:pPr>
      <w:bookmarkStart w:id="2" w:name="_Toc40638412"/>
      <w:r w:rsidRPr="00BF7F43">
        <w:rPr>
          <w:rFonts w:ascii="Arial" w:hAnsi="Arial" w:cs="Arial"/>
          <w:b/>
          <w:bCs/>
          <w:noProof/>
          <w:color w:val="auto"/>
          <w:sz w:val="40"/>
          <w:szCs w:val="40"/>
        </w:rPr>
        <w:t>2. Opis aplikacji</w:t>
      </w:r>
      <w:bookmarkEnd w:id="2"/>
    </w:p>
    <w:p w14:paraId="4F39375B" w14:textId="77777777"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14:paraId="610D79C5" w14:textId="77777777"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14:paraId="5D0560FE" w14:textId="77777777"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14:paraId="3266D5BA" w14:textId="77777777"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14:paraId="2E22182A"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14:paraId="6D05C3B2"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14:paraId="11316599"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14:paraId="2F1361A5" w14:textId="77777777" w:rsidR="00A71573" w:rsidRPr="00BF7F43" w:rsidRDefault="00A71573" w:rsidP="00A71573">
      <w:pPr>
        <w:pStyle w:val="Heading1"/>
        <w:rPr>
          <w:rFonts w:ascii="Arial" w:hAnsi="Arial" w:cs="Arial"/>
          <w:b/>
          <w:bCs/>
          <w:noProof/>
          <w:color w:val="auto"/>
          <w:sz w:val="40"/>
          <w:szCs w:val="40"/>
        </w:rPr>
      </w:pPr>
      <w:bookmarkStart w:id="3" w:name="_Toc40638413"/>
      <w:r w:rsidRPr="00BF7F43">
        <w:rPr>
          <w:rFonts w:ascii="Arial" w:hAnsi="Arial" w:cs="Arial"/>
          <w:b/>
          <w:bCs/>
          <w:noProof/>
          <w:color w:val="auto"/>
          <w:sz w:val="40"/>
          <w:szCs w:val="40"/>
        </w:rPr>
        <w:t>3. Wymagania aplikacji</w:t>
      </w:r>
      <w:bookmarkEnd w:id="3"/>
    </w:p>
    <w:p w14:paraId="1595C039"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14:paraId="2CFC16E9" w14:textId="77777777"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14:paraId="5E07B811" w14:textId="77777777"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14:paraId="692D52B1"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14:paraId="0ACA4D6F" w14:textId="77777777"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14:paraId="20F39021" w14:textId="77777777"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bookmarkStart w:id="4" w:name="_Toc40638414"/>
    </w:p>
    <w:p w14:paraId="31AB2FB8" w14:textId="77777777" w:rsidR="00F30454" w:rsidRDefault="00F30454" w:rsidP="00F30454">
      <w:pPr>
        <w:jc w:val="both"/>
        <w:rPr>
          <w:rFonts w:ascii="Arial" w:hAnsi="Arial" w:cs="Arial"/>
          <w:noProof/>
          <w:sz w:val="28"/>
          <w:szCs w:val="28"/>
        </w:rPr>
      </w:pPr>
    </w:p>
    <w:p w14:paraId="4E14816A" w14:textId="3AED037A"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lastRenderedPageBreak/>
        <w:t>4. Funkcjonalności aplikacji</w:t>
      </w:r>
      <w:bookmarkEnd w:id="4"/>
    </w:p>
    <w:p w14:paraId="03B5AE41" w14:textId="77777777" w:rsidR="00A71573" w:rsidRPr="00BF7F43" w:rsidRDefault="00A71573" w:rsidP="00A71573">
      <w:pPr>
        <w:pStyle w:val="Heading2"/>
        <w:rPr>
          <w:rFonts w:ascii="Arial" w:hAnsi="Arial" w:cs="Arial"/>
          <w:b/>
          <w:bCs/>
          <w:noProof/>
        </w:rPr>
      </w:pPr>
      <w:bookmarkStart w:id="5" w:name="_Toc40638415"/>
      <w:r w:rsidRPr="00BF7F43">
        <w:rPr>
          <w:rFonts w:ascii="Arial" w:hAnsi="Arial" w:cs="Arial"/>
          <w:b/>
          <w:bCs/>
          <w:noProof/>
          <w:color w:val="auto"/>
          <w:sz w:val="36"/>
          <w:szCs w:val="36"/>
        </w:rPr>
        <w:t>4.1 Rejestracja konta użytkownika</w:t>
      </w:r>
      <w:bookmarkEnd w:id="5"/>
    </w:p>
    <w:p w14:paraId="6BEAB8E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14:paraId="26C51040"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0528" behindDoc="0" locked="0" layoutInCell="1" allowOverlap="1" wp14:anchorId="26A48070" wp14:editId="0FE020A8">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10D2AE8" w14:textId="77777777" w:rsidR="00A71573" w:rsidRDefault="00A71573" w:rsidP="00A71573">
      <w:pPr>
        <w:jc w:val="both"/>
        <w:rPr>
          <w:rFonts w:ascii="Arial" w:hAnsi="Arial" w:cs="Arial"/>
          <w:bCs/>
          <w:noProof/>
          <w:sz w:val="28"/>
          <w:szCs w:val="28"/>
        </w:rPr>
      </w:pPr>
    </w:p>
    <w:p w14:paraId="2134074F" w14:textId="77777777" w:rsidR="00A71573" w:rsidRDefault="00A71573" w:rsidP="00A71573">
      <w:pPr>
        <w:jc w:val="both"/>
        <w:rPr>
          <w:rFonts w:ascii="Arial" w:hAnsi="Arial" w:cs="Arial"/>
          <w:bCs/>
          <w:noProof/>
          <w:sz w:val="28"/>
          <w:szCs w:val="28"/>
        </w:rPr>
      </w:pPr>
    </w:p>
    <w:p w14:paraId="64093372" w14:textId="77777777" w:rsidR="00A71573" w:rsidRDefault="00A71573" w:rsidP="00A71573">
      <w:pPr>
        <w:jc w:val="both"/>
        <w:rPr>
          <w:rFonts w:ascii="Arial" w:hAnsi="Arial" w:cs="Arial"/>
          <w:bCs/>
          <w:noProof/>
          <w:sz w:val="28"/>
          <w:szCs w:val="28"/>
        </w:rPr>
      </w:pPr>
    </w:p>
    <w:p w14:paraId="50077CC5" w14:textId="77777777" w:rsidR="00A71573" w:rsidRDefault="00A71573" w:rsidP="00A71573">
      <w:pPr>
        <w:jc w:val="both"/>
        <w:rPr>
          <w:rFonts w:ascii="Arial" w:hAnsi="Arial" w:cs="Arial"/>
          <w:bCs/>
          <w:noProof/>
          <w:sz w:val="28"/>
          <w:szCs w:val="28"/>
        </w:rPr>
      </w:pPr>
    </w:p>
    <w:p w14:paraId="4A4A8209" w14:textId="77777777" w:rsidR="00A71573" w:rsidRDefault="00A71573" w:rsidP="00A71573">
      <w:pPr>
        <w:jc w:val="both"/>
        <w:rPr>
          <w:rFonts w:ascii="Arial" w:hAnsi="Arial" w:cs="Arial"/>
          <w:bCs/>
          <w:noProof/>
          <w:sz w:val="28"/>
          <w:szCs w:val="28"/>
        </w:rPr>
      </w:pPr>
    </w:p>
    <w:p w14:paraId="276B5F66" w14:textId="77777777" w:rsidR="00A71573" w:rsidRDefault="00A71573" w:rsidP="00A71573">
      <w:pPr>
        <w:jc w:val="both"/>
        <w:rPr>
          <w:rFonts w:ascii="Arial" w:hAnsi="Arial" w:cs="Arial"/>
          <w:bCs/>
          <w:noProof/>
          <w:sz w:val="28"/>
          <w:szCs w:val="28"/>
        </w:rPr>
      </w:pPr>
    </w:p>
    <w:p w14:paraId="5D379482" w14:textId="77777777" w:rsidR="00A71573" w:rsidRDefault="00A71573" w:rsidP="00A71573">
      <w:pPr>
        <w:jc w:val="both"/>
        <w:rPr>
          <w:rFonts w:ascii="Arial" w:hAnsi="Arial" w:cs="Arial"/>
          <w:bCs/>
          <w:noProof/>
          <w:sz w:val="28"/>
          <w:szCs w:val="28"/>
        </w:rPr>
      </w:pPr>
    </w:p>
    <w:p w14:paraId="384931DE" w14:textId="77777777" w:rsidR="00A71573" w:rsidRDefault="00A71573" w:rsidP="00A71573">
      <w:pPr>
        <w:jc w:val="both"/>
        <w:rPr>
          <w:rFonts w:ascii="Arial" w:hAnsi="Arial" w:cs="Arial"/>
          <w:bCs/>
          <w:noProof/>
          <w:sz w:val="28"/>
          <w:szCs w:val="28"/>
        </w:rPr>
      </w:pPr>
    </w:p>
    <w:p w14:paraId="6B0AE80A" w14:textId="77777777" w:rsidR="00A71573" w:rsidRDefault="00A71573" w:rsidP="00A71573">
      <w:pPr>
        <w:jc w:val="both"/>
        <w:rPr>
          <w:rFonts w:ascii="Arial" w:hAnsi="Arial" w:cs="Arial"/>
          <w:bCs/>
          <w:noProof/>
          <w:sz w:val="28"/>
          <w:szCs w:val="28"/>
        </w:rPr>
      </w:pPr>
    </w:p>
    <w:p w14:paraId="1C74B209" w14:textId="77777777" w:rsidR="00A71573" w:rsidRDefault="00A71573" w:rsidP="00A71573">
      <w:pPr>
        <w:jc w:val="both"/>
        <w:rPr>
          <w:rFonts w:ascii="Arial" w:hAnsi="Arial" w:cs="Arial"/>
          <w:bCs/>
          <w:noProof/>
          <w:sz w:val="28"/>
          <w:szCs w:val="28"/>
        </w:rPr>
      </w:pPr>
    </w:p>
    <w:p w14:paraId="43DEB40C" w14:textId="77777777" w:rsidR="00A71573" w:rsidRDefault="00A71573" w:rsidP="00A71573">
      <w:pPr>
        <w:jc w:val="both"/>
        <w:rPr>
          <w:rFonts w:ascii="Arial" w:hAnsi="Arial" w:cs="Arial"/>
          <w:bCs/>
          <w:noProof/>
          <w:sz w:val="28"/>
          <w:szCs w:val="28"/>
        </w:rPr>
      </w:pPr>
    </w:p>
    <w:p w14:paraId="51AE13B7" w14:textId="77777777" w:rsidR="00A71573" w:rsidRDefault="00A71573" w:rsidP="00A71573">
      <w:pPr>
        <w:jc w:val="both"/>
        <w:rPr>
          <w:rFonts w:ascii="Arial" w:hAnsi="Arial" w:cs="Arial"/>
          <w:bCs/>
          <w:noProof/>
          <w:sz w:val="28"/>
          <w:szCs w:val="28"/>
        </w:rPr>
      </w:pPr>
    </w:p>
    <w:p w14:paraId="1E3727C7" w14:textId="77777777" w:rsidR="00A71573" w:rsidRDefault="00A71573" w:rsidP="00A71573">
      <w:pPr>
        <w:jc w:val="both"/>
        <w:rPr>
          <w:rFonts w:ascii="Arial" w:hAnsi="Arial" w:cs="Arial"/>
          <w:bCs/>
          <w:noProof/>
          <w:sz w:val="28"/>
          <w:szCs w:val="28"/>
        </w:rPr>
      </w:pPr>
    </w:p>
    <w:p w14:paraId="44FDBE08" w14:textId="77777777" w:rsidR="00A71573" w:rsidRDefault="00A71573" w:rsidP="00A71573">
      <w:pPr>
        <w:jc w:val="both"/>
        <w:rPr>
          <w:rFonts w:ascii="Arial" w:hAnsi="Arial" w:cs="Arial"/>
          <w:bCs/>
          <w:noProof/>
          <w:sz w:val="28"/>
          <w:szCs w:val="28"/>
        </w:rPr>
      </w:pPr>
    </w:p>
    <w:p w14:paraId="55701059" w14:textId="77777777" w:rsidR="00A71573" w:rsidRDefault="00A71573" w:rsidP="00A71573">
      <w:pPr>
        <w:jc w:val="both"/>
        <w:rPr>
          <w:rFonts w:ascii="Arial" w:hAnsi="Arial" w:cs="Arial"/>
          <w:bCs/>
          <w:noProof/>
          <w:sz w:val="28"/>
          <w:szCs w:val="28"/>
        </w:rPr>
      </w:pPr>
    </w:p>
    <w:p w14:paraId="472FFF32" w14:textId="77777777" w:rsidR="00A71573" w:rsidRDefault="00A71573" w:rsidP="00A71573">
      <w:pPr>
        <w:jc w:val="both"/>
        <w:rPr>
          <w:rFonts w:ascii="Arial" w:hAnsi="Arial" w:cs="Arial"/>
          <w:bCs/>
          <w:noProof/>
          <w:sz w:val="28"/>
          <w:szCs w:val="28"/>
        </w:rPr>
      </w:pPr>
    </w:p>
    <w:p w14:paraId="175E0B57" w14:textId="77777777"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14:paraId="0DE5CAD8" w14:textId="77777777" w:rsidR="00A71573" w:rsidRDefault="00A71573" w:rsidP="00A71573">
      <w:pPr>
        <w:jc w:val="both"/>
        <w:rPr>
          <w:rFonts w:ascii="Arial" w:hAnsi="Arial" w:cs="Arial"/>
          <w:bCs/>
          <w:noProof/>
          <w:sz w:val="28"/>
          <w:szCs w:val="28"/>
        </w:rPr>
      </w:pPr>
    </w:p>
    <w:p w14:paraId="43A389D3" w14:textId="77777777" w:rsidR="00A71573" w:rsidRDefault="00A71573" w:rsidP="00A71573">
      <w:pPr>
        <w:jc w:val="both"/>
        <w:rPr>
          <w:rFonts w:ascii="Arial" w:hAnsi="Arial" w:cs="Arial"/>
          <w:bCs/>
          <w:noProof/>
          <w:sz w:val="28"/>
          <w:szCs w:val="28"/>
        </w:rPr>
      </w:pPr>
    </w:p>
    <w:p w14:paraId="73EB36D2" w14:textId="77777777" w:rsidR="00A71573" w:rsidRDefault="00A71573" w:rsidP="00A71573">
      <w:pPr>
        <w:jc w:val="both"/>
        <w:rPr>
          <w:rFonts w:ascii="Arial" w:hAnsi="Arial" w:cs="Arial"/>
          <w:bCs/>
          <w:noProof/>
          <w:sz w:val="28"/>
          <w:szCs w:val="28"/>
        </w:rPr>
      </w:pPr>
    </w:p>
    <w:p w14:paraId="21A307F5" w14:textId="77777777" w:rsidR="00A71573" w:rsidRDefault="00A71573" w:rsidP="00A71573">
      <w:pPr>
        <w:jc w:val="both"/>
        <w:rPr>
          <w:rFonts w:ascii="Arial" w:hAnsi="Arial" w:cs="Arial"/>
          <w:bCs/>
          <w:noProof/>
          <w:sz w:val="28"/>
          <w:szCs w:val="28"/>
        </w:rPr>
      </w:pPr>
    </w:p>
    <w:p w14:paraId="06750A9D" w14:textId="77777777" w:rsidR="00A71573" w:rsidRDefault="00A71573" w:rsidP="00A71573">
      <w:pPr>
        <w:jc w:val="both"/>
        <w:rPr>
          <w:rFonts w:ascii="Arial" w:hAnsi="Arial" w:cs="Arial"/>
          <w:bCs/>
          <w:noProof/>
          <w:sz w:val="28"/>
          <w:szCs w:val="28"/>
        </w:rPr>
      </w:pPr>
    </w:p>
    <w:p w14:paraId="5324DCE2"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14:paraId="483ABE9D"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1552" behindDoc="0" locked="0" layoutInCell="1" allowOverlap="1" wp14:anchorId="245189F3" wp14:editId="6725FC9A">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F7830" w14:textId="77777777" w:rsidR="00A71573" w:rsidRDefault="00A71573" w:rsidP="00A71573">
      <w:pPr>
        <w:jc w:val="both"/>
        <w:rPr>
          <w:rFonts w:ascii="Arial" w:hAnsi="Arial" w:cs="Arial"/>
          <w:bCs/>
          <w:noProof/>
          <w:sz w:val="28"/>
          <w:szCs w:val="28"/>
        </w:rPr>
      </w:pPr>
    </w:p>
    <w:p w14:paraId="36A2732C" w14:textId="77777777" w:rsidR="00A71573" w:rsidRDefault="00A71573" w:rsidP="00A71573">
      <w:pPr>
        <w:jc w:val="both"/>
        <w:rPr>
          <w:rFonts w:ascii="Arial" w:hAnsi="Arial" w:cs="Arial"/>
          <w:bCs/>
          <w:noProof/>
          <w:sz w:val="28"/>
          <w:szCs w:val="28"/>
        </w:rPr>
      </w:pPr>
    </w:p>
    <w:p w14:paraId="11293F7F" w14:textId="77777777" w:rsidR="00A71573" w:rsidRDefault="00A71573" w:rsidP="00A71573">
      <w:pPr>
        <w:jc w:val="both"/>
        <w:rPr>
          <w:rFonts w:ascii="Arial" w:hAnsi="Arial" w:cs="Arial"/>
          <w:bCs/>
          <w:noProof/>
          <w:sz w:val="28"/>
          <w:szCs w:val="28"/>
        </w:rPr>
      </w:pPr>
    </w:p>
    <w:p w14:paraId="76759CD0" w14:textId="77777777" w:rsidR="00A71573" w:rsidRDefault="00A71573" w:rsidP="00A71573">
      <w:pPr>
        <w:jc w:val="both"/>
        <w:rPr>
          <w:rFonts w:ascii="Arial" w:hAnsi="Arial" w:cs="Arial"/>
          <w:bCs/>
          <w:noProof/>
          <w:sz w:val="28"/>
          <w:szCs w:val="28"/>
        </w:rPr>
      </w:pPr>
    </w:p>
    <w:p w14:paraId="190DC1D0" w14:textId="77777777" w:rsidR="00A71573" w:rsidRDefault="00A71573" w:rsidP="00A71573">
      <w:pPr>
        <w:jc w:val="both"/>
        <w:rPr>
          <w:rFonts w:ascii="Arial" w:hAnsi="Arial" w:cs="Arial"/>
          <w:bCs/>
          <w:noProof/>
          <w:sz w:val="28"/>
          <w:szCs w:val="28"/>
        </w:rPr>
      </w:pPr>
    </w:p>
    <w:p w14:paraId="3FD111EB" w14:textId="77777777" w:rsidR="00A71573" w:rsidRDefault="00A71573" w:rsidP="00A71573">
      <w:pPr>
        <w:jc w:val="both"/>
        <w:rPr>
          <w:rFonts w:ascii="Arial" w:hAnsi="Arial" w:cs="Arial"/>
          <w:bCs/>
          <w:noProof/>
          <w:sz w:val="28"/>
          <w:szCs w:val="28"/>
        </w:rPr>
      </w:pPr>
    </w:p>
    <w:p w14:paraId="52A9378A" w14:textId="77777777" w:rsidR="00A71573" w:rsidRDefault="00A71573" w:rsidP="00A71573">
      <w:pPr>
        <w:jc w:val="both"/>
        <w:rPr>
          <w:rFonts w:ascii="Arial" w:hAnsi="Arial" w:cs="Arial"/>
          <w:bCs/>
          <w:noProof/>
          <w:sz w:val="28"/>
          <w:szCs w:val="28"/>
        </w:rPr>
      </w:pPr>
    </w:p>
    <w:p w14:paraId="40C49ACD" w14:textId="77777777" w:rsidR="00A71573" w:rsidRDefault="00A71573" w:rsidP="00A71573">
      <w:pPr>
        <w:jc w:val="both"/>
        <w:rPr>
          <w:rFonts w:ascii="Arial" w:hAnsi="Arial" w:cs="Arial"/>
          <w:bCs/>
          <w:noProof/>
          <w:sz w:val="28"/>
          <w:szCs w:val="28"/>
        </w:rPr>
      </w:pPr>
    </w:p>
    <w:p w14:paraId="51737301" w14:textId="77777777" w:rsidR="00A71573" w:rsidRDefault="00A71573" w:rsidP="00A71573">
      <w:pPr>
        <w:jc w:val="both"/>
        <w:rPr>
          <w:rFonts w:ascii="Arial" w:hAnsi="Arial" w:cs="Arial"/>
          <w:bCs/>
          <w:noProof/>
          <w:sz w:val="28"/>
          <w:szCs w:val="28"/>
        </w:rPr>
      </w:pPr>
    </w:p>
    <w:p w14:paraId="550FC09C" w14:textId="77777777" w:rsidR="00A71573" w:rsidRDefault="00A71573" w:rsidP="00A71573">
      <w:pPr>
        <w:jc w:val="both"/>
        <w:rPr>
          <w:rFonts w:ascii="Arial" w:hAnsi="Arial" w:cs="Arial"/>
          <w:bCs/>
          <w:noProof/>
          <w:sz w:val="28"/>
          <w:szCs w:val="28"/>
        </w:rPr>
      </w:pPr>
    </w:p>
    <w:p w14:paraId="585CF2F1" w14:textId="77777777" w:rsidR="00A71573" w:rsidRDefault="00A71573" w:rsidP="00A71573">
      <w:pPr>
        <w:jc w:val="both"/>
        <w:rPr>
          <w:rFonts w:ascii="Arial" w:hAnsi="Arial" w:cs="Arial"/>
          <w:bCs/>
          <w:noProof/>
          <w:sz w:val="28"/>
          <w:szCs w:val="28"/>
        </w:rPr>
      </w:pPr>
    </w:p>
    <w:p w14:paraId="00E0F254" w14:textId="77777777" w:rsidR="00A71573" w:rsidRDefault="00A71573" w:rsidP="00A71573">
      <w:pPr>
        <w:jc w:val="both"/>
        <w:rPr>
          <w:rFonts w:ascii="Arial" w:hAnsi="Arial" w:cs="Arial"/>
          <w:bCs/>
          <w:noProof/>
          <w:sz w:val="28"/>
          <w:szCs w:val="28"/>
        </w:rPr>
      </w:pPr>
    </w:p>
    <w:p w14:paraId="50BD2DC6" w14:textId="77777777" w:rsidR="00A71573" w:rsidRDefault="00A71573" w:rsidP="00A71573">
      <w:pPr>
        <w:jc w:val="both"/>
        <w:rPr>
          <w:rFonts w:ascii="Arial" w:hAnsi="Arial" w:cs="Arial"/>
          <w:bCs/>
          <w:noProof/>
          <w:sz w:val="28"/>
          <w:szCs w:val="28"/>
        </w:rPr>
      </w:pPr>
    </w:p>
    <w:p w14:paraId="0491D3AF" w14:textId="77777777" w:rsidR="00A71573" w:rsidRDefault="00A71573" w:rsidP="00A71573">
      <w:pPr>
        <w:jc w:val="both"/>
        <w:rPr>
          <w:rFonts w:ascii="Arial" w:hAnsi="Arial" w:cs="Arial"/>
          <w:bCs/>
          <w:noProof/>
          <w:sz w:val="28"/>
          <w:szCs w:val="28"/>
        </w:rPr>
      </w:pPr>
    </w:p>
    <w:p w14:paraId="69729BD7" w14:textId="77777777" w:rsidR="00A71573" w:rsidRDefault="00A71573" w:rsidP="00A71573">
      <w:pPr>
        <w:jc w:val="both"/>
        <w:rPr>
          <w:rFonts w:ascii="Arial" w:hAnsi="Arial" w:cs="Arial"/>
          <w:bCs/>
          <w:noProof/>
          <w:sz w:val="28"/>
          <w:szCs w:val="28"/>
        </w:rPr>
      </w:pPr>
    </w:p>
    <w:p w14:paraId="6CD17AF1" w14:textId="77777777"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14:paraId="3B6668B6"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14:paraId="62CBDD04"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sidRPr="00AC7DA8">
        <w:rPr>
          <w:rFonts w:ascii="Arial" w:hAnsi="Arial" w:cs="Arial"/>
          <w:bCs/>
          <w:noProof/>
          <w:sz w:val="28"/>
          <w:szCs w:val="28"/>
        </w:rPr>
        <w:t xml:space="preserve"> </w:t>
      </w:r>
      <w:r>
        <w:rPr>
          <w:rFonts w:ascii="Arial" w:hAnsi="Arial" w:cs="Arial"/>
          <w:bCs/>
          <w:noProof/>
          <w:sz w:val="28"/>
          <w:szCs w:val="28"/>
        </w:rPr>
        <w:t>- nazwa użytkownika służąca do logowania np. jarek123</w:t>
      </w:r>
    </w:p>
    <w:p w14:paraId="41EAC68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14:paraId="66D02933"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14:paraId="5AC96DC8"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14:paraId="7C856CD7"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14:paraId="25AD767C"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14:paraId="0AA728A0" w14:textId="77777777" w:rsidR="00A71573" w:rsidRDefault="00A71573" w:rsidP="00A71573">
      <w:pPr>
        <w:jc w:val="both"/>
        <w:rPr>
          <w:rFonts w:ascii="Arial" w:hAnsi="Arial" w:cs="Arial"/>
          <w:bCs/>
          <w:noProof/>
          <w:sz w:val="28"/>
          <w:szCs w:val="28"/>
        </w:rPr>
      </w:pPr>
    </w:p>
    <w:p w14:paraId="49CE30BB"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14:paraId="06304F07" w14:textId="77777777" w:rsidR="00A71573" w:rsidRPr="000D5619" w:rsidRDefault="00A71573" w:rsidP="00A71573">
      <w:pPr>
        <w:jc w:val="both"/>
        <w:rPr>
          <w:rFonts w:ascii="Arial" w:hAnsi="Arial" w:cs="Arial"/>
          <w:bCs/>
          <w:noProof/>
          <w:sz w:val="28"/>
          <w:szCs w:val="28"/>
        </w:rPr>
      </w:pPr>
      <w:r>
        <w:rPr>
          <w:noProof/>
        </w:rPr>
        <w:drawing>
          <wp:anchor distT="0" distB="0" distL="114300" distR="114300" simplePos="0" relativeHeight="251672576" behindDoc="0" locked="0" layoutInCell="1" allowOverlap="1" wp14:anchorId="37588B2B" wp14:editId="5ADFC7B0">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5471E6" w14:textId="77777777" w:rsidR="00A71573" w:rsidRDefault="00A71573" w:rsidP="00A71573">
      <w:pPr>
        <w:jc w:val="both"/>
        <w:rPr>
          <w:rFonts w:ascii="Arial" w:hAnsi="Arial" w:cs="Arial"/>
          <w:bCs/>
          <w:noProof/>
          <w:sz w:val="28"/>
          <w:szCs w:val="28"/>
          <w:u w:val="single"/>
        </w:rPr>
      </w:pPr>
    </w:p>
    <w:p w14:paraId="70A23A6D" w14:textId="77777777" w:rsidR="00A71573" w:rsidRDefault="00A71573" w:rsidP="00A71573">
      <w:pPr>
        <w:jc w:val="both"/>
        <w:rPr>
          <w:rFonts w:ascii="Arial" w:hAnsi="Arial" w:cs="Arial"/>
          <w:bCs/>
          <w:noProof/>
          <w:sz w:val="28"/>
          <w:szCs w:val="28"/>
          <w:u w:val="single"/>
        </w:rPr>
      </w:pPr>
    </w:p>
    <w:p w14:paraId="1AA85871" w14:textId="77777777" w:rsidR="00A71573" w:rsidRDefault="00A71573" w:rsidP="00A71573">
      <w:pPr>
        <w:jc w:val="both"/>
        <w:rPr>
          <w:rFonts w:ascii="Arial" w:hAnsi="Arial" w:cs="Arial"/>
          <w:bCs/>
          <w:noProof/>
          <w:sz w:val="28"/>
          <w:szCs w:val="28"/>
          <w:u w:val="single"/>
        </w:rPr>
      </w:pPr>
    </w:p>
    <w:p w14:paraId="4755AFCE" w14:textId="77777777" w:rsidR="00A71573" w:rsidRDefault="00A71573" w:rsidP="00A71573">
      <w:pPr>
        <w:jc w:val="both"/>
        <w:rPr>
          <w:rFonts w:ascii="Arial" w:hAnsi="Arial" w:cs="Arial"/>
          <w:bCs/>
          <w:noProof/>
          <w:sz w:val="28"/>
          <w:szCs w:val="28"/>
          <w:u w:val="single"/>
        </w:rPr>
      </w:pPr>
    </w:p>
    <w:p w14:paraId="3D4659FD" w14:textId="77777777" w:rsidR="00A71573" w:rsidRDefault="00A71573" w:rsidP="00A71573">
      <w:pPr>
        <w:jc w:val="both"/>
        <w:rPr>
          <w:rFonts w:ascii="Arial" w:hAnsi="Arial" w:cs="Arial"/>
          <w:bCs/>
          <w:noProof/>
          <w:sz w:val="28"/>
          <w:szCs w:val="28"/>
          <w:u w:val="single"/>
        </w:rPr>
      </w:pPr>
    </w:p>
    <w:p w14:paraId="4EF704D1" w14:textId="77777777" w:rsidR="00A71573" w:rsidRDefault="00A71573" w:rsidP="00A71573">
      <w:pPr>
        <w:jc w:val="both"/>
        <w:rPr>
          <w:rFonts w:ascii="Arial" w:hAnsi="Arial" w:cs="Arial"/>
          <w:bCs/>
          <w:noProof/>
          <w:sz w:val="28"/>
          <w:szCs w:val="28"/>
          <w:u w:val="single"/>
        </w:rPr>
      </w:pPr>
    </w:p>
    <w:p w14:paraId="7580B1D2" w14:textId="77777777" w:rsidR="00A71573" w:rsidRDefault="00A71573" w:rsidP="00A71573">
      <w:pPr>
        <w:jc w:val="both"/>
        <w:rPr>
          <w:rFonts w:ascii="Arial" w:hAnsi="Arial" w:cs="Arial"/>
          <w:bCs/>
          <w:noProof/>
          <w:sz w:val="28"/>
          <w:szCs w:val="28"/>
          <w:u w:val="single"/>
        </w:rPr>
      </w:pPr>
    </w:p>
    <w:p w14:paraId="6532B4B5" w14:textId="77777777" w:rsidR="00A71573" w:rsidRDefault="00A71573" w:rsidP="00A71573">
      <w:pPr>
        <w:jc w:val="both"/>
        <w:rPr>
          <w:rFonts w:ascii="Arial" w:hAnsi="Arial" w:cs="Arial"/>
          <w:bCs/>
          <w:noProof/>
          <w:sz w:val="28"/>
          <w:szCs w:val="28"/>
          <w:u w:val="single"/>
        </w:rPr>
      </w:pPr>
    </w:p>
    <w:p w14:paraId="654B617D" w14:textId="77777777" w:rsidR="00A71573" w:rsidRDefault="00A71573" w:rsidP="00A71573">
      <w:pPr>
        <w:jc w:val="both"/>
        <w:rPr>
          <w:rFonts w:ascii="Arial" w:hAnsi="Arial" w:cs="Arial"/>
          <w:bCs/>
          <w:noProof/>
          <w:sz w:val="28"/>
          <w:szCs w:val="28"/>
          <w:u w:val="single"/>
        </w:rPr>
      </w:pPr>
    </w:p>
    <w:p w14:paraId="17E7DB2B" w14:textId="77777777" w:rsidR="00A71573" w:rsidRDefault="00A71573" w:rsidP="00A71573">
      <w:pPr>
        <w:jc w:val="both"/>
        <w:rPr>
          <w:rFonts w:ascii="Arial" w:hAnsi="Arial" w:cs="Arial"/>
          <w:bCs/>
          <w:noProof/>
          <w:sz w:val="28"/>
          <w:szCs w:val="28"/>
          <w:u w:val="single"/>
        </w:rPr>
      </w:pPr>
    </w:p>
    <w:p w14:paraId="34CFC388" w14:textId="77777777" w:rsidR="00A71573" w:rsidRDefault="00A71573" w:rsidP="00A71573">
      <w:pPr>
        <w:jc w:val="both"/>
        <w:rPr>
          <w:rFonts w:ascii="Arial" w:hAnsi="Arial" w:cs="Arial"/>
          <w:bCs/>
          <w:noProof/>
          <w:sz w:val="28"/>
          <w:szCs w:val="28"/>
          <w:u w:val="single"/>
        </w:rPr>
      </w:pPr>
    </w:p>
    <w:p w14:paraId="218D1A1D" w14:textId="77777777" w:rsidR="00A71573" w:rsidRDefault="00A71573" w:rsidP="00A71573">
      <w:pPr>
        <w:jc w:val="both"/>
        <w:rPr>
          <w:rFonts w:ascii="Arial" w:hAnsi="Arial" w:cs="Arial"/>
          <w:bCs/>
          <w:noProof/>
          <w:sz w:val="28"/>
          <w:szCs w:val="28"/>
          <w:u w:val="single"/>
        </w:rPr>
      </w:pPr>
    </w:p>
    <w:p w14:paraId="3D2F9EFB" w14:textId="77777777" w:rsidR="00A71573" w:rsidRDefault="00A71573" w:rsidP="00A71573">
      <w:pPr>
        <w:jc w:val="both"/>
        <w:rPr>
          <w:rFonts w:ascii="Arial" w:hAnsi="Arial" w:cs="Arial"/>
          <w:bCs/>
          <w:noProof/>
          <w:sz w:val="28"/>
          <w:szCs w:val="28"/>
          <w:u w:val="single"/>
        </w:rPr>
      </w:pPr>
    </w:p>
    <w:p w14:paraId="66F2D1DB" w14:textId="77777777" w:rsidR="00A71573" w:rsidRDefault="00A71573" w:rsidP="00A71573">
      <w:pPr>
        <w:jc w:val="both"/>
        <w:rPr>
          <w:rFonts w:ascii="Arial" w:hAnsi="Arial" w:cs="Arial"/>
          <w:bCs/>
          <w:noProof/>
          <w:sz w:val="28"/>
          <w:szCs w:val="28"/>
          <w:u w:val="single"/>
        </w:rPr>
      </w:pPr>
    </w:p>
    <w:p w14:paraId="0C69B420" w14:textId="77777777" w:rsidR="00A71573" w:rsidRDefault="00A71573" w:rsidP="00A71573">
      <w:pPr>
        <w:jc w:val="both"/>
        <w:rPr>
          <w:rFonts w:ascii="Arial" w:hAnsi="Arial" w:cs="Arial"/>
          <w:bCs/>
          <w:noProof/>
          <w:sz w:val="28"/>
          <w:szCs w:val="28"/>
          <w:u w:val="single"/>
        </w:rPr>
      </w:pPr>
    </w:p>
    <w:p w14:paraId="4E2FE2E0" w14:textId="77777777" w:rsidR="00A71573" w:rsidRDefault="00A71573" w:rsidP="00A71573">
      <w:pPr>
        <w:jc w:val="both"/>
        <w:rPr>
          <w:rFonts w:ascii="Arial" w:hAnsi="Arial" w:cs="Arial"/>
          <w:bCs/>
          <w:noProof/>
          <w:sz w:val="28"/>
          <w:szCs w:val="28"/>
          <w:u w:val="single"/>
        </w:rPr>
      </w:pPr>
    </w:p>
    <w:p w14:paraId="1E1F8E82" w14:textId="77777777" w:rsidR="00A71573" w:rsidRDefault="00A71573" w:rsidP="00A71573">
      <w:pPr>
        <w:jc w:val="both"/>
        <w:rPr>
          <w:rFonts w:ascii="Arial" w:hAnsi="Arial" w:cs="Arial"/>
          <w:bCs/>
          <w:noProof/>
          <w:sz w:val="28"/>
          <w:szCs w:val="28"/>
          <w:u w:val="single"/>
        </w:rPr>
      </w:pPr>
    </w:p>
    <w:p w14:paraId="3BAAD09E" w14:textId="77777777" w:rsidR="00A71573" w:rsidRDefault="00A71573" w:rsidP="00A71573">
      <w:pPr>
        <w:jc w:val="both"/>
        <w:rPr>
          <w:rFonts w:ascii="Arial" w:hAnsi="Arial" w:cs="Arial"/>
          <w:bCs/>
          <w:noProof/>
          <w:sz w:val="28"/>
          <w:szCs w:val="28"/>
          <w:u w:val="single"/>
        </w:rPr>
      </w:pPr>
    </w:p>
    <w:p w14:paraId="23120A80" w14:textId="77777777" w:rsidR="00A71573" w:rsidRDefault="00A71573" w:rsidP="00A71573">
      <w:pPr>
        <w:jc w:val="both"/>
        <w:rPr>
          <w:rFonts w:ascii="Arial" w:hAnsi="Arial" w:cs="Arial"/>
          <w:bCs/>
          <w:noProof/>
          <w:sz w:val="28"/>
          <w:szCs w:val="28"/>
          <w:u w:val="single"/>
        </w:rPr>
      </w:pPr>
    </w:p>
    <w:p w14:paraId="0629A6D2" w14:textId="77777777"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14:paraId="06F1835C" w14:textId="77777777" w:rsidR="00A71573" w:rsidRPr="00BF7F43" w:rsidRDefault="00A71573" w:rsidP="00A71573">
      <w:pPr>
        <w:pStyle w:val="Heading2"/>
        <w:rPr>
          <w:rFonts w:ascii="Arial" w:hAnsi="Arial" w:cs="Arial"/>
          <w:b/>
          <w:bCs/>
          <w:noProof/>
          <w:color w:val="auto"/>
          <w:sz w:val="40"/>
          <w:szCs w:val="40"/>
        </w:rPr>
      </w:pPr>
      <w:bookmarkStart w:id="6" w:name="_Toc40638416"/>
      <w:r w:rsidRPr="00BF7F43">
        <w:rPr>
          <w:rFonts w:ascii="Arial" w:hAnsi="Arial" w:cs="Arial"/>
          <w:b/>
          <w:bCs/>
          <w:noProof/>
          <w:color w:val="auto"/>
          <w:sz w:val="36"/>
          <w:szCs w:val="36"/>
        </w:rPr>
        <w:lastRenderedPageBreak/>
        <w:t>4.2 Logowanie użytkownika</w:t>
      </w:r>
      <w:bookmarkEnd w:id="6"/>
    </w:p>
    <w:p w14:paraId="7A491551"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73600" behindDoc="0" locked="0" layoutInCell="1" allowOverlap="1" wp14:anchorId="55FC8753" wp14:editId="53E0539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14:paraId="60C3CDC5" w14:textId="77777777" w:rsidR="00A71573" w:rsidRDefault="00A71573" w:rsidP="00A71573">
      <w:pPr>
        <w:jc w:val="both"/>
        <w:rPr>
          <w:rFonts w:ascii="Arial" w:hAnsi="Arial" w:cs="Arial"/>
          <w:bCs/>
          <w:noProof/>
          <w:sz w:val="28"/>
          <w:szCs w:val="28"/>
        </w:rPr>
      </w:pPr>
    </w:p>
    <w:p w14:paraId="52B9D675" w14:textId="77777777" w:rsidR="00A71573" w:rsidRDefault="00A71573" w:rsidP="00A71573">
      <w:pPr>
        <w:jc w:val="both"/>
        <w:rPr>
          <w:rFonts w:ascii="Arial" w:hAnsi="Arial" w:cs="Arial"/>
          <w:bCs/>
          <w:noProof/>
          <w:sz w:val="28"/>
          <w:szCs w:val="28"/>
        </w:rPr>
      </w:pPr>
    </w:p>
    <w:p w14:paraId="3E6522D1" w14:textId="77777777" w:rsidR="00A71573" w:rsidRDefault="00A71573" w:rsidP="00A71573">
      <w:pPr>
        <w:jc w:val="both"/>
        <w:rPr>
          <w:rFonts w:ascii="Arial" w:hAnsi="Arial" w:cs="Arial"/>
          <w:bCs/>
          <w:noProof/>
          <w:sz w:val="28"/>
          <w:szCs w:val="28"/>
        </w:rPr>
      </w:pPr>
    </w:p>
    <w:p w14:paraId="48F57D5F" w14:textId="77777777" w:rsidR="00A71573" w:rsidRDefault="00A71573" w:rsidP="00A71573">
      <w:pPr>
        <w:jc w:val="both"/>
        <w:rPr>
          <w:rFonts w:ascii="Arial" w:hAnsi="Arial" w:cs="Arial"/>
          <w:bCs/>
          <w:noProof/>
          <w:sz w:val="28"/>
          <w:szCs w:val="28"/>
        </w:rPr>
      </w:pPr>
    </w:p>
    <w:p w14:paraId="0CD7905D" w14:textId="77777777" w:rsidR="00A71573" w:rsidRDefault="00A71573" w:rsidP="00A71573">
      <w:pPr>
        <w:jc w:val="both"/>
        <w:rPr>
          <w:rFonts w:ascii="Arial" w:hAnsi="Arial" w:cs="Arial"/>
          <w:bCs/>
          <w:noProof/>
          <w:sz w:val="28"/>
          <w:szCs w:val="28"/>
        </w:rPr>
      </w:pPr>
    </w:p>
    <w:p w14:paraId="44C9F403" w14:textId="77777777" w:rsidR="00A71573" w:rsidRDefault="00A71573" w:rsidP="00A71573">
      <w:pPr>
        <w:jc w:val="both"/>
        <w:rPr>
          <w:rFonts w:ascii="Arial" w:hAnsi="Arial" w:cs="Arial"/>
          <w:bCs/>
          <w:noProof/>
          <w:sz w:val="28"/>
          <w:szCs w:val="28"/>
        </w:rPr>
      </w:pPr>
    </w:p>
    <w:p w14:paraId="12A2E1B9" w14:textId="77777777" w:rsidR="00A71573" w:rsidRDefault="00A71573" w:rsidP="00A71573">
      <w:pPr>
        <w:jc w:val="both"/>
        <w:rPr>
          <w:rFonts w:ascii="Arial" w:hAnsi="Arial" w:cs="Arial"/>
          <w:bCs/>
          <w:noProof/>
          <w:sz w:val="28"/>
          <w:szCs w:val="28"/>
        </w:rPr>
      </w:pPr>
    </w:p>
    <w:p w14:paraId="0DBA2664" w14:textId="77777777" w:rsidR="00A71573" w:rsidRDefault="00A71573" w:rsidP="00A71573">
      <w:pPr>
        <w:jc w:val="both"/>
        <w:rPr>
          <w:rFonts w:ascii="Arial" w:hAnsi="Arial" w:cs="Arial"/>
          <w:bCs/>
          <w:noProof/>
          <w:sz w:val="28"/>
          <w:szCs w:val="28"/>
        </w:rPr>
      </w:pPr>
    </w:p>
    <w:p w14:paraId="395F75F0" w14:textId="77777777" w:rsidR="00A71573" w:rsidRDefault="00A71573" w:rsidP="00A71573">
      <w:pPr>
        <w:jc w:val="both"/>
        <w:rPr>
          <w:rFonts w:ascii="Arial" w:hAnsi="Arial" w:cs="Arial"/>
          <w:bCs/>
          <w:noProof/>
          <w:sz w:val="28"/>
          <w:szCs w:val="28"/>
        </w:rPr>
      </w:pPr>
    </w:p>
    <w:p w14:paraId="1E3C4717" w14:textId="77777777" w:rsidR="00A71573" w:rsidRDefault="00A71573" w:rsidP="00A71573">
      <w:pPr>
        <w:jc w:val="both"/>
        <w:rPr>
          <w:rFonts w:ascii="Arial" w:hAnsi="Arial" w:cs="Arial"/>
          <w:bCs/>
          <w:noProof/>
          <w:sz w:val="28"/>
          <w:szCs w:val="28"/>
        </w:rPr>
      </w:pPr>
    </w:p>
    <w:p w14:paraId="097FFB1A" w14:textId="77777777" w:rsidR="00A71573" w:rsidRDefault="00A71573" w:rsidP="00A71573">
      <w:pPr>
        <w:jc w:val="both"/>
        <w:rPr>
          <w:rFonts w:ascii="Arial" w:hAnsi="Arial" w:cs="Arial"/>
          <w:bCs/>
          <w:noProof/>
          <w:sz w:val="28"/>
          <w:szCs w:val="28"/>
        </w:rPr>
      </w:pPr>
    </w:p>
    <w:p w14:paraId="0DD0BB56" w14:textId="77777777" w:rsidR="00A71573" w:rsidRDefault="00A71573" w:rsidP="00A71573">
      <w:pPr>
        <w:jc w:val="both"/>
        <w:rPr>
          <w:rFonts w:ascii="Arial" w:hAnsi="Arial" w:cs="Arial"/>
          <w:bCs/>
          <w:noProof/>
          <w:sz w:val="28"/>
          <w:szCs w:val="28"/>
        </w:rPr>
      </w:pPr>
    </w:p>
    <w:p w14:paraId="1BAF9023" w14:textId="77777777" w:rsidR="00A71573" w:rsidRDefault="00A71573" w:rsidP="00A71573">
      <w:pPr>
        <w:jc w:val="both"/>
        <w:rPr>
          <w:rFonts w:ascii="Arial" w:hAnsi="Arial" w:cs="Arial"/>
          <w:bCs/>
          <w:noProof/>
          <w:sz w:val="28"/>
          <w:szCs w:val="28"/>
        </w:rPr>
      </w:pPr>
    </w:p>
    <w:p w14:paraId="3939438A" w14:textId="77777777" w:rsidR="00A71573" w:rsidRDefault="00A71573" w:rsidP="00A71573">
      <w:pPr>
        <w:jc w:val="both"/>
        <w:rPr>
          <w:rFonts w:ascii="Arial" w:hAnsi="Arial" w:cs="Arial"/>
          <w:bCs/>
          <w:noProof/>
          <w:sz w:val="28"/>
          <w:szCs w:val="28"/>
        </w:rPr>
      </w:pPr>
    </w:p>
    <w:p w14:paraId="64E0E125" w14:textId="77777777" w:rsidR="00A71573" w:rsidRDefault="00A71573" w:rsidP="00A71573">
      <w:pPr>
        <w:jc w:val="both"/>
        <w:rPr>
          <w:rFonts w:ascii="Arial" w:hAnsi="Arial" w:cs="Arial"/>
          <w:bCs/>
          <w:noProof/>
          <w:sz w:val="28"/>
          <w:szCs w:val="28"/>
        </w:rPr>
      </w:pPr>
    </w:p>
    <w:p w14:paraId="222A2461" w14:textId="77777777" w:rsidR="00A71573" w:rsidRDefault="00A71573" w:rsidP="00A71573">
      <w:pPr>
        <w:jc w:val="both"/>
        <w:rPr>
          <w:rFonts w:ascii="Arial" w:hAnsi="Arial" w:cs="Arial"/>
          <w:bCs/>
          <w:noProof/>
          <w:sz w:val="28"/>
          <w:szCs w:val="28"/>
        </w:rPr>
      </w:pPr>
    </w:p>
    <w:p w14:paraId="45C27235" w14:textId="77777777" w:rsidR="00A71573" w:rsidRDefault="00A71573" w:rsidP="00A71573">
      <w:pPr>
        <w:jc w:val="both"/>
        <w:rPr>
          <w:rFonts w:ascii="Arial" w:hAnsi="Arial" w:cs="Arial"/>
          <w:bCs/>
          <w:noProof/>
          <w:sz w:val="28"/>
          <w:szCs w:val="28"/>
        </w:rPr>
      </w:pPr>
    </w:p>
    <w:p w14:paraId="4FA43458" w14:textId="77777777" w:rsidR="00A71573" w:rsidRDefault="00A71573" w:rsidP="00A71573">
      <w:pPr>
        <w:jc w:val="both"/>
        <w:rPr>
          <w:rFonts w:ascii="Arial" w:hAnsi="Arial" w:cs="Arial"/>
          <w:bCs/>
          <w:noProof/>
          <w:sz w:val="28"/>
          <w:szCs w:val="28"/>
        </w:rPr>
      </w:pPr>
    </w:p>
    <w:p w14:paraId="6978ECAF"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color w:val="0070C0"/>
          <w:sz w:val="28"/>
          <w:szCs w:val="28"/>
        </w:rPr>
        <w:t xml:space="preserve"> </w:t>
      </w:r>
      <w:r>
        <w:rPr>
          <w:rFonts w:ascii="Arial" w:hAnsi="Arial" w:cs="Arial"/>
          <w:bCs/>
          <w:noProof/>
          <w:sz w:val="28"/>
          <w:szCs w:val="28"/>
        </w:rPr>
        <w:t>- zawiera pola, w których użytkownik wpisuje następująco:</w:t>
      </w:r>
    </w:p>
    <w:p w14:paraId="5F1CD1C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14:paraId="6FA9E30A"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14:paraId="6377E59A"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4624" behindDoc="0" locked="0" layoutInCell="1" allowOverlap="1" wp14:anchorId="5FF2C867" wp14:editId="7FFEF26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14:paraId="09B01F3D"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14:paraId="44AB15EA" w14:textId="77777777"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14:paraId="72749908"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14:paraId="7E1FBEBD"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14:paraId="22E55C29" w14:textId="77777777"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
          <w:noProof/>
          <w:sz w:val="28"/>
          <w:szCs w:val="28"/>
        </w:rPr>
        <w:t xml:space="preserve"> </w:t>
      </w:r>
      <w:r>
        <w:rPr>
          <w:rFonts w:ascii="Arial" w:hAnsi="Arial" w:cs="Arial"/>
          <w:bCs/>
          <w:noProof/>
          <w:sz w:val="28"/>
          <w:szCs w:val="28"/>
        </w:rPr>
        <w:t>- pole, po wciśnięciu którego następuje przekierowanie użytkownika do wcześniej wspomnianego pola rejestracji</w:t>
      </w:r>
    </w:p>
    <w:p w14:paraId="540D6257"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r w:rsidRPr="00FF3803">
        <w:rPr>
          <w:noProof/>
        </w:rPr>
        <w:t xml:space="preserve"> </w:t>
      </w:r>
    </w:p>
    <w:p w14:paraId="20828E75" w14:textId="77777777" w:rsidR="00A71573" w:rsidRDefault="00A71573" w:rsidP="00A71573">
      <w:pPr>
        <w:jc w:val="both"/>
        <w:rPr>
          <w:rFonts w:ascii="Arial" w:hAnsi="Arial" w:cs="Arial"/>
          <w:bCs/>
          <w:noProof/>
          <w:sz w:val="28"/>
          <w:szCs w:val="28"/>
        </w:rPr>
      </w:pPr>
    </w:p>
    <w:p w14:paraId="4B9FD2BB"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5648" behindDoc="0" locked="0" layoutInCell="1" allowOverlap="1" wp14:anchorId="72A560B5" wp14:editId="4D7BE82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58514E1" wp14:editId="7D7EBBE0">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1FA6CCD" wp14:editId="7F2CA1A7">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641A90" w14:textId="77777777" w:rsidR="00A71573" w:rsidRDefault="00A71573" w:rsidP="00A71573">
      <w:pPr>
        <w:jc w:val="both"/>
        <w:rPr>
          <w:rFonts w:ascii="Arial" w:hAnsi="Arial" w:cs="Arial"/>
          <w:bCs/>
          <w:noProof/>
          <w:sz w:val="28"/>
          <w:szCs w:val="28"/>
        </w:rPr>
      </w:pPr>
    </w:p>
    <w:p w14:paraId="145BDCDC" w14:textId="77777777" w:rsidR="00A71573" w:rsidRDefault="00A71573" w:rsidP="00A71573">
      <w:pPr>
        <w:jc w:val="both"/>
        <w:rPr>
          <w:rFonts w:ascii="Arial" w:hAnsi="Arial" w:cs="Arial"/>
          <w:bCs/>
          <w:noProof/>
          <w:sz w:val="28"/>
          <w:szCs w:val="28"/>
        </w:rPr>
      </w:pPr>
    </w:p>
    <w:p w14:paraId="23348F88" w14:textId="77777777" w:rsidR="00A71573" w:rsidRDefault="00A71573" w:rsidP="00A71573">
      <w:pPr>
        <w:jc w:val="both"/>
        <w:rPr>
          <w:rFonts w:ascii="Arial" w:hAnsi="Arial" w:cs="Arial"/>
          <w:bCs/>
          <w:noProof/>
          <w:sz w:val="28"/>
          <w:szCs w:val="28"/>
        </w:rPr>
      </w:pPr>
    </w:p>
    <w:p w14:paraId="3273234F" w14:textId="77777777" w:rsidR="00A71573" w:rsidRDefault="00A71573" w:rsidP="00A71573">
      <w:pPr>
        <w:jc w:val="both"/>
        <w:rPr>
          <w:rFonts w:ascii="Arial" w:hAnsi="Arial" w:cs="Arial"/>
          <w:bCs/>
          <w:noProof/>
          <w:sz w:val="28"/>
          <w:szCs w:val="28"/>
        </w:rPr>
      </w:pPr>
    </w:p>
    <w:p w14:paraId="061E4B72" w14:textId="77777777" w:rsidR="00A71573" w:rsidRDefault="00A71573" w:rsidP="00A71573">
      <w:pPr>
        <w:jc w:val="both"/>
        <w:rPr>
          <w:rFonts w:ascii="Arial" w:hAnsi="Arial" w:cs="Arial"/>
          <w:bCs/>
          <w:noProof/>
          <w:sz w:val="28"/>
          <w:szCs w:val="28"/>
        </w:rPr>
      </w:pPr>
    </w:p>
    <w:p w14:paraId="5340FB4D" w14:textId="77777777" w:rsidR="00A71573" w:rsidRDefault="00A71573" w:rsidP="00A71573">
      <w:pPr>
        <w:jc w:val="both"/>
        <w:rPr>
          <w:rFonts w:ascii="Arial" w:hAnsi="Arial" w:cs="Arial"/>
          <w:bCs/>
          <w:noProof/>
          <w:sz w:val="28"/>
          <w:szCs w:val="28"/>
        </w:rPr>
      </w:pPr>
    </w:p>
    <w:p w14:paraId="7EF59D39" w14:textId="77777777" w:rsidR="00A71573" w:rsidRDefault="00A71573" w:rsidP="00A71573">
      <w:pPr>
        <w:jc w:val="both"/>
        <w:rPr>
          <w:rFonts w:ascii="Arial" w:hAnsi="Arial" w:cs="Arial"/>
          <w:bCs/>
          <w:noProof/>
          <w:sz w:val="28"/>
          <w:szCs w:val="28"/>
        </w:rPr>
      </w:pPr>
    </w:p>
    <w:p w14:paraId="2F9D9542" w14:textId="77777777" w:rsidR="00A71573" w:rsidRDefault="00A71573" w:rsidP="00A71573">
      <w:pPr>
        <w:jc w:val="both"/>
        <w:rPr>
          <w:rFonts w:ascii="Arial" w:hAnsi="Arial" w:cs="Arial"/>
          <w:bCs/>
          <w:noProof/>
          <w:sz w:val="28"/>
          <w:szCs w:val="28"/>
        </w:rPr>
      </w:pPr>
    </w:p>
    <w:p w14:paraId="4B73E110" w14:textId="77777777" w:rsidR="00A71573" w:rsidRDefault="00A71573" w:rsidP="00A71573">
      <w:pPr>
        <w:jc w:val="both"/>
        <w:rPr>
          <w:rFonts w:ascii="Arial" w:hAnsi="Arial" w:cs="Arial"/>
          <w:bCs/>
          <w:noProof/>
          <w:sz w:val="28"/>
          <w:szCs w:val="28"/>
        </w:rPr>
      </w:pPr>
    </w:p>
    <w:p w14:paraId="378E05B8" w14:textId="77777777" w:rsidR="00A71573" w:rsidRDefault="00A71573" w:rsidP="00A71573">
      <w:pPr>
        <w:jc w:val="both"/>
        <w:rPr>
          <w:rFonts w:ascii="Arial" w:hAnsi="Arial" w:cs="Arial"/>
          <w:bCs/>
          <w:noProof/>
          <w:sz w:val="28"/>
          <w:szCs w:val="28"/>
        </w:rPr>
      </w:pPr>
    </w:p>
    <w:p w14:paraId="5E7E34B1" w14:textId="77777777" w:rsidR="00A71573" w:rsidRDefault="00A71573" w:rsidP="00A71573">
      <w:pPr>
        <w:jc w:val="both"/>
        <w:rPr>
          <w:rFonts w:ascii="Arial" w:hAnsi="Arial" w:cs="Arial"/>
          <w:bCs/>
          <w:noProof/>
          <w:sz w:val="28"/>
          <w:szCs w:val="28"/>
        </w:rPr>
      </w:pPr>
    </w:p>
    <w:p w14:paraId="2AB843C4" w14:textId="77777777" w:rsidR="00A71573" w:rsidRDefault="00A71573" w:rsidP="00A71573">
      <w:pPr>
        <w:jc w:val="both"/>
        <w:rPr>
          <w:rFonts w:ascii="Arial" w:hAnsi="Arial" w:cs="Arial"/>
          <w:bCs/>
          <w:noProof/>
          <w:sz w:val="28"/>
          <w:szCs w:val="28"/>
        </w:rPr>
      </w:pPr>
    </w:p>
    <w:p w14:paraId="7A0C8B65" w14:textId="77777777" w:rsidR="00A71573" w:rsidRDefault="00A71573" w:rsidP="00A71573">
      <w:pPr>
        <w:jc w:val="both"/>
        <w:rPr>
          <w:rFonts w:ascii="Arial" w:hAnsi="Arial" w:cs="Arial"/>
          <w:bCs/>
          <w:noProof/>
          <w:sz w:val="28"/>
          <w:szCs w:val="28"/>
        </w:rPr>
      </w:pPr>
    </w:p>
    <w:p w14:paraId="4E4C8FB0" w14:textId="77777777" w:rsidR="00A71573" w:rsidRDefault="00A71573" w:rsidP="00A71573">
      <w:pPr>
        <w:jc w:val="both"/>
        <w:rPr>
          <w:rFonts w:ascii="Arial" w:hAnsi="Arial" w:cs="Arial"/>
          <w:bCs/>
          <w:noProof/>
          <w:sz w:val="28"/>
          <w:szCs w:val="28"/>
        </w:rPr>
      </w:pPr>
    </w:p>
    <w:p w14:paraId="6A311F4A" w14:textId="77777777" w:rsidR="00A71573" w:rsidRDefault="00A71573" w:rsidP="00A71573">
      <w:pPr>
        <w:jc w:val="both"/>
        <w:rPr>
          <w:rFonts w:ascii="Arial" w:hAnsi="Arial" w:cs="Arial"/>
          <w:bCs/>
          <w:noProof/>
          <w:sz w:val="28"/>
          <w:szCs w:val="28"/>
        </w:rPr>
      </w:pPr>
    </w:p>
    <w:p w14:paraId="798A373E" w14:textId="77777777" w:rsidR="00A71573" w:rsidRDefault="00A71573" w:rsidP="00A71573">
      <w:pPr>
        <w:jc w:val="both"/>
        <w:rPr>
          <w:rFonts w:ascii="Arial" w:hAnsi="Arial" w:cs="Arial"/>
          <w:bCs/>
          <w:noProof/>
          <w:sz w:val="28"/>
          <w:szCs w:val="28"/>
        </w:rPr>
      </w:pPr>
    </w:p>
    <w:p w14:paraId="46762BCD" w14:textId="77777777" w:rsidR="00A71573" w:rsidRDefault="00A71573" w:rsidP="00A71573">
      <w:pPr>
        <w:jc w:val="both"/>
        <w:rPr>
          <w:rFonts w:ascii="Arial" w:hAnsi="Arial" w:cs="Arial"/>
          <w:bCs/>
          <w:noProof/>
          <w:sz w:val="28"/>
          <w:szCs w:val="28"/>
        </w:rPr>
      </w:pPr>
    </w:p>
    <w:p w14:paraId="3E7B2F10" w14:textId="77777777" w:rsidR="00A71573" w:rsidRPr="00BF7F43" w:rsidRDefault="00A71573" w:rsidP="00A71573">
      <w:pPr>
        <w:pStyle w:val="Heading2"/>
        <w:rPr>
          <w:rFonts w:ascii="Arial" w:hAnsi="Arial" w:cs="Arial"/>
          <w:b/>
          <w:bCs/>
          <w:noProof/>
          <w:color w:val="auto"/>
          <w:sz w:val="36"/>
          <w:szCs w:val="36"/>
        </w:rPr>
      </w:pPr>
      <w:bookmarkStart w:id="7" w:name="_Toc40638417"/>
      <w:r w:rsidRPr="00BF7F43">
        <w:rPr>
          <w:rFonts w:ascii="Arial" w:hAnsi="Arial" w:cs="Arial"/>
          <w:b/>
          <w:bCs/>
          <w:noProof/>
          <w:color w:val="auto"/>
          <w:sz w:val="36"/>
          <w:szCs w:val="36"/>
        </w:rPr>
        <w:lastRenderedPageBreak/>
        <w:t>4.3 Operowanie kalendarzem</w:t>
      </w:r>
      <w:bookmarkEnd w:id="7"/>
    </w:p>
    <w:p w14:paraId="16C95F9E" w14:textId="77777777"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14:paraId="4665EBF7" w14:textId="77777777" w:rsidR="00A71573" w:rsidRDefault="00A71573" w:rsidP="00A71573">
      <w:pPr>
        <w:jc w:val="both"/>
        <w:rPr>
          <w:rFonts w:ascii="Arial" w:hAnsi="Arial" w:cs="Arial"/>
          <w:bCs/>
          <w:noProof/>
          <w:sz w:val="28"/>
          <w:szCs w:val="28"/>
        </w:rPr>
      </w:pPr>
    </w:p>
    <w:p w14:paraId="4F1A4C14"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78720" behindDoc="0" locked="0" layoutInCell="1" allowOverlap="1" wp14:anchorId="6E4271D0" wp14:editId="061529EF">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bCs/>
          <w:noProof/>
          <w:sz w:val="28"/>
          <w:szCs w:val="28"/>
        </w:rPr>
        <w:drawing>
          <wp:anchor distT="0" distB="0" distL="114300" distR="114300" simplePos="0" relativeHeight="251679744" behindDoc="0" locked="0" layoutInCell="1" allowOverlap="1" wp14:anchorId="74F6628E" wp14:editId="2B2FCC49">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583F1" w14:textId="77777777" w:rsidR="00A71573" w:rsidRDefault="00A71573" w:rsidP="00A71573">
      <w:pPr>
        <w:jc w:val="both"/>
        <w:rPr>
          <w:rFonts w:ascii="Arial" w:hAnsi="Arial" w:cs="Arial"/>
          <w:bCs/>
          <w:noProof/>
          <w:sz w:val="28"/>
          <w:szCs w:val="28"/>
        </w:rPr>
      </w:pPr>
    </w:p>
    <w:p w14:paraId="060384E1" w14:textId="77777777" w:rsidR="00A71573" w:rsidRDefault="00A71573" w:rsidP="00A71573">
      <w:pPr>
        <w:jc w:val="both"/>
        <w:rPr>
          <w:rFonts w:ascii="Arial" w:hAnsi="Arial" w:cs="Arial"/>
          <w:bCs/>
          <w:noProof/>
          <w:sz w:val="28"/>
          <w:szCs w:val="28"/>
        </w:rPr>
      </w:pPr>
    </w:p>
    <w:p w14:paraId="500D546C" w14:textId="77777777" w:rsidR="00A71573" w:rsidRDefault="00A71573" w:rsidP="00A71573">
      <w:pPr>
        <w:jc w:val="both"/>
        <w:rPr>
          <w:rFonts w:ascii="Arial" w:hAnsi="Arial" w:cs="Arial"/>
          <w:bCs/>
          <w:noProof/>
          <w:sz w:val="28"/>
          <w:szCs w:val="28"/>
        </w:rPr>
      </w:pPr>
    </w:p>
    <w:p w14:paraId="2A6CA547" w14:textId="77777777" w:rsidR="00A71573" w:rsidRDefault="00A71573" w:rsidP="00A71573">
      <w:pPr>
        <w:jc w:val="both"/>
        <w:rPr>
          <w:rFonts w:ascii="Arial" w:hAnsi="Arial" w:cs="Arial"/>
          <w:bCs/>
          <w:noProof/>
          <w:sz w:val="28"/>
          <w:szCs w:val="28"/>
        </w:rPr>
      </w:pPr>
    </w:p>
    <w:p w14:paraId="250D59CE" w14:textId="77777777" w:rsidR="00A71573" w:rsidRDefault="00A71573" w:rsidP="00A71573">
      <w:pPr>
        <w:jc w:val="both"/>
        <w:rPr>
          <w:rFonts w:ascii="Arial" w:hAnsi="Arial" w:cs="Arial"/>
          <w:bCs/>
          <w:noProof/>
          <w:sz w:val="28"/>
          <w:szCs w:val="28"/>
        </w:rPr>
      </w:pPr>
    </w:p>
    <w:p w14:paraId="0C3AF27B" w14:textId="77777777" w:rsidR="00A71573" w:rsidRDefault="00A71573" w:rsidP="00A71573">
      <w:pPr>
        <w:jc w:val="both"/>
        <w:rPr>
          <w:rFonts w:ascii="Arial" w:hAnsi="Arial" w:cs="Arial"/>
          <w:bCs/>
          <w:noProof/>
          <w:sz w:val="28"/>
          <w:szCs w:val="28"/>
        </w:rPr>
      </w:pPr>
    </w:p>
    <w:p w14:paraId="4C750677" w14:textId="77777777" w:rsidR="00A71573" w:rsidRDefault="00A71573" w:rsidP="00A71573">
      <w:pPr>
        <w:jc w:val="both"/>
        <w:rPr>
          <w:rFonts w:ascii="Arial" w:hAnsi="Arial" w:cs="Arial"/>
          <w:bCs/>
          <w:noProof/>
          <w:sz w:val="28"/>
          <w:szCs w:val="28"/>
        </w:rPr>
      </w:pPr>
    </w:p>
    <w:p w14:paraId="4085DC65" w14:textId="77777777" w:rsidR="00A71573" w:rsidRDefault="00A71573" w:rsidP="00A71573">
      <w:pPr>
        <w:jc w:val="both"/>
        <w:rPr>
          <w:rFonts w:ascii="Arial" w:hAnsi="Arial" w:cs="Arial"/>
          <w:bCs/>
          <w:noProof/>
          <w:sz w:val="28"/>
          <w:szCs w:val="28"/>
        </w:rPr>
      </w:pPr>
    </w:p>
    <w:p w14:paraId="6A64EE5F" w14:textId="77777777" w:rsidR="00A71573" w:rsidRDefault="00A71573" w:rsidP="00A71573">
      <w:pPr>
        <w:jc w:val="both"/>
        <w:rPr>
          <w:rFonts w:ascii="Arial" w:hAnsi="Arial" w:cs="Arial"/>
          <w:bCs/>
          <w:noProof/>
          <w:sz w:val="28"/>
          <w:szCs w:val="28"/>
        </w:rPr>
      </w:pPr>
    </w:p>
    <w:p w14:paraId="3D19B0FE" w14:textId="77777777" w:rsidR="00A71573" w:rsidRDefault="00A71573" w:rsidP="00A71573">
      <w:pPr>
        <w:jc w:val="both"/>
        <w:rPr>
          <w:rFonts w:ascii="Arial" w:hAnsi="Arial" w:cs="Arial"/>
          <w:bCs/>
          <w:noProof/>
          <w:sz w:val="28"/>
          <w:szCs w:val="28"/>
        </w:rPr>
      </w:pPr>
    </w:p>
    <w:p w14:paraId="1DA7CB21" w14:textId="77777777" w:rsidR="00A71573" w:rsidRDefault="00A71573" w:rsidP="00A71573">
      <w:pPr>
        <w:jc w:val="both"/>
        <w:rPr>
          <w:rFonts w:ascii="Arial" w:hAnsi="Arial" w:cs="Arial"/>
          <w:bCs/>
          <w:noProof/>
          <w:sz w:val="28"/>
          <w:szCs w:val="28"/>
        </w:rPr>
      </w:pPr>
    </w:p>
    <w:p w14:paraId="49287612" w14:textId="77777777" w:rsidR="00A71573" w:rsidRDefault="00A71573" w:rsidP="00A71573">
      <w:pPr>
        <w:jc w:val="both"/>
        <w:rPr>
          <w:rFonts w:ascii="Arial" w:hAnsi="Arial" w:cs="Arial"/>
          <w:bCs/>
          <w:noProof/>
          <w:sz w:val="28"/>
          <w:szCs w:val="28"/>
        </w:rPr>
      </w:pPr>
    </w:p>
    <w:p w14:paraId="30467C83" w14:textId="77777777" w:rsidR="00A71573" w:rsidRDefault="00A71573" w:rsidP="00A71573">
      <w:pPr>
        <w:jc w:val="both"/>
        <w:rPr>
          <w:rFonts w:ascii="Arial" w:hAnsi="Arial" w:cs="Arial"/>
          <w:bCs/>
          <w:noProof/>
          <w:sz w:val="28"/>
          <w:szCs w:val="28"/>
        </w:rPr>
      </w:pPr>
    </w:p>
    <w:p w14:paraId="1B237D9E" w14:textId="77777777" w:rsidR="00A71573" w:rsidRDefault="00A71573" w:rsidP="00A71573">
      <w:pPr>
        <w:jc w:val="both"/>
        <w:rPr>
          <w:rFonts w:ascii="Arial" w:hAnsi="Arial" w:cs="Arial"/>
          <w:bCs/>
          <w:noProof/>
          <w:sz w:val="28"/>
          <w:szCs w:val="28"/>
        </w:rPr>
      </w:pPr>
    </w:p>
    <w:p w14:paraId="3B96C993" w14:textId="77777777" w:rsidR="00A71573" w:rsidRDefault="00A71573" w:rsidP="00A71573">
      <w:pPr>
        <w:jc w:val="both"/>
        <w:rPr>
          <w:rFonts w:ascii="Arial" w:hAnsi="Arial" w:cs="Arial"/>
          <w:bCs/>
          <w:noProof/>
          <w:sz w:val="28"/>
          <w:szCs w:val="28"/>
        </w:rPr>
      </w:pPr>
    </w:p>
    <w:p w14:paraId="22BFE891" w14:textId="77777777"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14:paraId="3749C630" w14:textId="77777777" w:rsidR="00A71573" w:rsidRDefault="00A71573" w:rsidP="00A71573">
      <w:pPr>
        <w:jc w:val="both"/>
        <w:rPr>
          <w:rFonts w:ascii="Arial" w:hAnsi="Arial" w:cs="Arial"/>
          <w:bCs/>
          <w:noProof/>
          <w:sz w:val="28"/>
          <w:szCs w:val="28"/>
        </w:rPr>
      </w:pPr>
    </w:p>
    <w:p w14:paraId="2444EC2B" w14:textId="77777777" w:rsidR="00A71573" w:rsidRDefault="00A71573" w:rsidP="00A71573">
      <w:pPr>
        <w:jc w:val="both"/>
        <w:rPr>
          <w:rFonts w:ascii="Arial" w:hAnsi="Arial" w:cs="Arial"/>
          <w:bCs/>
          <w:noProof/>
          <w:sz w:val="28"/>
          <w:szCs w:val="28"/>
        </w:rPr>
      </w:pPr>
    </w:p>
    <w:p w14:paraId="0324E11A" w14:textId="77777777" w:rsidR="00A71573" w:rsidRDefault="00A71573" w:rsidP="00A71573">
      <w:pPr>
        <w:jc w:val="both"/>
        <w:rPr>
          <w:rFonts w:ascii="Arial" w:hAnsi="Arial" w:cs="Arial"/>
          <w:bCs/>
          <w:noProof/>
          <w:sz w:val="28"/>
          <w:szCs w:val="28"/>
        </w:rPr>
      </w:pPr>
    </w:p>
    <w:p w14:paraId="38DC4DC1" w14:textId="77777777" w:rsidR="00A71573" w:rsidRDefault="00A71573" w:rsidP="00A71573">
      <w:pPr>
        <w:jc w:val="both"/>
        <w:rPr>
          <w:rFonts w:ascii="Arial" w:hAnsi="Arial" w:cs="Arial"/>
          <w:bCs/>
          <w:noProof/>
          <w:sz w:val="28"/>
          <w:szCs w:val="28"/>
        </w:rPr>
      </w:pPr>
    </w:p>
    <w:p w14:paraId="769FBE81" w14:textId="77777777" w:rsidR="00A71573" w:rsidRPr="00BF7F43" w:rsidRDefault="00A71573" w:rsidP="00A71573">
      <w:pPr>
        <w:pStyle w:val="Heading2"/>
        <w:rPr>
          <w:rFonts w:ascii="Arial" w:hAnsi="Arial" w:cs="Arial"/>
          <w:b/>
          <w:bCs/>
          <w:noProof/>
          <w:color w:val="auto"/>
          <w:sz w:val="40"/>
          <w:szCs w:val="40"/>
        </w:rPr>
      </w:pPr>
      <w:bookmarkStart w:id="8" w:name="_Toc40638418"/>
      <w:r w:rsidRPr="00BF7F43">
        <w:rPr>
          <w:rFonts w:ascii="Arial" w:hAnsi="Arial" w:cs="Arial"/>
          <w:b/>
          <w:bCs/>
          <w:noProof/>
          <w:color w:val="auto"/>
          <w:sz w:val="36"/>
          <w:szCs w:val="36"/>
        </w:rPr>
        <w:lastRenderedPageBreak/>
        <w:t>4.4 Otworzenie listy To-Do</w:t>
      </w:r>
      <w:bookmarkEnd w:id="8"/>
    </w:p>
    <w:p w14:paraId="695C4017"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14:paraId="13139B7C"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80768" behindDoc="0" locked="0" layoutInCell="1" allowOverlap="1" wp14:anchorId="63BCD92B" wp14:editId="5EE43FDA">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09173" w14:textId="77777777" w:rsidR="00A71573" w:rsidRDefault="00A71573" w:rsidP="00A71573">
      <w:pPr>
        <w:jc w:val="both"/>
        <w:rPr>
          <w:rFonts w:ascii="Arial" w:hAnsi="Arial" w:cs="Arial"/>
          <w:bCs/>
          <w:noProof/>
          <w:sz w:val="28"/>
          <w:szCs w:val="28"/>
        </w:rPr>
      </w:pPr>
    </w:p>
    <w:p w14:paraId="3218EBD4" w14:textId="77777777" w:rsidR="00A71573" w:rsidRDefault="00A71573" w:rsidP="00A71573">
      <w:pPr>
        <w:jc w:val="both"/>
        <w:rPr>
          <w:rFonts w:ascii="Arial" w:hAnsi="Arial" w:cs="Arial"/>
          <w:bCs/>
          <w:noProof/>
          <w:sz w:val="28"/>
          <w:szCs w:val="28"/>
        </w:rPr>
      </w:pPr>
    </w:p>
    <w:p w14:paraId="011BF205" w14:textId="77777777" w:rsidR="00A71573" w:rsidRDefault="00A71573" w:rsidP="00A71573">
      <w:pPr>
        <w:jc w:val="both"/>
        <w:rPr>
          <w:rFonts w:ascii="Arial" w:hAnsi="Arial" w:cs="Arial"/>
          <w:bCs/>
          <w:noProof/>
          <w:sz w:val="28"/>
          <w:szCs w:val="28"/>
        </w:rPr>
      </w:pPr>
    </w:p>
    <w:p w14:paraId="282060AA" w14:textId="77777777" w:rsidR="00A71573" w:rsidRDefault="00A71573" w:rsidP="00A71573">
      <w:pPr>
        <w:jc w:val="both"/>
        <w:rPr>
          <w:rFonts w:ascii="Arial" w:hAnsi="Arial" w:cs="Arial"/>
          <w:bCs/>
          <w:noProof/>
          <w:sz w:val="28"/>
          <w:szCs w:val="28"/>
        </w:rPr>
      </w:pPr>
    </w:p>
    <w:p w14:paraId="7D293219" w14:textId="77777777" w:rsidR="00A71573" w:rsidRDefault="00A71573" w:rsidP="00A71573">
      <w:pPr>
        <w:jc w:val="both"/>
        <w:rPr>
          <w:rFonts w:ascii="Arial" w:hAnsi="Arial" w:cs="Arial"/>
          <w:bCs/>
          <w:noProof/>
          <w:sz w:val="28"/>
          <w:szCs w:val="28"/>
        </w:rPr>
      </w:pPr>
    </w:p>
    <w:p w14:paraId="3073D458" w14:textId="77777777" w:rsidR="00A71573" w:rsidRDefault="00A71573" w:rsidP="00A71573">
      <w:pPr>
        <w:jc w:val="both"/>
        <w:rPr>
          <w:rFonts w:ascii="Arial" w:hAnsi="Arial" w:cs="Arial"/>
          <w:bCs/>
          <w:noProof/>
          <w:sz w:val="28"/>
          <w:szCs w:val="28"/>
        </w:rPr>
      </w:pPr>
    </w:p>
    <w:p w14:paraId="66A5FB60" w14:textId="77777777" w:rsidR="00A71573" w:rsidRDefault="00A71573" w:rsidP="00A71573">
      <w:pPr>
        <w:jc w:val="both"/>
        <w:rPr>
          <w:rFonts w:ascii="Arial" w:hAnsi="Arial" w:cs="Arial"/>
          <w:bCs/>
          <w:noProof/>
          <w:sz w:val="28"/>
          <w:szCs w:val="28"/>
        </w:rPr>
      </w:pPr>
    </w:p>
    <w:p w14:paraId="08A96FB0" w14:textId="77777777" w:rsidR="00A71573" w:rsidRDefault="00A71573" w:rsidP="00A71573">
      <w:pPr>
        <w:jc w:val="both"/>
        <w:rPr>
          <w:rFonts w:ascii="Arial" w:hAnsi="Arial" w:cs="Arial"/>
          <w:bCs/>
          <w:noProof/>
          <w:sz w:val="28"/>
          <w:szCs w:val="28"/>
        </w:rPr>
      </w:pPr>
    </w:p>
    <w:p w14:paraId="672E764C" w14:textId="77777777" w:rsidR="00A71573" w:rsidRDefault="00A71573" w:rsidP="00A71573">
      <w:pPr>
        <w:jc w:val="both"/>
        <w:rPr>
          <w:rFonts w:ascii="Arial" w:hAnsi="Arial" w:cs="Arial"/>
          <w:bCs/>
          <w:noProof/>
          <w:sz w:val="28"/>
          <w:szCs w:val="28"/>
        </w:rPr>
      </w:pPr>
    </w:p>
    <w:p w14:paraId="7C7D26C2" w14:textId="77777777" w:rsidR="00A71573" w:rsidRDefault="00A71573" w:rsidP="00A71573">
      <w:pPr>
        <w:jc w:val="both"/>
        <w:rPr>
          <w:rFonts w:ascii="Arial" w:hAnsi="Arial" w:cs="Arial"/>
          <w:bCs/>
          <w:noProof/>
          <w:sz w:val="28"/>
          <w:szCs w:val="28"/>
        </w:rPr>
      </w:pPr>
    </w:p>
    <w:p w14:paraId="6844E8EB" w14:textId="77777777" w:rsidR="00A71573" w:rsidRDefault="00A71573" w:rsidP="00A71573">
      <w:pPr>
        <w:jc w:val="both"/>
        <w:rPr>
          <w:rFonts w:ascii="Arial" w:hAnsi="Arial" w:cs="Arial"/>
          <w:bCs/>
          <w:noProof/>
          <w:sz w:val="28"/>
          <w:szCs w:val="28"/>
        </w:rPr>
      </w:pPr>
    </w:p>
    <w:p w14:paraId="36A876BC" w14:textId="77777777" w:rsidR="00A71573" w:rsidRDefault="00A71573" w:rsidP="00A71573">
      <w:pPr>
        <w:jc w:val="both"/>
        <w:rPr>
          <w:rFonts w:ascii="Arial" w:hAnsi="Arial" w:cs="Arial"/>
          <w:bCs/>
          <w:noProof/>
          <w:sz w:val="28"/>
          <w:szCs w:val="28"/>
        </w:rPr>
      </w:pPr>
    </w:p>
    <w:p w14:paraId="77DFCB55" w14:textId="77777777" w:rsidR="00A71573" w:rsidRDefault="00A71573" w:rsidP="00A71573">
      <w:pPr>
        <w:jc w:val="both"/>
        <w:rPr>
          <w:rFonts w:ascii="Arial" w:hAnsi="Arial" w:cs="Arial"/>
          <w:bCs/>
          <w:noProof/>
          <w:sz w:val="28"/>
          <w:szCs w:val="28"/>
        </w:rPr>
      </w:pPr>
    </w:p>
    <w:p w14:paraId="5F886F31" w14:textId="77777777" w:rsidR="00A71573" w:rsidRDefault="00A71573" w:rsidP="00A71573">
      <w:pPr>
        <w:jc w:val="both"/>
        <w:rPr>
          <w:rFonts w:ascii="Arial" w:hAnsi="Arial" w:cs="Arial"/>
          <w:bCs/>
          <w:noProof/>
          <w:sz w:val="28"/>
          <w:szCs w:val="28"/>
        </w:rPr>
      </w:pPr>
    </w:p>
    <w:p w14:paraId="101E999F" w14:textId="77777777" w:rsidR="00A71573" w:rsidRDefault="00A71573" w:rsidP="00A71573">
      <w:pPr>
        <w:jc w:val="both"/>
        <w:rPr>
          <w:rFonts w:ascii="Arial" w:hAnsi="Arial" w:cs="Arial"/>
          <w:bCs/>
          <w:noProof/>
          <w:sz w:val="28"/>
          <w:szCs w:val="28"/>
        </w:rPr>
      </w:pPr>
    </w:p>
    <w:p w14:paraId="00F8350B" w14:textId="77777777" w:rsidR="00A71573" w:rsidRDefault="00A71573" w:rsidP="00A71573">
      <w:pPr>
        <w:jc w:val="both"/>
        <w:rPr>
          <w:rFonts w:ascii="Arial" w:hAnsi="Arial" w:cs="Arial"/>
          <w:bCs/>
          <w:noProof/>
          <w:sz w:val="28"/>
          <w:szCs w:val="28"/>
        </w:rPr>
      </w:pPr>
    </w:p>
    <w:p w14:paraId="4D179706"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color w:val="FF0000"/>
          <w:sz w:val="28"/>
          <w:szCs w:val="28"/>
        </w:rPr>
        <w:t xml:space="preserve"> </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14:paraId="1D09AB95" w14:textId="77777777" w:rsidR="00A71573" w:rsidRDefault="00A71573" w:rsidP="00A71573">
      <w:pPr>
        <w:jc w:val="both"/>
        <w:rPr>
          <w:rFonts w:ascii="Arial" w:hAnsi="Arial" w:cs="Arial"/>
          <w:bCs/>
          <w:noProof/>
          <w:sz w:val="28"/>
          <w:szCs w:val="28"/>
        </w:rPr>
      </w:pPr>
    </w:p>
    <w:p w14:paraId="17082F60" w14:textId="77777777" w:rsidR="00A71573" w:rsidRDefault="00A71573" w:rsidP="00A71573">
      <w:pPr>
        <w:jc w:val="both"/>
        <w:rPr>
          <w:rFonts w:ascii="Arial" w:hAnsi="Arial" w:cs="Arial"/>
          <w:bCs/>
          <w:noProof/>
          <w:sz w:val="28"/>
          <w:szCs w:val="28"/>
        </w:rPr>
      </w:pPr>
    </w:p>
    <w:p w14:paraId="300E2ADA" w14:textId="77777777" w:rsidR="00A71573" w:rsidRDefault="00A71573" w:rsidP="00A71573">
      <w:pPr>
        <w:jc w:val="both"/>
        <w:rPr>
          <w:rFonts w:ascii="Arial" w:hAnsi="Arial" w:cs="Arial"/>
          <w:bCs/>
          <w:noProof/>
          <w:sz w:val="28"/>
          <w:szCs w:val="28"/>
        </w:rPr>
      </w:pPr>
    </w:p>
    <w:p w14:paraId="2A8EB0C8" w14:textId="77777777" w:rsidR="00A71573" w:rsidRDefault="00A71573" w:rsidP="00A71573">
      <w:pPr>
        <w:jc w:val="both"/>
        <w:rPr>
          <w:rFonts w:ascii="Arial" w:hAnsi="Arial" w:cs="Arial"/>
          <w:bCs/>
          <w:noProof/>
          <w:sz w:val="28"/>
          <w:szCs w:val="28"/>
        </w:rPr>
      </w:pPr>
    </w:p>
    <w:p w14:paraId="3F20BC5A" w14:textId="77777777" w:rsidR="00A71573" w:rsidRDefault="00A71573" w:rsidP="00A71573">
      <w:pPr>
        <w:jc w:val="both"/>
        <w:rPr>
          <w:rFonts w:ascii="Arial" w:hAnsi="Arial" w:cs="Arial"/>
          <w:bCs/>
          <w:noProof/>
          <w:sz w:val="28"/>
          <w:szCs w:val="28"/>
        </w:rPr>
      </w:pPr>
    </w:p>
    <w:p w14:paraId="65E69E69" w14:textId="77777777" w:rsidR="00A71573" w:rsidRDefault="00A71573" w:rsidP="00A71573">
      <w:pPr>
        <w:jc w:val="both"/>
        <w:rPr>
          <w:rFonts w:ascii="Arial" w:hAnsi="Arial" w:cs="Arial"/>
          <w:bCs/>
          <w:noProof/>
          <w:sz w:val="28"/>
          <w:szCs w:val="28"/>
        </w:rPr>
      </w:pPr>
    </w:p>
    <w:p w14:paraId="5B581A8E" w14:textId="77777777" w:rsidR="00A71573" w:rsidRDefault="00A71573" w:rsidP="00A71573">
      <w:pPr>
        <w:jc w:val="both"/>
        <w:rPr>
          <w:rFonts w:ascii="Arial" w:hAnsi="Arial" w:cs="Arial"/>
          <w:bCs/>
          <w:noProof/>
          <w:sz w:val="28"/>
          <w:szCs w:val="28"/>
        </w:rPr>
      </w:pPr>
    </w:p>
    <w:p w14:paraId="5DFF8F74" w14:textId="77777777" w:rsidR="00A71573" w:rsidRDefault="00A71573" w:rsidP="00A71573">
      <w:pPr>
        <w:jc w:val="both"/>
        <w:rPr>
          <w:rFonts w:ascii="Arial" w:hAnsi="Arial" w:cs="Arial"/>
          <w:bCs/>
          <w:noProof/>
          <w:sz w:val="28"/>
          <w:szCs w:val="28"/>
        </w:rPr>
      </w:pPr>
    </w:p>
    <w:p w14:paraId="302F3520" w14:textId="77777777" w:rsidR="00A71573" w:rsidRDefault="00A71573" w:rsidP="00A71573">
      <w:pPr>
        <w:jc w:val="both"/>
        <w:rPr>
          <w:rFonts w:ascii="Arial" w:hAnsi="Arial" w:cs="Arial"/>
          <w:bCs/>
          <w:noProof/>
          <w:sz w:val="28"/>
          <w:szCs w:val="28"/>
        </w:rPr>
      </w:pPr>
      <w:r>
        <w:rPr>
          <w:noProof/>
        </w:rPr>
        <w:drawing>
          <wp:anchor distT="0" distB="0" distL="114300" distR="114300" simplePos="0" relativeHeight="251681792" behindDoc="0" locked="0" layoutInCell="1" allowOverlap="1" wp14:anchorId="75728A59" wp14:editId="463277B6">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15DA41" w14:textId="77777777" w:rsidR="00A71573" w:rsidRDefault="00A71573" w:rsidP="00A71573">
      <w:pPr>
        <w:jc w:val="both"/>
        <w:rPr>
          <w:rFonts w:ascii="Arial" w:hAnsi="Arial" w:cs="Arial"/>
          <w:bCs/>
          <w:noProof/>
          <w:sz w:val="28"/>
          <w:szCs w:val="28"/>
        </w:rPr>
      </w:pPr>
    </w:p>
    <w:p w14:paraId="4762A9FB" w14:textId="77777777" w:rsidR="00A71573" w:rsidRDefault="00A71573" w:rsidP="00A71573">
      <w:pPr>
        <w:jc w:val="both"/>
        <w:rPr>
          <w:rFonts w:ascii="Arial" w:hAnsi="Arial" w:cs="Arial"/>
          <w:bCs/>
          <w:noProof/>
          <w:sz w:val="28"/>
          <w:szCs w:val="28"/>
        </w:rPr>
      </w:pPr>
    </w:p>
    <w:p w14:paraId="2F1FEF21" w14:textId="77777777" w:rsidR="00A71573" w:rsidRDefault="00A71573" w:rsidP="00A71573">
      <w:pPr>
        <w:jc w:val="both"/>
        <w:rPr>
          <w:rFonts w:ascii="Arial" w:hAnsi="Arial" w:cs="Arial"/>
          <w:bCs/>
          <w:noProof/>
          <w:sz w:val="28"/>
          <w:szCs w:val="28"/>
        </w:rPr>
      </w:pPr>
    </w:p>
    <w:p w14:paraId="7725A2DF" w14:textId="77777777" w:rsidR="00A71573" w:rsidRDefault="00A71573" w:rsidP="00A71573">
      <w:pPr>
        <w:jc w:val="both"/>
        <w:rPr>
          <w:rFonts w:ascii="Arial" w:hAnsi="Arial" w:cs="Arial"/>
          <w:bCs/>
          <w:noProof/>
          <w:sz w:val="28"/>
          <w:szCs w:val="28"/>
        </w:rPr>
      </w:pPr>
    </w:p>
    <w:p w14:paraId="79E635B3" w14:textId="77777777" w:rsidR="00A71573" w:rsidRDefault="00A71573" w:rsidP="00A71573">
      <w:pPr>
        <w:jc w:val="both"/>
        <w:rPr>
          <w:rFonts w:ascii="Arial" w:hAnsi="Arial" w:cs="Arial"/>
          <w:bCs/>
          <w:noProof/>
          <w:sz w:val="28"/>
          <w:szCs w:val="28"/>
        </w:rPr>
      </w:pPr>
    </w:p>
    <w:p w14:paraId="0FA71B6D" w14:textId="77777777" w:rsidR="00A71573" w:rsidRDefault="00A71573" w:rsidP="00A71573">
      <w:pPr>
        <w:jc w:val="both"/>
        <w:rPr>
          <w:rFonts w:ascii="Arial" w:hAnsi="Arial" w:cs="Arial"/>
          <w:bCs/>
          <w:noProof/>
          <w:sz w:val="28"/>
          <w:szCs w:val="28"/>
        </w:rPr>
      </w:pPr>
    </w:p>
    <w:p w14:paraId="18D3E0C5" w14:textId="77777777" w:rsidR="00A71573" w:rsidRDefault="00A71573" w:rsidP="00A71573">
      <w:pPr>
        <w:jc w:val="both"/>
        <w:rPr>
          <w:rFonts w:ascii="Arial" w:hAnsi="Arial" w:cs="Arial"/>
          <w:bCs/>
          <w:noProof/>
          <w:sz w:val="28"/>
          <w:szCs w:val="28"/>
        </w:rPr>
      </w:pPr>
    </w:p>
    <w:p w14:paraId="13629393" w14:textId="77777777" w:rsidR="00A71573" w:rsidRDefault="00A71573" w:rsidP="00A71573">
      <w:pPr>
        <w:jc w:val="both"/>
        <w:rPr>
          <w:rFonts w:ascii="Arial" w:hAnsi="Arial" w:cs="Arial"/>
          <w:bCs/>
          <w:noProof/>
          <w:sz w:val="28"/>
          <w:szCs w:val="28"/>
        </w:rPr>
      </w:pPr>
    </w:p>
    <w:p w14:paraId="47C4361C" w14:textId="77777777" w:rsidR="00A71573" w:rsidRDefault="00A71573" w:rsidP="00A71573">
      <w:pPr>
        <w:jc w:val="both"/>
        <w:rPr>
          <w:rFonts w:ascii="Arial" w:hAnsi="Arial" w:cs="Arial"/>
          <w:bCs/>
          <w:noProof/>
          <w:sz w:val="28"/>
          <w:szCs w:val="28"/>
        </w:rPr>
      </w:pPr>
    </w:p>
    <w:p w14:paraId="4D5CA37E" w14:textId="77777777" w:rsidR="00A71573" w:rsidRDefault="00A71573" w:rsidP="00A71573">
      <w:pPr>
        <w:jc w:val="both"/>
        <w:rPr>
          <w:rFonts w:ascii="Arial" w:hAnsi="Arial" w:cs="Arial"/>
          <w:bCs/>
          <w:noProof/>
          <w:sz w:val="28"/>
          <w:szCs w:val="28"/>
        </w:rPr>
      </w:pPr>
    </w:p>
    <w:p w14:paraId="75F8F203" w14:textId="77777777" w:rsidR="00A71573" w:rsidRDefault="00A71573" w:rsidP="00A71573">
      <w:pPr>
        <w:jc w:val="both"/>
        <w:rPr>
          <w:rFonts w:ascii="Arial" w:hAnsi="Arial" w:cs="Arial"/>
          <w:bCs/>
          <w:noProof/>
          <w:sz w:val="28"/>
          <w:szCs w:val="28"/>
        </w:rPr>
      </w:pPr>
    </w:p>
    <w:p w14:paraId="6A6943BD" w14:textId="77777777" w:rsidR="00A71573" w:rsidRDefault="00A71573" w:rsidP="00A71573">
      <w:pPr>
        <w:jc w:val="both"/>
        <w:rPr>
          <w:rFonts w:ascii="Arial" w:hAnsi="Arial" w:cs="Arial"/>
          <w:bCs/>
          <w:noProof/>
          <w:sz w:val="28"/>
          <w:szCs w:val="28"/>
        </w:rPr>
      </w:pPr>
    </w:p>
    <w:p w14:paraId="6358A42B" w14:textId="77777777" w:rsidR="00A71573" w:rsidRDefault="00A71573" w:rsidP="00A71573">
      <w:pPr>
        <w:jc w:val="both"/>
        <w:rPr>
          <w:rFonts w:ascii="Arial" w:hAnsi="Arial" w:cs="Arial"/>
          <w:bCs/>
          <w:noProof/>
          <w:sz w:val="28"/>
          <w:szCs w:val="28"/>
        </w:rPr>
      </w:pPr>
    </w:p>
    <w:p w14:paraId="5A9EDEC9"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14:paraId="1BD5A4B5"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color w:val="FF0000"/>
          <w:sz w:val="28"/>
          <w:szCs w:val="28"/>
        </w:rPr>
        <w:t xml:space="preserve"> </w:t>
      </w:r>
      <w:r>
        <w:rPr>
          <w:rFonts w:ascii="Arial" w:hAnsi="Arial" w:cs="Arial"/>
          <w:bCs/>
          <w:noProof/>
          <w:sz w:val="28"/>
          <w:szCs w:val="28"/>
        </w:rPr>
        <w:t>- po wciśnięciu tego przycisku, użytkownik przechodzi do ekranu logowania, wylogowując się ze swojego konta</w:t>
      </w:r>
    </w:p>
    <w:p w14:paraId="6E1C6581" w14:textId="77777777"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
          <w:noProof/>
          <w:sz w:val="28"/>
          <w:szCs w:val="28"/>
        </w:rPr>
        <w:t xml:space="preserve"> </w:t>
      </w:r>
      <w:r>
        <w:rPr>
          <w:rFonts w:ascii="Arial" w:hAnsi="Arial" w:cs="Arial"/>
          <w:bCs/>
          <w:noProof/>
          <w:sz w:val="28"/>
          <w:szCs w:val="28"/>
        </w:rPr>
        <w:t>- po wciśnięciu tego przycisku użytkownik wraca do ekranu z kalendarzem</w:t>
      </w:r>
    </w:p>
    <w:p w14:paraId="526EF714" w14:textId="77777777" w:rsidR="00A71573" w:rsidRDefault="00A71573" w:rsidP="00A71573">
      <w:pPr>
        <w:jc w:val="both"/>
        <w:rPr>
          <w:rFonts w:ascii="Arial" w:hAnsi="Arial" w:cs="Arial"/>
          <w:bCs/>
          <w:noProof/>
          <w:sz w:val="28"/>
          <w:szCs w:val="28"/>
        </w:rPr>
      </w:pPr>
    </w:p>
    <w:p w14:paraId="0609A5CB" w14:textId="77777777" w:rsidR="00A71573" w:rsidRDefault="00A71573" w:rsidP="00A71573">
      <w:pPr>
        <w:jc w:val="both"/>
        <w:rPr>
          <w:rFonts w:ascii="Arial" w:hAnsi="Arial" w:cs="Arial"/>
          <w:bCs/>
          <w:noProof/>
          <w:sz w:val="28"/>
          <w:szCs w:val="28"/>
        </w:rPr>
      </w:pPr>
    </w:p>
    <w:p w14:paraId="3B2A02F6" w14:textId="77777777" w:rsidR="00A71573" w:rsidRDefault="00A71573" w:rsidP="00A71573">
      <w:pPr>
        <w:jc w:val="both"/>
        <w:rPr>
          <w:rFonts w:ascii="Arial" w:hAnsi="Arial" w:cs="Arial"/>
          <w:bCs/>
          <w:noProof/>
          <w:sz w:val="28"/>
          <w:szCs w:val="28"/>
        </w:rPr>
      </w:pPr>
    </w:p>
    <w:p w14:paraId="55C06345" w14:textId="77777777" w:rsidR="00A71573" w:rsidRDefault="00A71573" w:rsidP="00A71573">
      <w:pPr>
        <w:jc w:val="both"/>
        <w:rPr>
          <w:rFonts w:ascii="Arial" w:hAnsi="Arial" w:cs="Arial"/>
          <w:bCs/>
          <w:noProof/>
          <w:sz w:val="28"/>
          <w:szCs w:val="28"/>
        </w:rPr>
      </w:pPr>
    </w:p>
    <w:p w14:paraId="50AD27FB" w14:textId="77777777" w:rsidR="00A71573" w:rsidRDefault="00A71573" w:rsidP="00A71573">
      <w:pPr>
        <w:jc w:val="both"/>
        <w:rPr>
          <w:rFonts w:ascii="Arial" w:hAnsi="Arial" w:cs="Arial"/>
          <w:bCs/>
          <w:noProof/>
          <w:sz w:val="28"/>
          <w:szCs w:val="28"/>
        </w:rPr>
      </w:pPr>
    </w:p>
    <w:p w14:paraId="1DE3A0D3" w14:textId="77777777" w:rsidR="00A71573" w:rsidRPr="00BF7F43" w:rsidRDefault="00A71573" w:rsidP="00A71573">
      <w:pPr>
        <w:pStyle w:val="Heading2"/>
        <w:rPr>
          <w:rFonts w:ascii="Arial" w:hAnsi="Arial" w:cs="Arial"/>
          <w:b/>
          <w:bCs/>
          <w:noProof/>
          <w:color w:val="auto"/>
          <w:sz w:val="36"/>
          <w:szCs w:val="36"/>
        </w:rPr>
      </w:pPr>
      <w:bookmarkStart w:id="9" w:name="_Toc40638419"/>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9"/>
    </w:p>
    <w:p w14:paraId="409D93EC" w14:textId="77777777"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14:paraId="78409355" w14:textId="77777777" w:rsidR="00A71573" w:rsidRDefault="00A71573" w:rsidP="00A71573">
      <w:pPr>
        <w:jc w:val="both"/>
        <w:rPr>
          <w:rFonts w:ascii="Arial" w:hAnsi="Arial" w:cs="Arial"/>
          <w:bCs/>
          <w:noProof/>
          <w:sz w:val="28"/>
          <w:szCs w:val="28"/>
        </w:rPr>
      </w:pPr>
    </w:p>
    <w:p w14:paraId="60611279" w14:textId="77777777" w:rsidR="00A71573" w:rsidRDefault="00A71573" w:rsidP="00A71573">
      <w:pPr>
        <w:jc w:val="both"/>
        <w:rPr>
          <w:rFonts w:ascii="Arial" w:hAnsi="Arial" w:cs="Arial"/>
          <w:bCs/>
          <w:noProof/>
          <w:sz w:val="28"/>
          <w:szCs w:val="28"/>
        </w:rPr>
      </w:pPr>
      <w:r>
        <w:rPr>
          <w:rFonts w:ascii="Arial" w:hAnsi="Arial" w:cs="Arial"/>
          <w:bCs/>
          <w:noProof/>
          <w:sz w:val="28"/>
          <w:szCs w:val="28"/>
        </w:rPr>
        <w:drawing>
          <wp:anchor distT="0" distB="0" distL="114300" distR="114300" simplePos="0" relativeHeight="251682816" behindDoc="0" locked="0" layoutInCell="1" allowOverlap="1" wp14:anchorId="192752DE" wp14:editId="14A2C8A5">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E89B2" w14:textId="77777777" w:rsidR="00A71573" w:rsidRDefault="00A71573" w:rsidP="00A71573">
      <w:pPr>
        <w:jc w:val="both"/>
        <w:rPr>
          <w:rFonts w:ascii="Arial" w:hAnsi="Arial" w:cs="Arial"/>
          <w:bCs/>
          <w:noProof/>
          <w:sz w:val="28"/>
          <w:szCs w:val="28"/>
        </w:rPr>
      </w:pPr>
    </w:p>
    <w:p w14:paraId="53C52E0E" w14:textId="77777777" w:rsidR="00A71573" w:rsidRDefault="00A71573" w:rsidP="00A71573">
      <w:pPr>
        <w:jc w:val="both"/>
        <w:rPr>
          <w:rFonts w:ascii="Arial" w:hAnsi="Arial" w:cs="Arial"/>
          <w:bCs/>
          <w:noProof/>
          <w:sz w:val="28"/>
          <w:szCs w:val="28"/>
        </w:rPr>
      </w:pPr>
    </w:p>
    <w:p w14:paraId="4E84B85C" w14:textId="77777777" w:rsidR="00A71573" w:rsidRDefault="00A71573" w:rsidP="00A71573">
      <w:pPr>
        <w:jc w:val="both"/>
        <w:rPr>
          <w:rFonts w:ascii="Arial" w:hAnsi="Arial" w:cs="Arial"/>
          <w:bCs/>
          <w:noProof/>
          <w:sz w:val="28"/>
          <w:szCs w:val="28"/>
        </w:rPr>
      </w:pPr>
    </w:p>
    <w:p w14:paraId="54A18321" w14:textId="77777777" w:rsidR="00A71573" w:rsidRDefault="00A71573" w:rsidP="00A71573">
      <w:pPr>
        <w:jc w:val="both"/>
        <w:rPr>
          <w:rFonts w:ascii="Arial" w:hAnsi="Arial" w:cs="Arial"/>
          <w:bCs/>
          <w:noProof/>
          <w:sz w:val="28"/>
          <w:szCs w:val="28"/>
        </w:rPr>
      </w:pPr>
    </w:p>
    <w:p w14:paraId="53305D6E" w14:textId="77777777" w:rsidR="00A71573" w:rsidRDefault="00A71573" w:rsidP="00A71573">
      <w:pPr>
        <w:jc w:val="both"/>
        <w:rPr>
          <w:rFonts w:ascii="Arial" w:hAnsi="Arial" w:cs="Arial"/>
          <w:bCs/>
          <w:noProof/>
          <w:sz w:val="28"/>
          <w:szCs w:val="28"/>
        </w:rPr>
      </w:pPr>
    </w:p>
    <w:p w14:paraId="017D3A01" w14:textId="77777777" w:rsidR="00A71573" w:rsidRDefault="00A71573" w:rsidP="00A71573">
      <w:pPr>
        <w:jc w:val="both"/>
        <w:rPr>
          <w:rFonts w:ascii="Arial" w:hAnsi="Arial" w:cs="Arial"/>
          <w:bCs/>
          <w:noProof/>
          <w:sz w:val="28"/>
          <w:szCs w:val="28"/>
        </w:rPr>
      </w:pPr>
    </w:p>
    <w:p w14:paraId="3C26E133" w14:textId="77777777" w:rsidR="00A71573" w:rsidRDefault="00A71573" w:rsidP="00A71573">
      <w:pPr>
        <w:jc w:val="both"/>
        <w:rPr>
          <w:rFonts w:ascii="Arial" w:hAnsi="Arial" w:cs="Arial"/>
          <w:bCs/>
          <w:noProof/>
          <w:sz w:val="28"/>
          <w:szCs w:val="28"/>
        </w:rPr>
      </w:pPr>
    </w:p>
    <w:p w14:paraId="3A9A3B25" w14:textId="77777777" w:rsidR="00A71573" w:rsidRDefault="00A71573" w:rsidP="00A71573">
      <w:pPr>
        <w:jc w:val="both"/>
        <w:rPr>
          <w:rFonts w:ascii="Arial" w:hAnsi="Arial" w:cs="Arial"/>
          <w:bCs/>
          <w:noProof/>
          <w:sz w:val="28"/>
          <w:szCs w:val="28"/>
        </w:rPr>
      </w:pPr>
    </w:p>
    <w:p w14:paraId="49DBC2AC" w14:textId="77777777" w:rsidR="00A71573" w:rsidRDefault="00A71573" w:rsidP="00A71573">
      <w:pPr>
        <w:jc w:val="both"/>
        <w:rPr>
          <w:rFonts w:ascii="Arial" w:hAnsi="Arial" w:cs="Arial"/>
          <w:bCs/>
          <w:noProof/>
          <w:sz w:val="28"/>
          <w:szCs w:val="28"/>
        </w:rPr>
      </w:pPr>
    </w:p>
    <w:p w14:paraId="0EC81E39" w14:textId="77777777" w:rsidR="00A71573" w:rsidRDefault="00A71573" w:rsidP="00A71573">
      <w:pPr>
        <w:jc w:val="both"/>
        <w:rPr>
          <w:rFonts w:ascii="Arial" w:hAnsi="Arial" w:cs="Arial"/>
          <w:bCs/>
          <w:noProof/>
          <w:sz w:val="28"/>
          <w:szCs w:val="28"/>
        </w:rPr>
      </w:pPr>
    </w:p>
    <w:p w14:paraId="2E3C2D1A" w14:textId="77777777" w:rsidR="00A71573" w:rsidRDefault="00A71573" w:rsidP="00A71573">
      <w:pPr>
        <w:jc w:val="both"/>
        <w:rPr>
          <w:rFonts w:ascii="Arial" w:hAnsi="Arial" w:cs="Arial"/>
          <w:bCs/>
          <w:noProof/>
          <w:sz w:val="28"/>
          <w:szCs w:val="28"/>
        </w:rPr>
      </w:pPr>
    </w:p>
    <w:p w14:paraId="559B015B" w14:textId="77777777" w:rsidR="00A71573" w:rsidRDefault="00A71573" w:rsidP="00A71573">
      <w:pPr>
        <w:jc w:val="both"/>
        <w:rPr>
          <w:rFonts w:ascii="Arial" w:hAnsi="Arial" w:cs="Arial"/>
          <w:bCs/>
          <w:noProof/>
          <w:sz w:val="28"/>
          <w:szCs w:val="28"/>
        </w:rPr>
      </w:pPr>
    </w:p>
    <w:p w14:paraId="368FE1C4" w14:textId="77777777" w:rsidR="00A71573" w:rsidRDefault="00A71573" w:rsidP="00A71573">
      <w:pPr>
        <w:jc w:val="both"/>
        <w:rPr>
          <w:rFonts w:ascii="Arial" w:hAnsi="Arial" w:cs="Arial"/>
          <w:bCs/>
          <w:noProof/>
          <w:sz w:val="28"/>
          <w:szCs w:val="28"/>
        </w:rPr>
      </w:pPr>
    </w:p>
    <w:p w14:paraId="48D4F0A6" w14:textId="77777777" w:rsidR="00A71573" w:rsidRDefault="00A71573" w:rsidP="00A71573">
      <w:pPr>
        <w:jc w:val="both"/>
        <w:rPr>
          <w:rFonts w:ascii="Arial" w:hAnsi="Arial" w:cs="Arial"/>
          <w:bCs/>
          <w:noProof/>
          <w:sz w:val="28"/>
          <w:szCs w:val="28"/>
        </w:rPr>
      </w:pPr>
    </w:p>
    <w:p w14:paraId="2C20DEFB" w14:textId="77777777" w:rsidR="00A71573" w:rsidRDefault="00A71573" w:rsidP="00A71573">
      <w:pPr>
        <w:jc w:val="both"/>
        <w:rPr>
          <w:rFonts w:ascii="Arial" w:hAnsi="Arial" w:cs="Arial"/>
          <w:bCs/>
          <w:noProof/>
          <w:sz w:val="28"/>
          <w:szCs w:val="28"/>
        </w:rPr>
      </w:pPr>
    </w:p>
    <w:p w14:paraId="04171263" w14:textId="77777777" w:rsidR="00A71573" w:rsidRDefault="00A71573" w:rsidP="00A71573">
      <w:pPr>
        <w:jc w:val="both"/>
        <w:rPr>
          <w:rFonts w:ascii="Arial" w:hAnsi="Arial" w:cs="Arial"/>
          <w:bCs/>
          <w:noProof/>
          <w:sz w:val="28"/>
          <w:szCs w:val="28"/>
        </w:rPr>
      </w:pPr>
    </w:p>
    <w:p w14:paraId="04291338" w14:textId="77777777" w:rsidR="00A71573" w:rsidRDefault="00A71573" w:rsidP="00A71573">
      <w:pPr>
        <w:jc w:val="both"/>
        <w:rPr>
          <w:rFonts w:ascii="Arial" w:hAnsi="Arial" w:cs="Arial"/>
          <w:bCs/>
          <w:noProof/>
          <w:sz w:val="28"/>
          <w:szCs w:val="28"/>
        </w:rPr>
      </w:pPr>
    </w:p>
    <w:p w14:paraId="36D3081D"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14:paraId="58EAFFEC" w14:textId="77777777" w:rsidR="00A71573" w:rsidRDefault="00A71573" w:rsidP="00A71573">
      <w:pPr>
        <w:jc w:val="both"/>
        <w:rPr>
          <w:rFonts w:ascii="Arial" w:hAnsi="Arial" w:cs="Arial"/>
          <w:bCs/>
          <w:noProof/>
          <w:sz w:val="28"/>
          <w:szCs w:val="28"/>
        </w:rPr>
      </w:pPr>
    </w:p>
    <w:p w14:paraId="4A68F433" w14:textId="77777777" w:rsidR="00A71573" w:rsidRDefault="00A71573" w:rsidP="00A71573">
      <w:pPr>
        <w:jc w:val="both"/>
        <w:rPr>
          <w:rFonts w:ascii="Arial" w:hAnsi="Arial" w:cs="Arial"/>
          <w:bCs/>
          <w:noProof/>
          <w:sz w:val="28"/>
          <w:szCs w:val="28"/>
        </w:rPr>
      </w:pPr>
    </w:p>
    <w:p w14:paraId="376D1ED8" w14:textId="77777777" w:rsidR="00A71573" w:rsidRDefault="00A71573" w:rsidP="00A71573">
      <w:pPr>
        <w:jc w:val="both"/>
        <w:rPr>
          <w:rFonts w:ascii="Arial" w:hAnsi="Arial" w:cs="Arial"/>
          <w:bCs/>
          <w:noProof/>
          <w:sz w:val="28"/>
          <w:szCs w:val="28"/>
        </w:rPr>
      </w:pPr>
    </w:p>
    <w:p w14:paraId="704527E5"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drawing>
          <wp:anchor distT="0" distB="0" distL="114300" distR="114300" simplePos="0" relativeHeight="251683840" behindDoc="0" locked="0" layoutInCell="1" allowOverlap="1" wp14:anchorId="43F82C0C" wp14:editId="22BE947D">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rial" w:hAnsi="Arial" w:cs="Arial"/>
          <w:bCs/>
          <w:noProof/>
          <w:sz w:val="28"/>
          <w:szCs w:val="28"/>
        </w:rPr>
        <w:t>Ekran umożliwiający dodanie zadania do listy To-Do na ten moment umożliwia użytkownikowi wpisanie nazwy, godziny, minut oraz opisu zadania.</w:t>
      </w:r>
    </w:p>
    <w:p w14:paraId="28187DD2" w14:textId="77777777" w:rsidR="00A71573" w:rsidRDefault="00A71573" w:rsidP="00A71573">
      <w:pPr>
        <w:jc w:val="both"/>
        <w:rPr>
          <w:rFonts w:ascii="Arial" w:hAnsi="Arial" w:cs="Arial"/>
          <w:bCs/>
          <w:noProof/>
          <w:sz w:val="28"/>
          <w:szCs w:val="28"/>
        </w:rPr>
      </w:pPr>
    </w:p>
    <w:p w14:paraId="4E9F9E0E" w14:textId="77777777" w:rsidR="00A71573" w:rsidRDefault="00A71573" w:rsidP="00A71573">
      <w:pPr>
        <w:jc w:val="both"/>
        <w:rPr>
          <w:rFonts w:ascii="Arial" w:hAnsi="Arial" w:cs="Arial"/>
          <w:bCs/>
          <w:noProof/>
          <w:sz w:val="28"/>
          <w:szCs w:val="28"/>
        </w:rPr>
      </w:pPr>
    </w:p>
    <w:p w14:paraId="5C7F64D6" w14:textId="77777777" w:rsidR="00A71573" w:rsidRDefault="00A71573" w:rsidP="00A71573">
      <w:pPr>
        <w:jc w:val="both"/>
        <w:rPr>
          <w:rFonts w:ascii="Arial" w:hAnsi="Arial" w:cs="Arial"/>
          <w:bCs/>
          <w:noProof/>
          <w:sz w:val="28"/>
          <w:szCs w:val="28"/>
        </w:rPr>
      </w:pPr>
    </w:p>
    <w:p w14:paraId="1E4C5936" w14:textId="77777777" w:rsidR="00A71573" w:rsidRDefault="00A71573" w:rsidP="00A71573">
      <w:pPr>
        <w:jc w:val="both"/>
        <w:rPr>
          <w:rFonts w:ascii="Arial" w:hAnsi="Arial" w:cs="Arial"/>
          <w:bCs/>
          <w:noProof/>
          <w:sz w:val="28"/>
          <w:szCs w:val="28"/>
        </w:rPr>
      </w:pPr>
    </w:p>
    <w:p w14:paraId="72071C92" w14:textId="77777777" w:rsidR="00A71573" w:rsidRDefault="00A71573" w:rsidP="00A71573">
      <w:pPr>
        <w:jc w:val="both"/>
        <w:rPr>
          <w:rFonts w:ascii="Arial" w:hAnsi="Arial" w:cs="Arial"/>
          <w:bCs/>
          <w:noProof/>
          <w:sz w:val="28"/>
          <w:szCs w:val="28"/>
        </w:rPr>
      </w:pPr>
    </w:p>
    <w:p w14:paraId="15DFF079" w14:textId="77777777" w:rsidR="00A71573" w:rsidRDefault="00A71573" w:rsidP="00A71573">
      <w:pPr>
        <w:jc w:val="both"/>
        <w:rPr>
          <w:rFonts w:ascii="Arial" w:hAnsi="Arial" w:cs="Arial"/>
          <w:bCs/>
          <w:noProof/>
          <w:sz w:val="28"/>
          <w:szCs w:val="28"/>
        </w:rPr>
      </w:pPr>
    </w:p>
    <w:p w14:paraId="4B1906EE" w14:textId="77777777" w:rsidR="00A71573" w:rsidRDefault="00A71573" w:rsidP="00A71573">
      <w:pPr>
        <w:jc w:val="both"/>
        <w:rPr>
          <w:rFonts w:ascii="Arial" w:hAnsi="Arial" w:cs="Arial"/>
          <w:bCs/>
          <w:noProof/>
          <w:sz w:val="28"/>
          <w:szCs w:val="28"/>
        </w:rPr>
      </w:pPr>
    </w:p>
    <w:p w14:paraId="1A2BC26A" w14:textId="77777777" w:rsidR="00A71573" w:rsidRDefault="00A71573" w:rsidP="00A71573">
      <w:pPr>
        <w:jc w:val="both"/>
        <w:rPr>
          <w:rFonts w:ascii="Arial" w:hAnsi="Arial" w:cs="Arial"/>
          <w:bCs/>
          <w:noProof/>
          <w:sz w:val="28"/>
          <w:szCs w:val="28"/>
        </w:rPr>
      </w:pPr>
    </w:p>
    <w:p w14:paraId="1BCE09D8" w14:textId="77777777" w:rsidR="00A71573" w:rsidRDefault="00A71573" w:rsidP="00A71573">
      <w:pPr>
        <w:jc w:val="both"/>
        <w:rPr>
          <w:rFonts w:ascii="Arial" w:hAnsi="Arial" w:cs="Arial"/>
          <w:bCs/>
          <w:noProof/>
          <w:sz w:val="28"/>
          <w:szCs w:val="28"/>
        </w:rPr>
      </w:pPr>
    </w:p>
    <w:p w14:paraId="4A5C52D3" w14:textId="77777777" w:rsidR="00A71573" w:rsidRDefault="00A71573" w:rsidP="00A71573">
      <w:pPr>
        <w:jc w:val="both"/>
        <w:rPr>
          <w:rFonts w:ascii="Arial" w:hAnsi="Arial" w:cs="Arial"/>
          <w:bCs/>
          <w:noProof/>
          <w:sz w:val="28"/>
          <w:szCs w:val="28"/>
        </w:rPr>
      </w:pPr>
    </w:p>
    <w:p w14:paraId="52E23AB3" w14:textId="77777777" w:rsidR="00A71573" w:rsidRDefault="00A71573" w:rsidP="00A71573">
      <w:pPr>
        <w:jc w:val="both"/>
        <w:rPr>
          <w:rFonts w:ascii="Arial" w:hAnsi="Arial" w:cs="Arial"/>
          <w:bCs/>
          <w:noProof/>
          <w:sz w:val="28"/>
          <w:szCs w:val="28"/>
        </w:rPr>
      </w:pPr>
    </w:p>
    <w:p w14:paraId="4BF2BAE5" w14:textId="77777777" w:rsidR="00A71573" w:rsidRDefault="00A71573" w:rsidP="00A71573">
      <w:pPr>
        <w:jc w:val="both"/>
        <w:rPr>
          <w:rFonts w:ascii="Arial" w:hAnsi="Arial" w:cs="Arial"/>
          <w:bCs/>
          <w:noProof/>
          <w:sz w:val="28"/>
          <w:szCs w:val="28"/>
        </w:rPr>
      </w:pPr>
    </w:p>
    <w:p w14:paraId="39F8C32D" w14:textId="77777777" w:rsidR="00A71573" w:rsidRDefault="00A71573" w:rsidP="00A71573">
      <w:pPr>
        <w:jc w:val="both"/>
        <w:rPr>
          <w:rFonts w:ascii="Arial" w:hAnsi="Arial" w:cs="Arial"/>
          <w:bCs/>
          <w:noProof/>
          <w:sz w:val="28"/>
          <w:szCs w:val="28"/>
        </w:rPr>
      </w:pPr>
    </w:p>
    <w:p w14:paraId="176462FA" w14:textId="77777777" w:rsidR="00A71573" w:rsidRDefault="00A71573" w:rsidP="00A71573">
      <w:pPr>
        <w:jc w:val="both"/>
        <w:rPr>
          <w:rFonts w:ascii="Arial" w:hAnsi="Arial" w:cs="Arial"/>
          <w:bCs/>
          <w:noProof/>
          <w:sz w:val="28"/>
          <w:szCs w:val="28"/>
        </w:rPr>
      </w:pPr>
    </w:p>
    <w:p w14:paraId="0135CB32" w14:textId="77777777" w:rsidR="00A71573" w:rsidRDefault="00A71573" w:rsidP="00A71573">
      <w:pPr>
        <w:jc w:val="both"/>
        <w:rPr>
          <w:rFonts w:ascii="Arial" w:hAnsi="Arial" w:cs="Arial"/>
          <w:bCs/>
          <w:noProof/>
          <w:sz w:val="28"/>
          <w:szCs w:val="28"/>
        </w:rPr>
      </w:pPr>
    </w:p>
    <w:p w14:paraId="07C0DD63" w14:textId="77777777" w:rsidR="00A71573" w:rsidRDefault="00A71573" w:rsidP="00A71573">
      <w:pPr>
        <w:jc w:val="both"/>
        <w:rPr>
          <w:rFonts w:ascii="Arial" w:hAnsi="Arial" w:cs="Arial"/>
          <w:bCs/>
          <w:noProof/>
          <w:sz w:val="28"/>
          <w:szCs w:val="28"/>
        </w:rPr>
      </w:pPr>
    </w:p>
    <w:p w14:paraId="0CF9D67E" w14:textId="77777777" w:rsidR="00A71573" w:rsidRDefault="00A71573" w:rsidP="00A71573">
      <w:pPr>
        <w:jc w:val="both"/>
        <w:rPr>
          <w:rFonts w:ascii="Arial" w:hAnsi="Arial" w:cs="Arial"/>
          <w:bCs/>
          <w:noProof/>
          <w:sz w:val="28"/>
          <w:szCs w:val="28"/>
        </w:rPr>
      </w:pPr>
    </w:p>
    <w:p w14:paraId="67A64F3D" w14:textId="77777777" w:rsidR="00A71573" w:rsidRDefault="00A71573" w:rsidP="00A71573">
      <w:pPr>
        <w:jc w:val="both"/>
        <w:rPr>
          <w:rFonts w:ascii="Arial" w:hAnsi="Arial" w:cs="Arial"/>
          <w:bCs/>
          <w:noProof/>
          <w:sz w:val="28"/>
          <w:szCs w:val="28"/>
        </w:rPr>
      </w:pPr>
    </w:p>
    <w:p w14:paraId="723AC6D7" w14:textId="77777777" w:rsidR="00A71573" w:rsidRDefault="00A71573" w:rsidP="00A71573">
      <w:pPr>
        <w:jc w:val="both"/>
        <w:rPr>
          <w:rFonts w:ascii="Arial" w:hAnsi="Arial" w:cs="Arial"/>
          <w:bCs/>
          <w:noProof/>
          <w:sz w:val="28"/>
          <w:szCs w:val="28"/>
        </w:rPr>
      </w:pPr>
    </w:p>
    <w:p w14:paraId="53EB0903"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14:paraId="7AC588EF"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14:paraId="072338A8" w14:textId="77777777"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14:paraId="6D413402" w14:textId="77777777"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14:paraId="79752CA8" w14:textId="77777777"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14:paraId="1F3F13A8" w14:textId="77777777" w:rsidR="00A71573" w:rsidRDefault="00A71573" w:rsidP="00A71573">
      <w:pPr>
        <w:jc w:val="both"/>
        <w:rPr>
          <w:rFonts w:ascii="Arial" w:hAnsi="Arial" w:cs="Arial"/>
          <w:bCs/>
          <w:noProof/>
          <w:color w:val="000000" w:themeColor="text1"/>
          <w:sz w:val="28"/>
          <w:szCs w:val="28"/>
        </w:rPr>
      </w:pPr>
    </w:p>
    <w:p w14:paraId="51E1D9CA" w14:textId="77777777"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14:paraId="606CF857" w14:textId="77777777" w:rsidR="00A71573" w:rsidRDefault="00A71573" w:rsidP="00A71573">
      <w:pPr>
        <w:jc w:val="both"/>
        <w:rPr>
          <w:rFonts w:ascii="Arial" w:hAnsi="Arial" w:cs="Arial"/>
          <w:b/>
          <w:noProof/>
          <w:color w:val="FF0000"/>
          <w:sz w:val="28"/>
          <w:szCs w:val="28"/>
        </w:rPr>
      </w:pPr>
    </w:p>
    <w:p w14:paraId="4F801944" w14:textId="77777777" w:rsidR="00A71573" w:rsidRDefault="00A71573" w:rsidP="00A71573">
      <w:pPr>
        <w:jc w:val="both"/>
        <w:rPr>
          <w:rFonts w:ascii="Arial" w:hAnsi="Arial" w:cs="Arial"/>
          <w:b/>
          <w:noProof/>
          <w:color w:val="FF0000"/>
          <w:sz w:val="28"/>
          <w:szCs w:val="28"/>
        </w:rPr>
      </w:pPr>
      <w:r>
        <w:rPr>
          <w:noProof/>
        </w:rPr>
        <w:drawing>
          <wp:anchor distT="0" distB="0" distL="114300" distR="114300" simplePos="0" relativeHeight="251684864" behindDoc="0" locked="0" layoutInCell="1" allowOverlap="1" wp14:anchorId="045347DF" wp14:editId="09F8DBEE">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56229E" w14:textId="77777777" w:rsidR="00A71573" w:rsidRDefault="00A71573" w:rsidP="00A71573">
      <w:pPr>
        <w:jc w:val="both"/>
        <w:rPr>
          <w:rFonts w:ascii="Arial" w:hAnsi="Arial" w:cs="Arial"/>
          <w:b/>
          <w:noProof/>
          <w:color w:val="FF0000"/>
          <w:sz w:val="28"/>
          <w:szCs w:val="28"/>
        </w:rPr>
      </w:pPr>
    </w:p>
    <w:p w14:paraId="037AC3DF" w14:textId="77777777" w:rsidR="00A71573" w:rsidRDefault="00A71573" w:rsidP="00A71573">
      <w:pPr>
        <w:jc w:val="both"/>
        <w:rPr>
          <w:rFonts w:ascii="Arial" w:hAnsi="Arial" w:cs="Arial"/>
          <w:b/>
          <w:noProof/>
          <w:color w:val="FF0000"/>
          <w:sz w:val="28"/>
          <w:szCs w:val="28"/>
        </w:rPr>
      </w:pPr>
    </w:p>
    <w:p w14:paraId="17B8E588" w14:textId="77777777" w:rsidR="00A71573" w:rsidRDefault="00A71573" w:rsidP="00A71573">
      <w:pPr>
        <w:jc w:val="both"/>
        <w:rPr>
          <w:rFonts w:ascii="Arial" w:hAnsi="Arial" w:cs="Arial"/>
          <w:b/>
          <w:noProof/>
          <w:color w:val="FF0000"/>
          <w:sz w:val="28"/>
          <w:szCs w:val="28"/>
        </w:rPr>
      </w:pPr>
    </w:p>
    <w:p w14:paraId="2B4A5801" w14:textId="77777777" w:rsidR="00A71573" w:rsidRDefault="00A71573" w:rsidP="00A71573">
      <w:pPr>
        <w:jc w:val="both"/>
        <w:rPr>
          <w:rFonts w:ascii="Arial" w:hAnsi="Arial" w:cs="Arial"/>
          <w:b/>
          <w:noProof/>
          <w:color w:val="FF0000"/>
          <w:sz w:val="28"/>
          <w:szCs w:val="28"/>
        </w:rPr>
      </w:pPr>
    </w:p>
    <w:p w14:paraId="5E1ED77F" w14:textId="77777777" w:rsidR="00A71573" w:rsidRDefault="00A71573" w:rsidP="00A71573">
      <w:pPr>
        <w:jc w:val="both"/>
        <w:rPr>
          <w:rFonts w:ascii="Arial" w:hAnsi="Arial" w:cs="Arial"/>
          <w:b/>
          <w:noProof/>
          <w:color w:val="FF0000"/>
          <w:sz w:val="28"/>
          <w:szCs w:val="28"/>
        </w:rPr>
      </w:pPr>
    </w:p>
    <w:p w14:paraId="603DFD03" w14:textId="77777777" w:rsidR="00A71573" w:rsidRDefault="00A71573" w:rsidP="00A71573">
      <w:pPr>
        <w:jc w:val="both"/>
        <w:rPr>
          <w:rFonts w:ascii="Arial" w:hAnsi="Arial" w:cs="Arial"/>
          <w:b/>
          <w:noProof/>
          <w:color w:val="FF0000"/>
          <w:sz w:val="28"/>
          <w:szCs w:val="28"/>
        </w:rPr>
      </w:pPr>
    </w:p>
    <w:p w14:paraId="45204464" w14:textId="77777777" w:rsidR="00A71573" w:rsidRDefault="00A71573" w:rsidP="00A71573">
      <w:pPr>
        <w:jc w:val="both"/>
        <w:rPr>
          <w:rFonts w:ascii="Arial" w:hAnsi="Arial" w:cs="Arial"/>
          <w:b/>
          <w:noProof/>
          <w:color w:val="FF0000"/>
          <w:sz w:val="28"/>
          <w:szCs w:val="28"/>
        </w:rPr>
      </w:pPr>
    </w:p>
    <w:p w14:paraId="01EC842D" w14:textId="77777777" w:rsidR="00A71573" w:rsidRDefault="00A71573" w:rsidP="00A71573">
      <w:pPr>
        <w:jc w:val="both"/>
        <w:rPr>
          <w:rFonts w:ascii="Arial" w:hAnsi="Arial" w:cs="Arial"/>
          <w:b/>
          <w:noProof/>
          <w:color w:val="FF0000"/>
          <w:sz w:val="28"/>
          <w:szCs w:val="28"/>
        </w:rPr>
      </w:pPr>
    </w:p>
    <w:p w14:paraId="69976FA3" w14:textId="77777777" w:rsidR="00A71573" w:rsidRDefault="00A71573" w:rsidP="00A71573">
      <w:pPr>
        <w:jc w:val="both"/>
        <w:rPr>
          <w:rFonts w:ascii="Arial" w:hAnsi="Arial" w:cs="Arial"/>
          <w:b/>
          <w:noProof/>
          <w:color w:val="FF0000"/>
          <w:sz w:val="28"/>
          <w:szCs w:val="28"/>
        </w:rPr>
      </w:pPr>
    </w:p>
    <w:p w14:paraId="71A2B062" w14:textId="77777777" w:rsidR="00A71573" w:rsidRDefault="00A71573" w:rsidP="00A71573">
      <w:pPr>
        <w:jc w:val="both"/>
        <w:rPr>
          <w:rFonts w:ascii="Arial" w:hAnsi="Arial" w:cs="Arial"/>
          <w:b/>
          <w:noProof/>
          <w:color w:val="FF0000"/>
          <w:sz w:val="28"/>
          <w:szCs w:val="28"/>
        </w:rPr>
      </w:pPr>
    </w:p>
    <w:p w14:paraId="09558D3A" w14:textId="77777777" w:rsidR="00A71573" w:rsidRDefault="00A71573" w:rsidP="00A71573">
      <w:pPr>
        <w:jc w:val="both"/>
        <w:rPr>
          <w:rFonts w:ascii="Arial" w:hAnsi="Arial" w:cs="Arial"/>
          <w:b/>
          <w:noProof/>
          <w:color w:val="FF0000"/>
          <w:sz w:val="28"/>
          <w:szCs w:val="28"/>
        </w:rPr>
      </w:pPr>
    </w:p>
    <w:p w14:paraId="321793A8" w14:textId="77777777" w:rsidR="00A71573" w:rsidRDefault="00A71573" w:rsidP="00A71573">
      <w:pPr>
        <w:jc w:val="both"/>
        <w:rPr>
          <w:rFonts w:ascii="Arial" w:hAnsi="Arial" w:cs="Arial"/>
          <w:b/>
          <w:noProof/>
          <w:color w:val="FF0000"/>
          <w:sz w:val="28"/>
          <w:szCs w:val="28"/>
        </w:rPr>
      </w:pPr>
    </w:p>
    <w:p w14:paraId="4D88669A" w14:textId="77777777" w:rsidR="00A71573" w:rsidRDefault="00A71573" w:rsidP="00A71573">
      <w:pPr>
        <w:jc w:val="both"/>
        <w:rPr>
          <w:rFonts w:ascii="Arial" w:hAnsi="Arial" w:cs="Arial"/>
          <w:b/>
          <w:noProof/>
          <w:color w:val="FF0000"/>
          <w:sz w:val="28"/>
          <w:szCs w:val="28"/>
        </w:rPr>
      </w:pPr>
    </w:p>
    <w:p w14:paraId="04D5023B" w14:textId="77777777" w:rsidR="00A71573" w:rsidRDefault="00A71573" w:rsidP="00A71573">
      <w:pPr>
        <w:jc w:val="both"/>
        <w:rPr>
          <w:rFonts w:ascii="Arial" w:hAnsi="Arial" w:cs="Arial"/>
          <w:b/>
          <w:noProof/>
          <w:color w:val="FF0000"/>
          <w:sz w:val="28"/>
          <w:szCs w:val="28"/>
        </w:rPr>
      </w:pPr>
    </w:p>
    <w:p w14:paraId="7AC35491" w14:textId="77777777" w:rsidR="00A71573" w:rsidRDefault="00A71573" w:rsidP="00A71573">
      <w:pPr>
        <w:jc w:val="both"/>
        <w:rPr>
          <w:rFonts w:ascii="Arial" w:hAnsi="Arial" w:cs="Arial"/>
          <w:b/>
          <w:noProof/>
          <w:color w:val="FF0000"/>
          <w:sz w:val="28"/>
          <w:szCs w:val="28"/>
        </w:rPr>
      </w:pPr>
    </w:p>
    <w:p w14:paraId="3290354A" w14:textId="77777777" w:rsidR="00A71573" w:rsidRDefault="00A71573" w:rsidP="00A71573">
      <w:pPr>
        <w:jc w:val="both"/>
        <w:rPr>
          <w:rFonts w:ascii="Arial" w:hAnsi="Arial" w:cs="Arial"/>
          <w:b/>
          <w:noProof/>
          <w:color w:val="FF0000"/>
          <w:sz w:val="28"/>
          <w:szCs w:val="28"/>
        </w:rPr>
      </w:pPr>
    </w:p>
    <w:p w14:paraId="61592009" w14:textId="77777777" w:rsidR="00A71573" w:rsidRDefault="00A71573" w:rsidP="00A71573">
      <w:pPr>
        <w:jc w:val="both"/>
        <w:rPr>
          <w:rFonts w:ascii="Arial" w:hAnsi="Arial" w:cs="Arial"/>
          <w:b/>
          <w:noProof/>
          <w:color w:val="FF0000"/>
          <w:sz w:val="28"/>
          <w:szCs w:val="28"/>
        </w:rPr>
      </w:pPr>
    </w:p>
    <w:p w14:paraId="332EF667" w14:textId="77777777" w:rsidR="00A71573" w:rsidRDefault="00A71573" w:rsidP="00A71573">
      <w:pPr>
        <w:jc w:val="both"/>
        <w:rPr>
          <w:rFonts w:ascii="Arial" w:hAnsi="Arial" w:cs="Arial"/>
          <w:b/>
          <w:noProof/>
          <w:color w:val="FF0000"/>
          <w:sz w:val="28"/>
          <w:szCs w:val="28"/>
        </w:rPr>
      </w:pPr>
    </w:p>
    <w:p w14:paraId="2BAF8DEF" w14:textId="77777777" w:rsidR="00A71573" w:rsidRDefault="00A71573" w:rsidP="00A71573">
      <w:pPr>
        <w:jc w:val="both"/>
        <w:rPr>
          <w:rFonts w:ascii="Arial" w:hAnsi="Arial" w:cs="Arial"/>
          <w:b/>
          <w:noProof/>
          <w:color w:val="FF0000"/>
          <w:sz w:val="28"/>
          <w:szCs w:val="28"/>
        </w:rPr>
      </w:pPr>
    </w:p>
    <w:p w14:paraId="08E4CC5D" w14:textId="77777777" w:rsidR="00A71573" w:rsidRDefault="00A71573" w:rsidP="00A71573">
      <w:pPr>
        <w:jc w:val="both"/>
        <w:rPr>
          <w:rFonts w:ascii="Arial" w:hAnsi="Arial" w:cs="Arial"/>
          <w:b/>
          <w:noProof/>
          <w:color w:val="FF0000"/>
          <w:sz w:val="28"/>
          <w:szCs w:val="28"/>
        </w:rPr>
      </w:pPr>
    </w:p>
    <w:p w14:paraId="4C80CAA6" w14:textId="77777777" w:rsidR="00A71573" w:rsidRDefault="00A71573" w:rsidP="00A71573">
      <w:pPr>
        <w:jc w:val="both"/>
        <w:rPr>
          <w:rFonts w:ascii="Arial" w:hAnsi="Arial" w:cs="Arial"/>
          <w:b/>
          <w:noProof/>
          <w:color w:val="FF0000"/>
          <w:sz w:val="28"/>
          <w:szCs w:val="28"/>
        </w:rPr>
      </w:pPr>
    </w:p>
    <w:p w14:paraId="03EB2B5C" w14:textId="77777777" w:rsidR="00A71573" w:rsidRDefault="00A71573" w:rsidP="00A71573">
      <w:pPr>
        <w:jc w:val="both"/>
        <w:rPr>
          <w:rFonts w:ascii="Arial" w:hAnsi="Arial" w:cs="Arial"/>
          <w:b/>
          <w:noProof/>
          <w:color w:val="FF0000"/>
          <w:sz w:val="28"/>
          <w:szCs w:val="28"/>
        </w:rPr>
      </w:pPr>
    </w:p>
    <w:p w14:paraId="6FEB0EDC" w14:textId="77777777" w:rsidR="00A71573" w:rsidRDefault="00A71573" w:rsidP="00A71573">
      <w:pPr>
        <w:jc w:val="both"/>
        <w:rPr>
          <w:rFonts w:ascii="Arial" w:hAnsi="Arial" w:cs="Arial"/>
          <w:b/>
          <w:noProof/>
          <w:color w:val="FF0000"/>
          <w:sz w:val="28"/>
          <w:szCs w:val="28"/>
        </w:rPr>
      </w:pPr>
    </w:p>
    <w:p w14:paraId="27A5EEBB" w14:textId="77777777" w:rsidR="00A71573" w:rsidRPr="00BF7F43" w:rsidRDefault="00A71573" w:rsidP="00A71573">
      <w:pPr>
        <w:pStyle w:val="Heading2"/>
        <w:rPr>
          <w:rFonts w:ascii="Arial" w:hAnsi="Arial" w:cs="Arial"/>
          <w:b/>
          <w:bCs/>
          <w:noProof/>
          <w:color w:val="auto"/>
          <w:sz w:val="36"/>
          <w:szCs w:val="36"/>
        </w:rPr>
      </w:pPr>
      <w:bookmarkStart w:id="10" w:name="_Toc40638420"/>
      <w:r w:rsidRPr="00BF7F43">
        <w:rPr>
          <w:rFonts w:ascii="Arial" w:hAnsi="Arial" w:cs="Arial"/>
          <w:b/>
          <w:bCs/>
          <w:noProof/>
          <w:color w:val="auto"/>
          <w:sz w:val="36"/>
          <w:szCs w:val="36"/>
        </w:rPr>
        <w:lastRenderedPageBreak/>
        <w:t>4.6 Oznaczenie zadania w liście To-Do jako zrobione/nie zrobione</w:t>
      </w:r>
      <w:bookmarkEnd w:id="10"/>
    </w:p>
    <w:p w14:paraId="23C4497D"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14:paraId="3C43F3D0" w14:textId="77777777" w:rsidR="00A71573" w:rsidRPr="00B6464C" w:rsidRDefault="00A71573" w:rsidP="00A71573">
      <w:pPr>
        <w:jc w:val="both"/>
        <w:rPr>
          <w:rFonts w:ascii="Arial" w:hAnsi="Arial" w:cs="Arial"/>
          <w:bCs/>
          <w:noProof/>
          <w:sz w:val="28"/>
          <w:szCs w:val="28"/>
        </w:rPr>
      </w:pPr>
    </w:p>
    <w:p w14:paraId="15ED3D45" w14:textId="77777777" w:rsidR="00A71573" w:rsidRDefault="00A71573" w:rsidP="00A71573">
      <w:pPr>
        <w:jc w:val="both"/>
        <w:rPr>
          <w:rFonts w:ascii="Arial" w:hAnsi="Arial" w:cs="Arial"/>
          <w:b/>
          <w:noProof/>
          <w:color w:val="FF0000"/>
          <w:sz w:val="28"/>
          <w:szCs w:val="28"/>
        </w:rPr>
      </w:pPr>
      <w:r>
        <w:rPr>
          <w:noProof/>
        </w:rPr>
        <w:drawing>
          <wp:anchor distT="0" distB="0" distL="114300" distR="114300" simplePos="0" relativeHeight="251685888" behindDoc="0" locked="0" layoutInCell="1" allowOverlap="1" wp14:anchorId="2B19E97E" wp14:editId="1C1F4AD0">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543737" w14:textId="77777777" w:rsidR="00A71573" w:rsidRDefault="00A71573" w:rsidP="00A71573">
      <w:pPr>
        <w:jc w:val="both"/>
        <w:rPr>
          <w:rFonts w:ascii="Arial" w:hAnsi="Arial" w:cs="Arial"/>
          <w:b/>
          <w:noProof/>
          <w:color w:val="FF0000"/>
          <w:sz w:val="28"/>
          <w:szCs w:val="28"/>
        </w:rPr>
      </w:pPr>
    </w:p>
    <w:p w14:paraId="3ED706D5" w14:textId="77777777" w:rsidR="00A71573" w:rsidRDefault="00A71573" w:rsidP="00A71573">
      <w:pPr>
        <w:jc w:val="both"/>
        <w:rPr>
          <w:rFonts w:ascii="Arial" w:hAnsi="Arial" w:cs="Arial"/>
          <w:b/>
          <w:noProof/>
          <w:color w:val="FF0000"/>
          <w:sz w:val="28"/>
          <w:szCs w:val="28"/>
        </w:rPr>
      </w:pPr>
    </w:p>
    <w:p w14:paraId="5A2DE8A7" w14:textId="77777777" w:rsidR="00A71573" w:rsidRDefault="00A71573" w:rsidP="00A71573">
      <w:pPr>
        <w:jc w:val="both"/>
        <w:rPr>
          <w:rFonts w:ascii="Arial" w:hAnsi="Arial" w:cs="Arial"/>
          <w:b/>
          <w:noProof/>
          <w:color w:val="FF0000"/>
          <w:sz w:val="28"/>
          <w:szCs w:val="28"/>
        </w:rPr>
      </w:pPr>
    </w:p>
    <w:p w14:paraId="2E432F40" w14:textId="77777777" w:rsidR="00A71573" w:rsidRDefault="00A71573" w:rsidP="00A71573">
      <w:pPr>
        <w:jc w:val="both"/>
        <w:rPr>
          <w:rFonts w:ascii="Arial" w:hAnsi="Arial" w:cs="Arial"/>
          <w:b/>
          <w:noProof/>
          <w:color w:val="FF0000"/>
          <w:sz w:val="28"/>
          <w:szCs w:val="28"/>
        </w:rPr>
      </w:pPr>
    </w:p>
    <w:p w14:paraId="62788942" w14:textId="77777777" w:rsidR="00A71573" w:rsidRDefault="00A71573" w:rsidP="00A71573">
      <w:pPr>
        <w:jc w:val="both"/>
        <w:rPr>
          <w:rFonts w:ascii="Arial" w:hAnsi="Arial" w:cs="Arial"/>
          <w:b/>
          <w:noProof/>
          <w:color w:val="FF0000"/>
          <w:sz w:val="28"/>
          <w:szCs w:val="28"/>
        </w:rPr>
      </w:pPr>
    </w:p>
    <w:p w14:paraId="45368F1B" w14:textId="77777777" w:rsidR="00A71573" w:rsidRDefault="00A71573" w:rsidP="00A71573">
      <w:pPr>
        <w:jc w:val="both"/>
        <w:rPr>
          <w:rFonts w:ascii="Arial" w:hAnsi="Arial" w:cs="Arial"/>
          <w:b/>
          <w:noProof/>
          <w:color w:val="FF0000"/>
          <w:sz w:val="28"/>
          <w:szCs w:val="28"/>
        </w:rPr>
      </w:pPr>
    </w:p>
    <w:p w14:paraId="591CC863" w14:textId="77777777" w:rsidR="00A71573" w:rsidRDefault="00A71573" w:rsidP="00A71573">
      <w:pPr>
        <w:jc w:val="both"/>
        <w:rPr>
          <w:rFonts w:ascii="Arial" w:hAnsi="Arial" w:cs="Arial"/>
          <w:b/>
          <w:noProof/>
          <w:color w:val="FF0000"/>
          <w:sz w:val="28"/>
          <w:szCs w:val="28"/>
        </w:rPr>
      </w:pPr>
    </w:p>
    <w:p w14:paraId="4040660A" w14:textId="77777777" w:rsidR="00A71573" w:rsidRDefault="00A71573" w:rsidP="00A71573">
      <w:pPr>
        <w:jc w:val="both"/>
        <w:rPr>
          <w:rFonts w:ascii="Arial" w:hAnsi="Arial" w:cs="Arial"/>
          <w:b/>
          <w:noProof/>
          <w:color w:val="FF0000"/>
          <w:sz w:val="28"/>
          <w:szCs w:val="28"/>
        </w:rPr>
      </w:pPr>
    </w:p>
    <w:p w14:paraId="019772F1" w14:textId="77777777" w:rsidR="00A71573" w:rsidRDefault="00A71573" w:rsidP="00A71573">
      <w:pPr>
        <w:jc w:val="both"/>
        <w:rPr>
          <w:rFonts w:ascii="Arial" w:hAnsi="Arial" w:cs="Arial"/>
          <w:b/>
          <w:noProof/>
          <w:color w:val="FF0000"/>
          <w:sz w:val="28"/>
          <w:szCs w:val="28"/>
        </w:rPr>
      </w:pPr>
    </w:p>
    <w:p w14:paraId="2A212AD8" w14:textId="77777777" w:rsidR="00A71573" w:rsidRDefault="00A71573" w:rsidP="00A71573">
      <w:pPr>
        <w:jc w:val="both"/>
        <w:rPr>
          <w:rFonts w:ascii="Arial" w:hAnsi="Arial" w:cs="Arial"/>
          <w:b/>
          <w:noProof/>
          <w:color w:val="FF0000"/>
          <w:sz w:val="28"/>
          <w:szCs w:val="28"/>
        </w:rPr>
      </w:pPr>
    </w:p>
    <w:p w14:paraId="55756926" w14:textId="77777777" w:rsidR="00A71573" w:rsidRDefault="00A71573" w:rsidP="00A71573">
      <w:pPr>
        <w:jc w:val="both"/>
        <w:rPr>
          <w:rFonts w:ascii="Arial" w:hAnsi="Arial" w:cs="Arial"/>
          <w:b/>
          <w:noProof/>
          <w:color w:val="FF0000"/>
          <w:sz w:val="28"/>
          <w:szCs w:val="28"/>
        </w:rPr>
      </w:pPr>
    </w:p>
    <w:p w14:paraId="144FC37E" w14:textId="77777777" w:rsidR="00A71573" w:rsidRDefault="00A71573" w:rsidP="00A71573">
      <w:pPr>
        <w:jc w:val="both"/>
        <w:rPr>
          <w:rFonts w:ascii="Arial" w:hAnsi="Arial" w:cs="Arial"/>
          <w:b/>
          <w:noProof/>
          <w:color w:val="FF0000"/>
          <w:sz w:val="28"/>
          <w:szCs w:val="28"/>
        </w:rPr>
      </w:pPr>
    </w:p>
    <w:p w14:paraId="530B6B20" w14:textId="77777777" w:rsidR="00A71573" w:rsidRDefault="00A71573" w:rsidP="00A71573">
      <w:pPr>
        <w:jc w:val="both"/>
        <w:rPr>
          <w:rFonts w:ascii="Arial" w:hAnsi="Arial" w:cs="Arial"/>
          <w:b/>
          <w:noProof/>
          <w:color w:val="FF0000"/>
          <w:sz w:val="28"/>
          <w:szCs w:val="28"/>
        </w:rPr>
      </w:pPr>
    </w:p>
    <w:p w14:paraId="781986DC" w14:textId="77777777" w:rsidR="00A71573" w:rsidRDefault="00A71573" w:rsidP="00A71573">
      <w:pPr>
        <w:jc w:val="both"/>
        <w:rPr>
          <w:rFonts w:ascii="Arial" w:hAnsi="Arial" w:cs="Arial"/>
          <w:b/>
          <w:noProof/>
          <w:color w:val="FF0000"/>
          <w:sz w:val="28"/>
          <w:szCs w:val="28"/>
        </w:rPr>
      </w:pPr>
    </w:p>
    <w:p w14:paraId="065796C5" w14:textId="77777777" w:rsidR="00A71573" w:rsidRDefault="00A71573" w:rsidP="00A71573">
      <w:pPr>
        <w:jc w:val="both"/>
        <w:rPr>
          <w:rFonts w:ascii="Arial" w:hAnsi="Arial" w:cs="Arial"/>
          <w:b/>
          <w:noProof/>
          <w:color w:val="FF0000"/>
          <w:sz w:val="28"/>
          <w:szCs w:val="28"/>
        </w:rPr>
      </w:pPr>
    </w:p>
    <w:p w14:paraId="693FA5F5" w14:textId="77777777" w:rsidR="00A71573" w:rsidRDefault="00A71573" w:rsidP="00A71573">
      <w:pPr>
        <w:jc w:val="both"/>
        <w:rPr>
          <w:rFonts w:ascii="Arial" w:hAnsi="Arial" w:cs="Arial"/>
          <w:b/>
          <w:noProof/>
          <w:color w:val="FF0000"/>
          <w:sz w:val="28"/>
          <w:szCs w:val="28"/>
        </w:rPr>
      </w:pPr>
    </w:p>
    <w:p w14:paraId="49CE9027" w14:textId="77777777" w:rsidR="00A71573" w:rsidRDefault="00A71573" w:rsidP="00A71573">
      <w:pPr>
        <w:jc w:val="both"/>
        <w:rPr>
          <w:rFonts w:ascii="Arial" w:hAnsi="Arial" w:cs="Arial"/>
          <w:b/>
          <w:noProof/>
          <w:color w:val="FF0000"/>
          <w:sz w:val="28"/>
          <w:szCs w:val="28"/>
        </w:rPr>
      </w:pPr>
    </w:p>
    <w:p w14:paraId="147D1471" w14:textId="77777777" w:rsidR="00A71573" w:rsidRDefault="00A71573" w:rsidP="00A71573">
      <w:pPr>
        <w:jc w:val="both"/>
        <w:rPr>
          <w:rFonts w:ascii="Arial" w:hAnsi="Arial" w:cs="Arial"/>
          <w:b/>
          <w:noProof/>
          <w:color w:val="FF0000"/>
          <w:sz w:val="28"/>
          <w:szCs w:val="28"/>
        </w:rPr>
      </w:pPr>
    </w:p>
    <w:p w14:paraId="1D85F896" w14:textId="77777777" w:rsidR="00A71573" w:rsidRDefault="00A71573" w:rsidP="00A71573">
      <w:pPr>
        <w:jc w:val="both"/>
        <w:rPr>
          <w:rFonts w:ascii="Arial" w:hAnsi="Arial" w:cs="Arial"/>
          <w:b/>
          <w:noProof/>
          <w:color w:val="FF0000"/>
          <w:sz w:val="28"/>
          <w:szCs w:val="28"/>
        </w:rPr>
      </w:pPr>
    </w:p>
    <w:p w14:paraId="379E5B8C" w14:textId="77777777" w:rsidR="00A71573" w:rsidRDefault="00A71573" w:rsidP="00A71573">
      <w:pPr>
        <w:jc w:val="both"/>
        <w:rPr>
          <w:rFonts w:ascii="Arial" w:hAnsi="Arial" w:cs="Arial"/>
          <w:b/>
          <w:noProof/>
          <w:color w:val="FF0000"/>
          <w:sz w:val="28"/>
          <w:szCs w:val="28"/>
        </w:rPr>
      </w:pPr>
    </w:p>
    <w:p w14:paraId="512AE785" w14:textId="77777777" w:rsidR="00A71573" w:rsidRDefault="00A71573" w:rsidP="00A71573">
      <w:pPr>
        <w:jc w:val="both"/>
        <w:rPr>
          <w:rFonts w:ascii="Arial" w:hAnsi="Arial" w:cs="Arial"/>
          <w:b/>
          <w:noProof/>
          <w:color w:val="FF0000"/>
          <w:sz w:val="28"/>
          <w:szCs w:val="28"/>
        </w:rPr>
      </w:pPr>
    </w:p>
    <w:p w14:paraId="7600B51A" w14:textId="77777777" w:rsidR="00A71573" w:rsidRPr="00BF7F43" w:rsidRDefault="00A71573" w:rsidP="00A71573">
      <w:pPr>
        <w:pStyle w:val="Heading1"/>
        <w:rPr>
          <w:rFonts w:ascii="Arial" w:hAnsi="Arial" w:cs="Arial"/>
          <w:b/>
          <w:bCs/>
          <w:noProof/>
          <w:color w:val="auto"/>
          <w:sz w:val="40"/>
          <w:szCs w:val="40"/>
        </w:rPr>
      </w:pPr>
      <w:bookmarkStart w:id="11" w:name="_Toc40638421"/>
      <w:r w:rsidRPr="00BF7F43">
        <w:rPr>
          <w:rFonts w:ascii="Arial" w:hAnsi="Arial" w:cs="Arial"/>
          <w:b/>
          <w:bCs/>
          <w:noProof/>
          <w:color w:val="auto"/>
          <w:sz w:val="40"/>
          <w:szCs w:val="40"/>
        </w:rPr>
        <w:lastRenderedPageBreak/>
        <w:t>5. Podsumowanie</w:t>
      </w:r>
      <w:bookmarkEnd w:id="11"/>
    </w:p>
    <w:p w14:paraId="143093D8" w14:textId="77777777"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14:paraId="29FB4CA7" w14:textId="77777777" w:rsidR="00A71573" w:rsidRDefault="00A71573">
      <w:pPr>
        <w:spacing w:after="0"/>
        <w:jc w:val="both"/>
        <w:rPr>
          <w:rFonts w:ascii="Arial" w:hAnsi="Arial"/>
          <w:b/>
          <w:bCs/>
          <w:sz w:val="32"/>
          <w:szCs w:val="32"/>
        </w:rPr>
      </w:pPr>
    </w:p>
    <w:p w14:paraId="7CA77FD7" w14:textId="77777777" w:rsidR="00116353" w:rsidRDefault="00116353">
      <w:pPr>
        <w:spacing w:after="0"/>
        <w:ind w:left="720"/>
        <w:jc w:val="both"/>
        <w:rPr>
          <w:rFonts w:ascii="Arial" w:hAnsi="Arial"/>
        </w:rPr>
      </w:pPr>
    </w:p>
    <w:p w14:paraId="40E04CD9" w14:textId="37630DD3" w:rsidR="00116353" w:rsidRDefault="00116353">
      <w:pPr>
        <w:spacing w:after="0"/>
        <w:ind w:left="720"/>
        <w:jc w:val="both"/>
      </w:pPr>
    </w:p>
    <w:p w14:paraId="6E1639A8" w14:textId="6DA1A908" w:rsidR="00675F92" w:rsidRDefault="00675F92">
      <w:pPr>
        <w:spacing w:after="0"/>
        <w:ind w:left="720"/>
        <w:jc w:val="both"/>
      </w:pPr>
    </w:p>
    <w:p w14:paraId="6DDE85D3" w14:textId="0CC0DB7A" w:rsidR="00675F92" w:rsidRDefault="00675F92">
      <w:pPr>
        <w:spacing w:after="0"/>
        <w:ind w:left="720"/>
        <w:jc w:val="both"/>
      </w:pPr>
    </w:p>
    <w:p w14:paraId="5DB0997B" w14:textId="5AFCEC6F" w:rsidR="00675F92" w:rsidRDefault="00675F92">
      <w:pPr>
        <w:spacing w:after="0"/>
        <w:ind w:left="720"/>
        <w:jc w:val="both"/>
      </w:pPr>
    </w:p>
    <w:p w14:paraId="3407359E" w14:textId="13A0B954" w:rsidR="00675F92" w:rsidRDefault="00675F92">
      <w:pPr>
        <w:spacing w:after="0"/>
        <w:ind w:left="720"/>
        <w:jc w:val="both"/>
      </w:pPr>
    </w:p>
    <w:p w14:paraId="17F29792" w14:textId="50AD7D87" w:rsidR="00675F92" w:rsidRDefault="00675F92">
      <w:pPr>
        <w:spacing w:after="0"/>
        <w:ind w:left="720"/>
        <w:jc w:val="both"/>
      </w:pPr>
    </w:p>
    <w:p w14:paraId="2AB57471" w14:textId="0E40E912" w:rsidR="00675F92" w:rsidRDefault="00675F92">
      <w:pPr>
        <w:spacing w:after="0"/>
        <w:ind w:left="720"/>
        <w:jc w:val="both"/>
      </w:pPr>
    </w:p>
    <w:p w14:paraId="6B3A1F18" w14:textId="2FC7C778" w:rsidR="00675F92" w:rsidRDefault="00675F92">
      <w:pPr>
        <w:spacing w:after="0"/>
        <w:ind w:left="720"/>
        <w:jc w:val="both"/>
      </w:pPr>
    </w:p>
    <w:p w14:paraId="1E3C01DD" w14:textId="7F2048C2" w:rsidR="00675F92" w:rsidRDefault="00675F92">
      <w:pPr>
        <w:spacing w:after="0"/>
        <w:ind w:left="720"/>
        <w:jc w:val="both"/>
      </w:pPr>
    </w:p>
    <w:p w14:paraId="149433A3" w14:textId="148DC31E" w:rsidR="00675F92" w:rsidRDefault="00675F92">
      <w:pPr>
        <w:spacing w:after="0"/>
        <w:ind w:left="720"/>
        <w:jc w:val="both"/>
      </w:pPr>
    </w:p>
    <w:p w14:paraId="1D8313A4" w14:textId="489547D4" w:rsidR="00675F92" w:rsidRDefault="00675F92">
      <w:pPr>
        <w:spacing w:after="0"/>
        <w:ind w:left="720"/>
        <w:jc w:val="both"/>
      </w:pPr>
    </w:p>
    <w:p w14:paraId="21F17446" w14:textId="47065641" w:rsidR="00675F92" w:rsidRDefault="00675F92">
      <w:pPr>
        <w:spacing w:after="0"/>
        <w:ind w:left="720"/>
        <w:jc w:val="both"/>
      </w:pPr>
    </w:p>
    <w:p w14:paraId="5927D7A0" w14:textId="6887F10F" w:rsidR="00675F92" w:rsidRDefault="00675F92">
      <w:pPr>
        <w:spacing w:after="0"/>
        <w:ind w:left="720"/>
        <w:jc w:val="both"/>
      </w:pPr>
    </w:p>
    <w:p w14:paraId="4237C7C8" w14:textId="70F81CBE" w:rsidR="00675F92" w:rsidRDefault="00675F92">
      <w:pPr>
        <w:spacing w:after="0"/>
        <w:ind w:left="720"/>
        <w:jc w:val="both"/>
      </w:pPr>
    </w:p>
    <w:p w14:paraId="7973A419" w14:textId="646B55AE" w:rsidR="00675F92" w:rsidRDefault="00675F92">
      <w:pPr>
        <w:spacing w:after="0"/>
        <w:ind w:left="720"/>
        <w:jc w:val="both"/>
      </w:pPr>
    </w:p>
    <w:p w14:paraId="04C2E522" w14:textId="43DCF290" w:rsidR="00675F92" w:rsidRDefault="00675F92">
      <w:pPr>
        <w:spacing w:after="0"/>
        <w:ind w:left="720"/>
        <w:jc w:val="both"/>
      </w:pPr>
    </w:p>
    <w:p w14:paraId="0E525469" w14:textId="077CE84F" w:rsidR="00675F92" w:rsidRDefault="00675F92">
      <w:pPr>
        <w:spacing w:after="0"/>
        <w:ind w:left="720"/>
        <w:jc w:val="both"/>
      </w:pPr>
    </w:p>
    <w:p w14:paraId="5DE8DFF6" w14:textId="49E4C239" w:rsidR="00675F92" w:rsidRDefault="00675F92">
      <w:pPr>
        <w:spacing w:after="0"/>
        <w:ind w:left="720"/>
        <w:jc w:val="both"/>
      </w:pPr>
    </w:p>
    <w:p w14:paraId="67FBE716" w14:textId="45DD23CA" w:rsidR="00675F92" w:rsidRDefault="00675F92">
      <w:pPr>
        <w:spacing w:after="0"/>
        <w:ind w:left="720"/>
        <w:jc w:val="both"/>
      </w:pPr>
    </w:p>
    <w:p w14:paraId="4FB2CC55" w14:textId="1955AB74" w:rsidR="00675F92" w:rsidRDefault="00675F92">
      <w:pPr>
        <w:spacing w:after="0"/>
        <w:ind w:left="720"/>
        <w:jc w:val="both"/>
      </w:pPr>
    </w:p>
    <w:p w14:paraId="069F3B10" w14:textId="25A997F3" w:rsidR="00675F92" w:rsidRDefault="00675F92">
      <w:pPr>
        <w:spacing w:after="0"/>
        <w:ind w:left="720"/>
        <w:jc w:val="both"/>
      </w:pPr>
    </w:p>
    <w:p w14:paraId="76371586" w14:textId="3A41A420" w:rsidR="00675F92" w:rsidRDefault="00675F92">
      <w:pPr>
        <w:spacing w:after="0"/>
        <w:ind w:left="720"/>
        <w:jc w:val="both"/>
      </w:pPr>
    </w:p>
    <w:p w14:paraId="03422F94" w14:textId="1D27ECFA" w:rsidR="00675F92" w:rsidRDefault="00675F92">
      <w:pPr>
        <w:spacing w:after="0"/>
        <w:ind w:left="720"/>
        <w:jc w:val="both"/>
      </w:pPr>
    </w:p>
    <w:p w14:paraId="1FBAECBF" w14:textId="61190F29" w:rsidR="00675F92" w:rsidRDefault="00675F92">
      <w:pPr>
        <w:spacing w:after="0"/>
        <w:ind w:left="720"/>
        <w:jc w:val="both"/>
      </w:pPr>
    </w:p>
    <w:p w14:paraId="19678571" w14:textId="337708F5" w:rsidR="00675F92" w:rsidRDefault="00675F92">
      <w:pPr>
        <w:spacing w:after="0"/>
        <w:ind w:left="720"/>
        <w:jc w:val="both"/>
      </w:pPr>
    </w:p>
    <w:p w14:paraId="789F6EB9" w14:textId="1767B99A" w:rsidR="00675F92" w:rsidRDefault="00675F92">
      <w:pPr>
        <w:spacing w:after="0"/>
        <w:ind w:left="720"/>
        <w:jc w:val="both"/>
      </w:pPr>
    </w:p>
    <w:p w14:paraId="01480F4F" w14:textId="447FEC51" w:rsidR="00675F92" w:rsidRDefault="00675F92">
      <w:pPr>
        <w:spacing w:after="0"/>
        <w:ind w:left="720"/>
        <w:jc w:val="both"/>
      </w:pPr>
    </w:p>
    <w:p w14:paraId="7A99B61E" w14:textId="75EC8845" w:rsidR="00675F92" w:rsidRDefault="00675F92">
      <w:pPr>
        <w:spacing w:after="0"/>
        <w:ind w:left="720"/>
        <w:jc w:val="both"/>
      </w:pPr>
    </w:p>
    <w:p w14:paraId="0E34A426" w14:textId="1489FAA2" w:rsidR="00675F92" w:rsidRDefault="00675F92">
      <w:pPr>
        <w:spacing w:after="0"/>
        <w:ind w:left="720"/>
        <w:jc w:val="both"/>
      </w:pPr>
    </w:p>
    <w:p w14:paraId="0C60CE81" w14:textId="78DEE06F" w:rsidR="00675F92" w:rsidRDefault="00675F92">
      <w:pPr>
        <w:spacing w:after="0"/>
        <w:ind w:left="720"/>
        <w:jc w:val="both"/>
      </w:pPr>
    </w:p>
    <w:p w14:paraId="1954FDA9" w14:textId="6C93EF45" w:rsidR="00675F92" w:rsidRDefault="00675F92">
      <w:pPr>
        <w:spacing w:after="0"/>
        <w:ind w:left="720"/>
        <w:jc w:val="both"/>
      </w:pPr>
    </w:p>
    <w:p w14:paraId="024F10B9" w14:textId="2E4136FD" w:rsidR="00675F92" w:rsidRDefault="00675F92">
      <w:pPr>
        <w:spacing w:after="0"/>
        <w:ind w:left="720"/>
        <w:jc w:val="both"/>
      </w:pPr>
    </w:p>
    <w:p w14:paraId="16E76114" w14:textId="45840C97" w:rsidR="00675F92" w:rsidRDefault="00675F92">
      <w:pPr>
        <w:spacing w:after="0"/>
        <w:ind w:left="720"/>
        <w:jc w:val="both"/>
      </w:pPr>
    </w:p>
    <w:p w14:paraId="75E3CBE7" w14:textId="3F124EF6" w:rsidR="00675F92" w:rsidRDefault="00675F92">
      <w:pPr>
        <w:spacing w:after="0"/>
        <w:ind w:left="720"/>
        <w:jc w:val="both"/>
      </w:pPr>
    </w:p>
    <w:p w14:paraId="3C6BF887" w14:textId="152A1F9F" w:rsidR="00675F92" w:rsidRDefault="00675F92">
      <w:pPr>
        <w:spacing w:after="0"/>
        <w:ind w:left="720"/>
        <w:jc w:val="both"/>
      </w:pPr>
    </w:p>
    <w:p w14:paraId="0C0BE2AB" w14:textId="3F036DAC" w:rsidR="00675F92" w:rsidRDefault="00675F92">
      <w:pPr>
        <w:spacing w:after="0"/>
        <w:ind w:left="720"/>
        <w:jc w:val="both"/>
      </w:pPr>
    </w:p>
    <w:p w14:paraId="01933821" w14:textId="07DCF8E6" w:rsidR="00675F92" w:rsidRDefault="00675F92">
      <w:pPr>
        <w:spacing w:after="0"/>
        <w:ind w:left="720"/>
        <w:jc w:val="both"/>
      </w:pPr>
    </w:p>
    <w:p w14:paraId="434537CB" w14:textId="517A3A7A" w:rsidR="00675F92" w:rsidRDefault="00675F92">
      <w:pPr>
        <w:spacing w:after="0"/>
        <w:ind w:left="720"/>
        <w:jc w:val="both"/>
      </w:pPr>
    </w:p>
    <w:p w14:paraId="2FB8F10F" w14:textId="6504AA7B" w:rsidR="00675F92" w:rsidRDefault="00675F92">
      <w:pPr>
        <w:spacing w:after="0"/>
        <w:ind w:left="720"/>
        <w:jc w:val="both"/>
      </w:pPr>
    </w:p>
    <w:p w14:paraId="2B6269C3" w14:textId="1CBC66E9" w:rsidR="00675F92" w:rsidRPr="00675F92" w:rsidRDefault="00675F92" w:rsidP="00675F92">
      <w:pPr>
        <w:spacing w:after="0"/>
        <w:jc w:val="both"/>
        <w:rPr>
          <w:rFonts w:ascii="Arial" w:hAnsi="Arial" w:cs="Arial"/>
          <w:b/>
          <w:bCs/>
          <w:sz w:val="32"/>
          <w:szCs w:val="32"/>
        </w:rPr>
      </w:pPr>
      <w:r w:rsidRPr="00675F92">
        <w:rPr>
          <w:rFonts w:ascii="Arial" w:hAnsi="Arial" w:cs="Arial"/>
          <w:b/>
          <w:bCs/>
          <w:sz w:val="32"/>
          <w:szCs w:val="32"/>
        </w:rPr>
        <w:lastRenderedPageBreak/>
        <w:t>2</w:t>
      </w:r>
      <w:r w:rsidRPr="00675F92">
        <w:rPr>
          <w:rFonts w:ascii="Arial" w:hAnsi="Arial" w:cs="Arial"/>
          <w:b/>
          <w:bCs/>
          <w:sz w:val="32"/>
          <w:szCs w:val="32"/>
        </w:rPr>
        <w:t>9</w:t>
      </w:r>
      <w:r w:rsidRPr="00675F92">
        <w:rPr>
          <w:rFonts w:ascii="Arial" w:hAnsi="Arial" w:cs="Arial"/>
          <w:b/>
          <w:bCs/>
          <w:sz w:val="32"/>
          <w:szCs w:val="32"/>
        </w:rPr>
        <w:t xml:space="preserve">. </w:t>
      </w:r>
      <w:r>
        <w:rPr>
          <w:rFonts w:ascii="Arial" w:hAnsi="Arial" w:cs="Arial"/>
          <w:b/>
          <w:bCs/>
          <w:sz w:val="32"/>
          <w:szCs w:val="32"/>
        </w:rPr>
        <w:t>Zasady wdrażania aplikacji</w:t>
      </w:r>
    </w:p>
    <w:p w14:paraId="6E62D6BC" w14:textId="6DC55A12" w:rsidR="00675F92" w:rsidRPr="00675F92" w:rsidRDefault="00675F92" w:rsidP="00675F92">
      <w:pPr>
        <w:spacing w:after="0"/>
        <w:rPr>
          <w:rFonts w:ascii="Arial" w:hAnsi="Arial" w:cs="Arial"/>
        </w:rPr>
      </w:pPr>
    </w:p>
    <w:p w14:paraId="471D445F" w14:textId="467FD3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14:paraId="30E04FED" w14:textId="77777777" w:rsidR="00675F92" w:rsidRDefault="00675F92" w:rsidP="00675F92">
      <w:pPr>
        <w:spacing w:after="0"/>
        <w:jc w:val="both"/>
        <w:rPr>
          <w:rFonts w:ascii="Arial" w:hAnsi="Arial" w:cs="Arial"/>
          <w:b/>
        </w:rPr>
      </w:pPr>
    </w:p>
    <w:p w14:paraId="26C0E817"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14:paraId="6F06A660" w14:textId="528CC901"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14:paraId="52076DE6" w14:textId="77777777" w:rsidR="00675F92" w:rsidRPr="00675F92" w:rsidRDefault="00675F92" w:rsidP="00675F92">
      <w:pPr>
        <w:spacing w:after="0"/>
        <w:jc w:val="both"/>
        <w:rPr>
          <w:rFonts w:ascii="Arial" w:hAnsi="Arial" w:cs="Arial"/>
          <w:b/>
        </w:rPr>
      </w:pPr>
    </w:p>
    <w:p w14:paraId="06D2197D" w14:textId="2C23A73F"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14:paraId="6ED3E889" w14:textId="77777777" w:rsidR="00675F92" w:rsidRPr="00675F92" w:rsidRDefault="00675F92" w:rsidP="00675F92">
      <w:pPr>
        <w:spacing w:after="0"/>
        <w:jc w:val="both"/>
        <w:rPr>
          <w:rFonts w:ascii="Arial" w:hAnsi="Arial" w:cs="Arial"/>
          <w:b/>
          <w:sz w:val="24"/>
          <w:szCs w:val="24"/>
        </w:rPr>
      </w:pPr>
    </w:p>
    <w:p w14:paraId="25CAE2BE"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14:paraId="73695D0D"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14:paraId="0ADEF0DC" w14:textId="77777777" w:rsidR="00675F92" w:rsidRPr="00675F92" w:rsidRDefault="00675F92" w:rsidP="00675F92">
      <w:pPr>
        <w:spacing w:after="0"/>
        <w:jc w:val="both"/>
        <w:rPr>
          <w:rFonts w:ascii="Arial" w:hAnsi="Arial" w:cs="Arial"/>
          <w:b/>
        </w:rPr>
      </w:pPr>
    </w:p>
    <w:p w14:paraId="004BE5B9" w14:textId="7E08014D"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14:paraId="6B1BFA14" w14:textId="77777777" w:rsidR="00675F92" w:rsidRDefault="00675F92" w:rsidP="00675F92">
      <w:pPr>
        <w:spacing w:after="0"/>
        <w:jc w:val="both"/>
        <w:rPr>
          <w:rFonts w:ascii="Arial" w:hAnsi="Arial" w:cs="Arial"/>
          <w:b/>
        </w:rPr>
      </w:pPr>
    </w:p>
    <w:p w14:paraId="1EC76AD1" w14:textId="4D5959BB"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r>
        <w:rPr>
          <w:rFonts w:ascii="Arial" w:hAnsi="Arial" w:cs="Arial"/>
          <w:b/>
        </w:rPr>
        <w:t xml:space="preserve"> </w:t>
      </w:r>
    </w:p>
    <w:p w14:paraId="54D7B4F1" w14:textId="77777777" w:rsidR="00675F92" w:rsidRDefault="00675F92" w:rsidP="00675F92">
      <w:pPr>
        <w:spacing w:after="0"/>
        <w:jc w:val="both"/>
        <w:rPr>
          <w:rFonts w:ascii="Arial" w:hAnsi="Arial" w:cs="Arial"/>
          <w:b/>
        </w:rPr>
      </w:pPr>
    </w:p>
    <w:p w14:paraId="4DE6BDB6" w14:textId="3CC7B781"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14:paraId="79E0B68A" w14:textId="696B4E6E" w:rsidR="00675F92" w:rsidRDefault="00675F92" w:rsidP="00675F92">
      <w:pPr>
        <w:spacing w:after="0"/>
        <w:jc w:val="both"/>
        <w:rPr>
          <w:rFonts w:ascii="Arial" w:hAnsi="Arial" w:cs="Arial"/>
          <w:b/>
        </w:rPr>
      </w:pPr>
    </w:p>
    <w:p w14:paraId="29260DFB" w14:textId="490075DE" w:rsidR="00675F92" w:rsidRP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sectPr w:rsidR="00675F92" w:rsidRPr="00675F92">
      <w:pgSz w:w="11906" w:h="16838"/>
      <w:pgMar w:top="1417" w:right="1417" w:bottom="1417" w:left="1417" w:header="708" w:footer="708" w:gutter="0"/>
      <w:cols w:space="708"/>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ont459">
    <w:altName w:val="Calibri"/>
    <w:charset w:val="01"/>
    <w:family w:val="auto"/>
    <w:pitch w:val="variable"/>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EE"/>
    <w:family w:val="modern"/>
    <w:pitch w:val="fixed"/>
    <w:sig w:usb0="E0002EFF" w:usb1="C0007843"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7B"/>
    <w:rsid w:val="00116353"/>
    <w:rsid w:val="003B6C97"/>
    <w:rsid w:val="00675F92"/>
    <w:rsid w:val="006A4DCB"/>
    <w:rsid w:val="00A618F6"/>
    <w:rsid w:val="00A71573"/>
    <w:rsid w:val="00AC2890"/>
    <w:rsid w:val="00C26BCF"/>
    <w:rsid w:val="00CC0B95"/>
    <w:rsid w:val="00EA2A92"/>
    <w:rsid w:val="00EF357B"/>
    <w:rsid w:val="00F30454"/>
    <w:rsid w:val="00FA2C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EC8B071"/>
  <w15:chartTrackingRefBased/>
  <w15:docId w15:val="{67A81289-FD69-437C-9EB4-C9AF87E5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9" w:lineRule="auto"/>
    </w:pPr>
    <w:rPr>
      <w:rFonts w:ascii="Calibri" w:eastAsia="Calibri" w:hAnsi="Calibri" w:cs="font459"/>
      <w:sz w:val="22"/>
      <w:szCs w:val="22"/>
      <w:lang w:eastAsia="en-US"/>
    </w:rPr>
  </w:style>
  <w:style w:type="paragraph" w:styleId="Heading1">
    <w:name w:val="heading 1"/>
    <w:basedOn w:val="Normal"/>
    <w:next w:val="Normal"/>
    <w:link w:val="Heading1Char"/>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TekstprzypisukocowegoZnak">
    <w:name w:val="Tekst przypisu końcowego Znak"/>
    <w:rPr>
      <w:sz w:val="20"/>
      <w:szCs w:val="20"/>
    </w:rPr>
  </w:style>
  <w:style w:type="character" w:styleId="EndnoteReference">
    <w:name w:val="endnote reference"/>
    <w:rPr>
      <w:vertAlign w:val="superscript"/>
    </w:rPr>
  </w:style>
  <w:style w:type="character" w:customStyle="1" w:styleId="EndnoteCharacters">
    <w:name w:val="Endnote Characters"/>
    <w:rPr>
      <w:vertAlign w:val="superscript"/>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Znakiwypunktowania">
    <w:name w:val="Znaki wypunktowania"/>
    <w:rPr>
      <w:rFonts w:ascii="OpenSymbol" w:eastAsia="OpenSymbol" w:hAnsi="OpenSymbol" w:cs="OpenSymbol"/>
    </w:rPr>
  </w:style>
  <w:style w:type="character" w:customStyle="1" w:styleId="Znakinumeracji">
    <w:name w:val="Znaki numeracji"/>
  </w:style>
  <w:style w:type="character" w:customStyle="1" w:styleId="FooterChar">
    <w:name w:val="Footer Char"/>
    <w:rPr>
      <w:sz w:val="22"/>
    </w:rPr>
  </w:style>
  <w:style w:type="character" w:customStyle="1" w:styleId="EndnoteTextChar">
    <w:name w:val="Endnote Text Char"/>
    <w:rPr>
      <w:szCs w:val="20"/>
    </w:rPr>
  </w:style>
  <w:style w:type="paragraph" w:customStyle="1" w:styleId="Nagwek">
    <w:name w:val="Nagłówek"/>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ks">
    <w:name w:val="Indeks"/>
    <w:basedOn w:val="Normal"/>
    <w:pPr>
      <w:suppressLineNumbers/>
    </w:pPr>
    <w:rPr>
      <w:rFonts w:cs="Arial"/>
    </w:rPr>
  </w:style>
  <w:style w:type="paragraph" w:customStyle="1" w:styleId="Nagwek1">
    <w:name w:val="Nagłówek1"/>
    <w:basedOn w:val="Normal"/>
    <w:next w:val="BodyText"/>
    <w:pPr>
      <w:keepNext/>
      <w:spacing w:before="240" w:after="120"/>
    </w:pPr>
    <w:rPr>
      <w:rFonts w:ascii="Liberation Sans" w:eastAsia="Microsoft YaHei" w:hAnsi="Liberation Sans" w:cs="Arial"/>
      <w:sz w:val="28"/>
      <w:szCs w:val="28"/>
    </w:rPr>
  </w:style>
  <w:style w:type="paragraph" w:customStyle="1" w:styleId="Caption1">
    <w:name w:val="Caption1"/>
    <w:basedOn w:val="Normal"/>
    <w:pPr>
      <w:suppressLineNumbers/>
      <w:spacing w:before="120" w:after="120"/>
    </w:pPr>
    <w:rPr>
      <w:rFonts w:cs="Arial"/>
      <w:i/>
      <w:iCs/>
      <w:sz w:val="24"/>
      <w:szCs w:val="24"/>
    </w:rPr>
  </w:style>
  <w:style w:type="paragraph" w:styleId="Header">
    <w:name w:val="header"/>
    <w:basedOn w:val="Normal"/>
    <w:next w:val="BodyText"/>
    <w:pPr>
      <w:keepNext/>
      <w:spacing w:before="240" w:after="120"/>
    </w:pPr>
    <w:rPr>
      <w:rFonts w:ascii="Liberation Sans" w:eastAsia="Microsoft YaHei" w:hAnsi="Liberation Sans" w:cs="Arial"/>
      <w:sz w:val="28"/>
      <w:szCs w:val="28"/>
    </w:rPr>
  </w:style>
  <w:style w:type="paragraph" w:customStyle="1" w:styleId="caption0">
    <w:name w:val="caption"/>
    <w:basedOn w:val="Normal"/>
    <w:pPr>
      <w:suppressLineNumbers/>
      <w:spacing w:before="120" w:after="120"/>
    </w:pPr>
    <w:rPr>
      <w:rFonts w:cs="Arial"/>
      <w:i/>
      <w:iCs/>
      <w:sz w:val="24"/>
      <w:szCs w:val="24"/>
    </w:rPr>
  </w:style>
  <w:style w:type="paragraph" w:styleId="ListParagraph">
    <w:name w:val="List Paragraph"/>
    <w:basedOn w:val="Normal"/>
    <w:qFormat/>
    <w:pPr>
      <w:ind w:left="720"/>
      <w:contextualSpacing/>
    </w:pPr>
  </w:style>
  <w:style w:type="paragraph" w:styleId="NormalWeb">
    <w:name w:val="Normal (Web)"/>
    <w:basedOn w:val="Normal"/>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
    <w:pPr>
      <w:spacing w:after="0" w:line="240" w:lineRule="auto"/>
    </w:pPr>
    <w:rPr>
      <w:sz w:val="20"/>
      <w:szCs w:val="20"/>
    </w:rPr>
  </w:style>
  <w:style w:type="paragraph" w:styleId="Footer">
    <w:name w:val="footer"/>
    <w:basedOn w:val="Normal"/>
    <w:pPr>
      <w:tabs>
        <w:tab w:val="center" w:pos="4513"/>
        <w:tab w:val="right" w:pos="9026"/>
      </w:tabs>
      <w:spacing w:after="0" w:line="240" w:lineRule="auto"/>
    </w:pPr>
  </w:style>
  <w:style w:type="paragraph" w:styleId="EndnoteText">
    <w:name w:val="endnote text"/>
    <w:basedOn w:val="Normal"/>
    <w:pPr>
      <w:spacing w:after="0" w:line="240" w:lineRule="auto"/>
    </w:pPr>
    <w:rPr>
      <w:sz w:val="20"/>
      <w:szCs w:val="20"/>
    </w:rPr>
  </w:style>
  <w:style w:type="paragraph" w:customStyle="1" w:styleId="Zawartotabeli">
    <w:name w:val="Zawartość tabeli"/>
    <w:basedOn w:val="Normal"/>
    <w:pPr>
      <w:suppressLineNumbers/>
    </w:pPr>
  </w:style>
  <w:style w:type="paragraph" w:customStyle="1" w:styleId="Nagwektabeli">
    <w:name w:val="Nagłówek tabeli"/>
    <w:basedOn w:val="Zawartotabeli"/>
    <w:pPr>
      <w:jc w:val="center"/>
    </w:pPr>
    <w:rPr>
      <w:b/>
      <w:bCs/>
    </w:rPr>
  </w:style>
  <w:style w:type="character" w:customStyle="1" w:styleId="Heading1Char">
    <w:name w:val="Heading 1 Char"/>
    <w:basedOn w:val="DefaultParagraphFont"/>
    <w:link w:val="Heading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A71573"/>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A71573"/>
    <w:pPr>
      <w:outlineLvl w:val="9"/>
    </w:pPr>
    <w:rPr>
      <w:lang w:val="en-US"/>
    </w:rPr>
  </w:style>
  <w:style w:type="paragraph" w:styleId="TOC1">
    <w:name w:val="toc 1"/>
    <w:basedOn w:val="Normal"/>
    <w:next w:val="Normal"/>
    <w:autoRedefine/>
    <w:uiPriority w:val="39"/>
    <w:unhideWhenUsed/>
    <w:rsid w:val="00A71573"/>
    <w:pPr>
      <w:suppressAutoHyphens w:val="0"/>
      <w:spacing w:after="100"/>
    </w:pPr>
    <w:rPr>
      <w:rFonts w:asciiTheme="minorHAnsi" w:eastAsiaTheme="minorHAnsi" w:hAnsiTheme="minorHAnsi" w:cstheme="minorBidi"/>
    </w:rPr>
  </w:style>
  <w:style w:type="paragraph" w:styleId="TOC2">
    <w:name w:val="toc 2"/>
    <w:basedOn w:val="Normal"/>
    <w:next w:val="Normal"/>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yperlink">
    <w:name w:val="Hyperlink"/>
    <w:basedOn w:val="DefaultParagraphFont"/>
    <w:uiPriority w:val="99"/>
    <w:unhideWhenUsed/>
    <w:rsid w:val="00A715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7.emf"/><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38</Pages>
  <Words>4314</Words>
  <Characters>25890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Tomasz Patrzałek</cp:lastModifiedBy>
  <cp:revision>11</cp:revision>
  <cp:lastPrinted>1995-11-21T16:41:00Z</cp:lastPrinted>
  <dcterms:created xsi:type="dcterms:W3CDTF">2020-05-18T14:44:00Z</dcterms:created>
  <dcterms:modified xsi:type="dcterms:W3CDTF">2020-05-18T14:54:00Z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